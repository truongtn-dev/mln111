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57FF9" w14:textId="77777777" w:rsidR="00853057" w:rsidRDefault="00000000">
      <w:pPr>
        <w:spacing w:before="54"/>
        <w:ind w:left="2015" w:right="2025"/>
        <w:jc w:val="center"/>
        <w:rPr>
          <w:sz w:val="36"/>
          <w:szCs w:val="36"/>
        </w:rPr>
      </w:pPr>
      <w:r>
        <w:rPr>
          <w:b/>
          <w:sz w:val="36"/>
          <w:szCs w:val="36"/>
        </w:rPr>
        <w:t>CÂU HỎI ÔN KẾT THÚC MÔN</w:t>
      </w:r>
    </w:p>
    <w:p w14:paraId="270B28A8" w14:textId="77777777" w:rsidR="00853057" w:rsidRDefault="00000000">
      <w:pPr>
        <w:spacing w:line="360" w:lineRule="exact"/>
        <w:ind w:left="3689" w:right="3709"/>
        <w:jc w:val="center"/>
        <w:rPr>
          <w:sz w:val="32"/>
          <w:szCs w:val="32"/>
        </w:rPr>
      </w:pPr>
      <w:r>
        <w:rPr>
          <w:color w:val="00AFEF"/>
          <w:sz w:val="32"/>
          <w:szCs w:val="32"/>
        </w:rPr>
        <w:t>==========</w:t>
      </w:r>
    </w:p>
    <w:p w14:paraId="72238D85" w14:textId="77777777" w:rsidR="00853057" w:rsidRDefault="00000000">
      <w:pPr>
        <w:spacing w:before="2" w:line="360" w:lineRule="exact"/>
        <w:ind w:left="2628" w:right="2638"/>
        <w:jc w:val="center"/>
        <w:rPr>
          <w:sz w:val="32"/>
          <w:szCs w:val="32"/>
        </w:rPr>
      </w:pPr>
      <w:r>
        <w:rPr>
          <w:b/>
          <w:spacing w:val="1"/>
          <w:position w:val="-1"/>
          <w:sz w:val="32"/>
          <w:szCs w:val="32"/>
        </w:rPr>
        <w:t>T</w:t>
      </w:r>
      <w:r>
        <w:rPr>
          <w:b/>
          <w:spacing w:val="-1"/>
          <w:position w:val="-1"/>
          <w:sz w:val="32"/>
          <w:szCs w:val="32"/>
        </w:rPr>
        <w:t>R</w:t>
      </w:r>
      <w:r>
        <w:rPr>
          <w:b/>
          <w:spacing w:val="1"/>
          <w:position w:val="-1"/>
          <w:sz w:val="32"/>
          <w:szCs w:val="32"/>
        </w:rPr>
        <w:t>I</w:t>
      </w:r>
      <w:r>
        <w:rPr>
          <w:b/>
          <w:position w:val="-1"/>
          <w:sz w:val="32"/>
          <w:szCs w:val="32"/>
        </w:rPr>
        <w:t>Ê</w:t>
      </w:r>
      <w:r>
        <w:rPr>
          <w:b/>
          <w:spacing w:val="2"/>
          <w:position w:val="-1"/>
          <w:sz w:val="32"/>
          <w:szCs w:val="32"/>
        </w:rPr>
        <w:t>́</w:t>
      </w:r>
      <w:r>
        <w:rPr>
          <w:b/>
          <w:position w:val="-1"/>
          <w:sz w:val="32"/>
          <w:szCs w:val="32"/>
        </w:rPr>
        <w:t>T</w:t>
      </w:r>
      <w:r>
        <w:rPr>
          <w:b/>
          <w:spacing w:val="1"/>
          <w:position w:val="-1"/>
          <w:sz w:val="32"/>
          <w:szCs w:val="32"/>
        </w:rPr>
        <w:t xml:space="preserve"> </w:t>
      </w:r>
      <w:r>
        <w:rPr>
          <w:b/>
          <w:spacing w:val="2"/>
          <w:position w:val="-1"/>
          <w:sz w:val="32"/>
          <w:szCs w:val="32"/>
        </w:rPr>
        <w:t>H</w:t>
      </w:r>
      <w:r>
        <w:rPr>
          <w:b/>
          <w:position w:val="-1"/>
          <w:sz w:val="32"/>
          <w:szCs w:val="32"/>
        </w:rPr>
        <w:t>O</w:t>
      </w:r>
      <w:r>
        <w:rPr>
          <w:b/>
          <w:spacing w:val="1"/>
          <w:position w:val="-1"/>
          <w:sz w:val="32"/>
          <w:szCs w:val="32"/>
        </w:rPr>
        <w:t>̣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-1"/>
          <w:position w:val="-1"/>
          <w:sz w:val="32"/>
          <w:szCs w:val="32"/>
        </w:rPr>
        <w:t xml:space="preserve"> </w:t>
      </w:r>
      <w:r>
        <w:rPr>
          <w:b/>
          <w:spacing w:val="-2"/>
          <w:position w:val="-1"/>
          <w:sz w:val="32"/>
          <w:szCs w:val="32"/>
        </w:rPr>
        <w:t>M</w:t>
      </w:r>
      <w:r>
        <w:rPr>
          <w:b/>
          <w:position w:val="-1"/>
          <w:sz w:val="32"/>
          <w:szCs w:val="32"/>
        </w:rPr>
        <w:t>A</w:t>
      </w:r>
      <w:r>
        <w:rPr>
          <w:b/>
          <w:spacing w:val="-1"/>
          <w:position w:val="-1"/>
          <w:sz w:val="32"/>
          <w:szCs w:val="32"/>
        </w:rPr>
        <w:t>́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-1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-</w:t>
      </w:r>
      <w:r>
        <w:rPr>
          <w:b/>
          <w:spacing w:val="-2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LÊ</w:t>
      </w:r>
      <w:r>
        <w:rPr>
          <w:b/>
          <w:spacing w:val="-1"/>
          <w:position w:val="-1"/>
          <w:sz w:val="32"/>
          <w:szCs w:val="32"/>
        </w:rPr>
        <w:t>N</w:t>
      </w:r>
      <w:r>
        <w:rPr>
          <w:b/>
          <w:position w:val="-1"/>
          <w:sz w:val="32"/>
          <w:szCs w:val="32"/>
        </w:rPr>
        <w:t>IN</w:t>
      </w:r>
    </w:p>
    <w:p w14:paraId="58F91503" w14:textId="77777777" w:rsidR="00853057" w:rsidRDefault="00000000" w:rsidP="000C12FE">
      <w:pPr>
        <w:spacing w:before="4"/>
        <w:ind w:left="101" w:right="6660"/>
        <w:jc w:val="both"/>
        <w:rPr>
          <w:sz w:val="32"/>
          <w:szCs w:val="32"/>
        </w:rPr>
      </w:pPr>
      <w:r>
        <w:rPr>
          <w:b/>
          <w:spacing w:val="-1"/>
          <w:sz w:val="32"/>
          <w:szCs w:val="32"/>
        </w:rPr>
        <w:t>C</w:t>
      </w:r>
      <w:r>
        <w:rPr>
          <w:b/>
          <w:sz w:val="32"/>
          <w:szCs w:val="32"/>
        </w:rPr>
        <w:t>ác</w:t>
      </w:r>
      <w:r>
        <w:rPr>
          <w:b/>
          <w:spacing w:val="-2"/>
          <w:sz w:val="32"/>
          <w:szCs w:val="32"/>
        </w:rPr>
        <w:t xml:space="preserve"> e</w:t>
      </w:r>
      <w:r>
        <w:rPr>
          <w:b/>
          <w:sz w:val="32"/>
          <w:szCs w:val="32"/>
        </w:rPr>
        <w:t>m</w:t>
      </w:r>
      <w:r>
        <w:rPr>
          <w:b/>
          <w:spacing w:val="4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t</w:t>
      </w:r>
      <w:r>
        <w:rPr>
          <w:b/>
          <w:spacing w:val="2"/>
          <w:sz w:val="32"/>
          <w:szCs w:val="32"/>
        </w:rPr>
        <w:t>h</w:t>
      </w:r>
      <w:r>
        <w:rPr>
          <w:b/>
          <w:sz w:val="32"/>
          <w:szCs w:val="32"/>
        </w:rPr>
        <w:t>ân</w:t>
      </w:r>
      <w:r>
        <w:rPr>
          <w:b/>
          <w:spacing w:val="2"/>
          <w:sz w:val="32"/>
          <w:szCs w:val="32"/>
        </w:rPr>
        <w:t xml:space="preserve"> </w:t>
      </w:r>
      <w:r>
        <w:rPr>
          <w:b/>
          <w:spacing w:val="4"/>
          <w:sz w:val="32"/>
          <w:szCs w:val="32"/>
        </w:rPr>
        <w:t>m</w:t>
      </w:r>
      <w:r>
        <w:rPr>
          <w:b/>
          <w:sz w:val="32"/>
          <w:szCs w:val="32"/>
        </w:rPr>
        <w:t>ê</w:t>
      </w:r>
      <w:r>
        <w:rPr>
          <w:b/>
          <w:spacing w:val="-2"/>
          <w:sz w:val="32"/>
          <w:szCs w:val="32"/>
        </w:rPr>
        <w:t>́</w:t>
      </w:r>
      <w:r>
        <w:rPr>
          <w:b/>
          <w:spacing w:val="2"/>
          <w:sz w:val="32"/>
          <w:szCs w:val="32"/>
        </w:rPr>
        <w:t>n</w:t>
      </w:r>
      <w:r>
        <w:rPr>
          <w:b/>
          <w:sz w:val="32"/>
          <w:szCs w:val="32"/>
        </w:rPr>
        <w:t>,</w:t>
      </w:r>
    </w:p>
    <w:p w14:paraId="66A7EAEE" w14:textId="5B96DE1D" w:rsidR="00853057" w:rsidRDefault="00000000" w:rsidP="000C12FE">
      <w:pPr>
        <w:spacing w:line="320" w:lineRule="exact"/>
        <w:ind w:left="18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vô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ù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phong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ú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u </w:t>
      </w:r>
      <w:r>
        <w:rPr>
          <w:spacing w:val="5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</w:p>
    <w:p w14:paraId="52EC9A4E" w14:textId="77777777" w:rsidR="00853057" w:rsidRDefault="00000000" w:rsidP="000C12FE">
      <w:pPr>
        <w:spacing w:before="3"/>
        <w:ind w:left="101" w:right="974"/>
        <w:jc w:val="both"/>
        <w:rPr>
          <w:sz w:val="28"/>
          <w:szCs w:val="28"/>
        </w:rPr>
      </w:pPr>
      <w:r>
        <w:rPr>
          <w:sz w:val="28"/>
          <w:szCs w:val="28"/>
        </w:rPr>
        <w:t>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 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âu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u,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và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ống.</w:t>
      </w:r>
    </w:p>
    <w:p w14:paraId="59E8871D" w14:textId="77777777" w:rsidR="00853057" w:rsidRDefault="00000000" w:rsidP="000C12FE">
      <w:pPr>
        <w:spacing w:line="320" w:lineRule="exact"/>
        <w:ind w:left="171" w:right="64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khuân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ổ</w:t>
      </w:r>
      <w:r>
        <w:rPr>
          <w:spacing w:val="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ôn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ể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ện cho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em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c</w:t>
      </w:r>
    </w:p>
    <w:p w14:paraId="48944923" w14:textId="77777777" w:rsidR="00853057" w:rsidRDefault="00000000" w:rsidP="000C12FE">
      <w:pPr>
        <w:spacing w:before="3"/>
        <w:ind w:left="101" w:right="58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n,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y đã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ổng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hỏi</w:t>
      </w:r>
      <w:r>
        <w:rPr>
          <w:spacing w:val="2"/>
          <w:sz w:val="28"/>
          <w:szCs w:val="28"/>
        </w:rPr>
        <w:t xml:space="preserve"> </w:t>
      </w:r>
      <w:r>
        <w:rPr>
          <w:b/>
          <w:color w:val="FF0000"/>
          <w:spacing w:val="-7"/>
          <w:sz w:val="28"/>
          <w:szCs w:val="28"/>
        </w:rPr>
        <w:t>T</w:t>
      </w:r>
      <w:r>
        <w:rPr>
          <w:b/>
          <w:color w:val="FF0000"/>
          <w:spacing w:val="-2"/>
          <w:sz w:val="28"/>
          <w:szCs w:val="28"/>
        </w:rPr>
        <w:t>R</w:t>
      </w:r>
      <w:r>
        <w:rPr>
          <w:b/>
          <w:color w:val="FF0000"/>
          <w:sz w:val="28"/>
          <w:szCs w:val="28"/>
        </w:rPr>
        <w:t>Ă</w:t>
      </w:r>
      <w:r>
        <w:rPr>
          <w:b/>
          <w:color w:val="FF0000"/>
          <w:spacing w:val="-2"/>
          <w:sz w:val="28"/>
          <w:szCs w:val="28"/>
        </w:rPr>
        <w:t>́</w:t>
      </w:r>
      <w:r>
        <w:rPr>
          <w:b/>
          <w:color w:val="FF0000"/>
          <w:sz w:val="28"/>
          <w:szCs w:val="28"/>
        </w:rPr>
        <w:t>C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N</w:t>
      </w:r>
      <w:r>
        <w:rPr>
          <w:b/>
          <w:color w:val="FF0000"/>
          <w:spacing w:val="2"/>
          <w:sz w:val="28"/>
          <w:szCs w:val="28"/>
        </w:rPr>
        <w:t>GHI</w:t>
      </w:r>
      <w:r>
        <w:rPr>
          <w:b/>
          <w:color w:val="FF0000"/>
          <w:sz w:val="28"/>
          <w:szCs w:val="28"/>
        </w:rPr>
        <w:t>Ê</w:t>
      </w:r>
      <w:r>
        <w:rPr>
          <w:b/>
          <w:color w:val="FF0000"/>
          <w:spacing w:val="-2"/>
          <w:sz w:val="28"/>
          <w:szCs w:val="28"/>
        </w:rPr>
        <w:t>̣</w:t>
      </w:r>
      <w:r>
        <w:rPr>
          <w:b/>
          <w:color w:val="FF0000"/>
          <w:sz w:val="28"/>
          <w:szCs w:val="28"/>
        </w:rPr>
        <w:t xml:space="preserve">M </w:t>
      </w:r>
      <w:r>
        <w:rPr>
          <w:color w:val="000000"/>
          <w:spacing w:val="1"/>
          <w:sz w:val="28"/>
          <w:szCs w:val="28"/>
        </w:rPr>
        <w:t>đ</w:t>
      </w:r>
      <w:r>
        <w:rPr>
          <w:color w:val="000000"/>
          <w:sz w:val="28"/>
          <w:szCs w:val="28"/>
        </w:rPr>
        <w:t xml:space="preserve">ể hỗ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>ợ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úp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1"/>
          <w:sz w:val="28"/>
          <w:szCs w:val="28"/>
        </w:rPr>
        <w:t>́</w:t>
      </w:r>
      <w:r>
        <w:rPr>
          <w:color w:val="000000"/>
          <w:sz w:val="28"/>
          <w:szCs w:val="28"/>
        </w:rPr>
        <w:t>c em</w:t>
      </w:r>
      <w:r>
        <w:rPr>
          <w:color w:val="000000"/>
          <w:spacing w:val="-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ôn</w:t>
      </w:r>
      <w:r>
        <w:rPr>
          <w:color w:val="000000"/>
          <w:spacing w:val="-10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z w:val="28"/>
          <w:szCs w:val="28"/>
        </w:rPr>
        <w:t>â</w:t>
      </w:r>
      <w:r>
        <w:rPr>
          <w:color w:val="000000"/>
          <w:spacing w:val="1"/>
          <w:sz w:val="28"/>
          <w:szCs w:val="28"/>
        </w:rPr>
        <w:t>̣</w:t>
      </w:r>
      <w:r>
        <w:rPr>
          <w:color w:val="000000"/>
          <w:sz w:val="28"/>
          <w:szCs w:val="28"/>
        </w:rPr>
        <w:t>p</w:t>
      </w:r>
      <w:r>
        <w:rPr>
          <w:color w:val="000000"/>
          <w:spacing w:val="-10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v</w:t>
      </w:r>
      <w:r>
        <w:rPr>
          <w:color w:val="000000"/>
          <w:sz w:val="28"/>
          <w:szCs w:val="28"/>
        </w:rPr>
        <w:t>à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phục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vụ</w:t>
      </w:r>
      <w:r>
        <w:rPr>
          <w:color w:val="000000"/>
          <w:spacing w:val="-10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hi</w:t>
      </w:r>
      <w:r>
        <w:rPr>
          <w:color w:val="000000"/>
          <w:spacing w:val="-8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kê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-8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húc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ngoài</w:t>
      </w:r>
      <w:r>
        <w:rPr>
          <w:b/>
          <w:color w:val="000000"/>
          <w:spacing w:val="-9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ra</w:t>
      </w:r>
      <w:r>
        <w:rPr>
          <w:b/>
          <w:color w:val="000000"/>
          <w:spacing w:val="-9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c</w:t>
      </w:r>
      <w:r>
        <w:rPr>
          <w:b/>
          <w:color w:val="000000"/>
          <w:spacing w:val="-4"/>
          <w:sz w:val="28"/>
          <w:szCs w:val="28"/>
        </w:rPr>
        <w:t>á</w:t>
      </w:r>
      <w:r>
        <w:rPr>
          <w:b/>
          <w:color w:val="000000"/>
          <w:sz w:val="28"/>
          <w:szCs w:val="28"/>
        </w:rPr>
        <w:t>c</w:t>
      </w:r>
      <w:r>
        <w:rPr>
          <w:b/>
          <w:color w:val="000000"/>
          <w:spacing w:val="-9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em</w:t>
      </w:r>
      <w:r>
        <w:rPr>
          <w:b/>
          <w:color w:val="000000"/>
          <w:spacing w:val="-7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ự</w:t>
      </w:r>
      <w:r>
        <w:rPr>
          <w:b/>
          <w:color w:val="000000"/>
          <w:spacing w:val="-7"/>
          <w:sz w:val="28"/>
          <w:szCs w:val="28"/>
        </w:rPr>
        <w:t xml:space="preserve"> </w:t>
      </w:r>
      <w:r>
        <w:rPr>
          <w:b/>
          <w:color w:val="000000"/>
          <w:spacing w:val="-3"/>
          <w:sz w:val="28"/>
          <w:szCs w:val="28"/>
        </w:rPr>
        <w:t>t</w:t>
      </w:r>
      <w:r>
        <w:rPr>
          <w:b/>
          <w:color w:val="000000"/>
          <w:spacing w:val="2"/>
          <w:sz w:val="28"/>
          <w:szCs w:val="28"/>
        </w:rPr>
        <w:t>ì</w:t>
      </w:r>
      <w:r>
        <w:rPr>
          <w:b/>
          <w:color w:val="000000"/>
          <w:sz w:val="28"/>
          <w:szCs w:val="28"/>
        </w:rPr>
        <w:t>m</w:t>
      </w:r>
      <w:r>
        <w:rPr>
          <w:b/>
          <w:color w:val="000000"/>
          <w:spacing w:val="-9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h</w:t>
      </w:r>
      <w:r>
        <w:rPr>
          <w:b/>
          <w:color w:val="000000"/>
          <w:spacing w:val="1"/>
          <w:sz w:val="28"/>
          <w:szCs w:val="28"/>
        </w:rPr>
        <w:t>i</w:t>
      </w:r>
      <w:r>
        <w:rPr>
          <w:b/>
          <w:color w:val="000000"/>
          <w:sz w:val="28"/>
          <w:szCs w:val="28"/>
        </w:rPr>
        <w:t>ểu</w:t>
      </w:r>
      <w:r>
        <w:rPr>
          <w:b/>
          <w:color w:val="000000"/>
          <w:spacing w:val="-10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h</w:t>
      </w:r>
      <w:r>
        <w:rPr>
          <w:b/>
          <w:color w:val="000000"/>
          <w:spacing w:val="-5"/>
          <w:sz w:val="28"/>
          <w:szCs w:val="28"/>
        </w:rPr>
        <w:t>ê</w:t>
      </w:r>
      <w:r>
        <w:rPr>
          <w:b/>
          <w:color w:val="000000"/>
          <w:sz w:val="28"/>
          <w:szCs w:val="28"/>
        </w:rPr>
        <w:t>m</w:t>
      </w:r>
      <w:r>
        <w:rPr>
          <w:b/>
          <w:color w:val="000000"/>
          <w:spacing w:val="-6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r</w:t>
      </w:r>
      <w:r>
        <w:rPr>
          <w:b/>
          <w:color w:val="000000"/>
          <w:spacing w:val="1"/>
          <w:sz w:val="28"/>
          <w:szCs w:val="28"/>
        </w:rPr>
        <w:t>ê</w:t>
      </w:r>
      <w:r>
        <w:rPr>
          <w:b/>
          <w:color w:val="000000"/>
          <w:sz w:val="28"/>
          <w:szCs w:val="28"/>
        </w:rPr>
        <w:t>n</w:t>
      </w:r>
      <w:r>
        <w:rPr>
          <w:b/>
          <w:color w:val="000000"/>
          <w:spacing w:val="-1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h</w:t>
      </w:r>
      <w:r>
        <w:rPr>
          <w:b/>
          <w:color w:val="FF0000"/>
          <w:spacing w:val="1"/>
          <w:sz w:val="28"/>
          <w:szCs w:val="28"/>
        </w:rPr>
        <w:t>tt</w:t>
      </w:r>
      <w:r>
        <w:rPr>
          <w:b/>
          <w:color w:val="FF0000"/>
          <w:sz w:val="28"/>
          <w:szCs w:val="28"/>
        </w:rPr>
        <w:t>p</w:t>
      </w:r>
      <w:r>
        <w:rPr>
          <w:b/>
          <w:color w:val="FF0000"/>
          <w:spacing w:val="-5"/>
          <w:sz w:val="28"/>
          <w:szCs w:val="28"/>
        </w:rPr>
        <w:t>s</w:t>
      </w:r>
      <w:r>
        <w:rPr>
          <w:b/>
          <w:color w:val="FF0000"/>
          <w:spacing w:val="1"/>
          <w:sz w:val="28"/>
          <w:szCs w:val="28"/>
        </w:rPr>
        <w:t>:</w:t>
      </w:r>
      <w:r>
        <w:rPr>
          <w:b/>
          <w:color w:val="FF0000"/>
          <w:spacing w:val="-3"/>
          <w:sz w:val="28"/>
          <w:szCs w:val="28"/>
        </w:rPr>
        <w:t>/</w:t>
      </w:r>
      <w:r>
        <w:rPr>
          <w:b/>
          <w:color w:val="FF0000"/>
          <w:sz w:val="28"/>
          <w:szCs w:val="28"/>
        </w:rPr>
        <w:t xml:space="preserve">/ </w:t>
      </w:r>
      <w:r>
        <w:rPr>
          <w:b/>
          <w:color w:val="FF0000"/>
          <w:spacing w:val="2"/>
          <w:sz w:val="28"/>
          <w:szCs w:val="28"/>
        </w:rPr>
        <w:t>Q</w:t>
      </w:r>
      <w:r>
        <w:rPr>
          <w:b/>
          <w:color w:val="FF0000"/>
          <w:spacing w:val="-2"/>
          <w:sz w:val="28"/>
          <w:szCs w:val="28"/>
        </w:rPr>
        <w:t>U</w:t>
      </w:r>
      <w:r>
        <w:rPr>
          <w:b/>
          <w:color w:val="FF0000"/>
          <w:spacing w:val="1"/>
          <w:sz w:val="28"/>
          <w:szCs w:val="28"/>
        </w:rPr>
        <w:t>I</w:t>
      </w:r>
      <w:r>
        <w:rPr>
          <w:b/>
          <w:color w:val="FF0000"/>
          <w:spacing w:val="-2"/>
          <w:sz w:val="28"/>
          <w:szCs w:val="28"/>
        </w:rPr>
        <w:t>ZLET</w:t>
      </w:r>
      <w:r>
        <w:rPr>
          <w:b/>
          <w:color w:val="FF0000"/>
          <w:spacing w:val="5"/>
          <w:sz w:val="28"/>
          <w:szCs w:val="28"/>
        </w:rPr>
        <w:t>.</w:t>
      </w:r>
      <w:r>
        <w:rPr>
          <w:b/>
          <w:color w:val="FF0000"/>
          <w:spacing w:val="-2"/>
          <w:sz w:val="28"/>
          <w:szCs w:val="28"/>
        </w:rPr>
        <w:t>C</w:t>
      </w:r>
      <w:r>
        <w:rPr>
          <w:b/>
          <w:color w:val="FF0000"/>
          <w:spacing w:val="2"/>
          <w:sz w:val="28"/>
          <w:szCs w:val="28"/>
        </w:rPr>
        <w:t>O</w:t>
      </w:r>
      <w:r>
        <w:rPr>
          <w:b/>
          <w:color w:val="FF0000"/>
          <w:sz w:val="28"/>
          <w:szCs w:val="28"/>
        </w:rPr>
        <w:t>M</w:t>
      </w:r>
      <w:r>
        <w:rPr>
          <w:b/>
          <w:color w:val="FF0000"/>
          <w:spacing w:val="8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n</w:t>
      </w:r>
      <w:r>
        <w:rPr>
          <w:b/>
          <w:color w:val="000000"/>
          <w:spacing w:val="1"/>
          <w:sz w:val="28"/>
          <w:szCs w:val="28"/>
        </w:rPr>
        <w:t>ữa</w:t>
      </w:r>
      <w:r>
        <w:rPr>
          <w:b/>
          <w:color w:val="000000"/>
          <w:sz w:val="28"/>
          <w:szCs w:val="28"/>
        </w:rPr>
        <w:t>.</w:t>
      </w:r>
      <w:r>
        <w:rPr>
          <w:b/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V</w:t>
      </w:r>
      <w:r>
        <w:rPr>
          <w:color w:val="000000"/>
          <w:sz w:val="28"/>
          <w:szCs w:val="28"/>
        </w:rPr>
        <w:t>ì</w:t>
      </w:r>
      <w:r>
        <w:rPr>
          <w:color w:val="000000"/>
          <w:spacing w:val="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đây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l</w:t>
      </w:r>
      <w:r>
        <w:rPr>
          <w:color w:val="000000"/>
          <w:sz w:val="28"/>
          <w:szCs w:val="28"/>
        </w:rPr>
        <w:t xml:space="preserve">à </w:t>
      </w:r>
      <w:r>
        <w:rPr>
          <w:color w:val="000000"/>
          <w:spacing w:val="2"/>
          <w:sz w:val="28"/>
          <w:szCs w:val="28"/>
        </w:rPr>
        <w:t>m</w:t>
      </w:r>
      <w:r>
        <w:rPr>
          <w:color w:val="000000"/>
          <w:sz w:val="28"/>
          <w:szCs w:val="28"/>
        </w:rPr>
        <w:t>ôn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khoa </w:t>
      </w:r>
      <w:r>
        <w:rPr>
          <w:color w:val="000000"/>
          <w:spacing w:val="1"/>
          <w:sz w:val="28"/>
          <w:szCs w:val="28"/>
        </w:rPr>
        <w:t>h</w:t>
      </w:r>
      <w:r>
        <w:rPr>
          <w:color w:val="000000"/>
          <w:sz w:val="28"/>
          <w:szCs w:val="28"/>
        </w:rPr>
        <w:t>ọc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nên</w:t>
      </w:r>
      <w:r>
        <w:rPr>
          <w:color w:val="000000"/>
          <w:spacing w:val="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>ất</w:t>
      </w:r>
      <w:r>
        <w:rPr>
          <w:color w:val="000000"/>
          <w:spacing w:val="9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1"/>
          <w:sz w:val="28"/>
          <w:szCs w:val="28"/>
        </w:rPr>
        <w:t>̀</w:t>
      </w:r>
      <w:r>
        <w:rPr>
          <w:color w:val="000000"/>
          <w:sz w:val="28"/>
          <w:szCs w:val="28"/>
        </w:rPr>
        <w:t>u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ch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1"/>
          <w:sz w:val="28"/>
          <w:szCs w:val="28"/>
        </w:rPr>
        <w:t>â</w:t>
      </w:r>
      <w:r>
        <w:rPr>
          <w:color w:val="000000"/>
          <w:sz w:val="28"/>
          <w:szCs w:val="28"/>
        </w:rPr>
        <w:t>u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ho</w:t>
      </w:r>
      <w:r>
        <w:rPr>
          <w:color w:val="000000"/>
          <w:spacing w:val="-5"/>
          <w:sz w:val="28"/>
          <w:szCs w:val="28"/>
        </w:rPr>
        <w:t>̉</w:t>
      </w:r>
      <w:r>
        <w:rPr>
          <w:color w:val="000000"/>
          <w:sz w:val="28"/>
          <w:szCs w:val="28"/>
        </w:rPr>
        <w:t xml:space="preserve">i nên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ác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em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hãy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ố </w:t>
      </w:r>
      <w:r>
        <w:rPr>
          <w:color w:val="000000"/>
          <w:spacing w:val="-5"/>
          <w:sz w:val="28"/>
          <w:szCs w:val="28"/>
        </w:rPr>
        <w:t>g</w:t>
      </w:r>
      <w:r>
        <w:rPr>
          <w:color w:val="000000"/>
          <w:sz w:val="28"/>
          <w:szCs w:val="28"/>
        </w:rPr>
        <w:t>ắng đọc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nhé.</w:t>
      </w:r>
      <w:r>
        <w:rPr>
          <w:color w:val="000000"/>
          <w:spacing w:val="4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húc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1"/>
          <w:sz w:val="28"/>
          <w:szCs w:val="28"/>
        </w:rPr>
        <w:t>́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pacing w:val="-4"/>
          <w:sz w:val="28"/>
          <w:szCs w:val="28"/>
        </w:rPr>
        <w:t>e</w:t>
      </w:r>
      <w:r>
        <w:rPr>
          <w:color w:val="000000"/>
          <w:sz w:val="28"/>
          <w:szCs w:val="28"/>
        </w:rPr>
        <w:t>m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ôn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>u</w:t>
      </w:r>
      <w:r>
        <w:rPr>
          <w:color w:val="000000"/>
          <w:spacing w:val="1"/>
          <w:sz w:val="28"/>
          <w:szCs w:val="28"/>
        </w:rPr>
        <w:t>y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1"/>
          <w:sz w:val="28"/>
          <w:szCs w:val="28"/>
        </w:rPr>
        <w:t>̣</w:t>
      </w:r>
      <w:r>
        <w:rPr>
          <w:color w:val="000000"/>
          <w:sz w:val="28"/>
          <w:szCs w:val="28"/>
        </w:rPr>
        <w:t>n và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z w:val="28"/>
          <w:szCs w:val="28"/>
        </w:rPr>
        <w:t>ô</w:t>
      </w:r>
      <w:r>
        <w:rPr>
          <w:color w:val="000000"/>
          <w:spacing w:val="-5"/>
          <w:sz w:val="28"/>
          <w:szCs w:val="28"/>
        </w:rPr>
        <w:t>́</w:t>
      </w:r>
      <w:r>
        <w:rPr>
          <w:color w:val="000000"/>
          <w:spacing w:val="2"/>
          <w:sz w:val="28"/>
          <w:szCs w:val="28"/>
        </w:rPr>
        <w:t>t!</w:t>
      </w:r>
    </w:p>
    <w:p w14:paraId="7BC6A93D" w14:textId="77777777" w:rsidR="00853057" w:rsidRDefault="00000000" w:rsidP="000C12FE">
      <w:pPr>
        <w:spacing w:line="320" w:lineRule="exact"/>
        <w:ind w:left="101" w:right="8453"/>
        <w:jc w:val="both"/>
        <w:rPr>
          <w:sz w:val="28"/>
          <w:szCs w:val="28"/>
        </w:rPr>
      </w:pPr>
      <w:r>
        <w:rPr>
          <w:b/>
          <w:i/>
          <w:spacing w:val="-1"/>
          <w:sz w:val="28"/>
          <w:szCs w:val="28"/>
        </w:rPr>
        <w:t>T</w:t>
      </w:r>
      <w:r>
        <w:rPr>
          <w:b/>
          <w:i/>
          <w:sz w:val="28"/>
          <w:szCs w:val="28"/>
        </w:rPr>
        <w:t>hâ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z w:val="28"/>
          <w:szCs w:val="28"/>
        </w:rPr>
        <w:t>,</w:t>
      </w:r>
    </w:p>
    <w:p w14:paraId="0F578E16" w14:textId="77777777" w:rsidR="00853057" w:rsidRDefault="00000000" w:rsidP="000C12FE">
      <w:pPr>
        <w:spacing w:before="3" w:line="300" w:lineRule="exact"/>
        <w:ind w:left="101" w:right="7611"/>
        <w:jc w:val="both"/>
        <w:rPr>
          <w:sz w:val="28"/>
          <w:szCs w:val="28"/>
        </w:rPr>
      </w:pPr>
      <w:r>
        <w:rPr>
          <w:b/>
          <w:i/>
          <w:spacing w:val="-1"/>
          <w:position w:val="-1"/>
          <w:sz w:val="28"/>
          <w:szCs w:val="28"/>
        </w:rPr>
        <w:t>T</w:t>
      </w:r>
      <w:r>
        <w:rPr>
          <w:b/>
          <w:i/>
          <w:position w:val="-1"/>
          <w:sz w:val="28"/>
          <w:szCs w:val="28"/>
        </w:rPr>
        <w:t>hầy</w:t>
      </w:r>
      <w:r>
        <w:rPr>
          <w:b/>
          <w:i/>
          <w:spacing w:val="1"/>
          <w:position w:val="-1"/>
          <w:sz w:val="28"/>
          <w:szCs w:val="28"/>
        </w:rPr>
        <w:t xml:space="preserve"> </w:t>
      </w:r>
      <w:r>
        <w:rPr>
          <w:b/>
          <w:i/>
          <w:spacing w:val="-2"/>
          <w:position w:val="-1"/>
          <w:sz w:val="28"/>
          <w:szCs w:val="28"/>
        </w:rPr>
        <w:t>K</w:t>
      </w:r>
      <w:r>
        <w:rPr>
          <w:b/>
          <w:i/>
          <w:position w:val="-1"/>
          <w:sz w:val="28"/>
          <w:szCs w:val="28"/>
        </w:rPr>
        <w:t>ha</w:t>
      </w:r>
      <w:r>
        <w:rPr>
          <w:b/>
          <w:i/>
          <w:spacing w:val="1"/>
          <w:position w:val="-1"/>
          <w:sz w:val="28"/>
          <w:szCs w:val="28"/>
        </w:rPr>
        <w:t>i</w:t>
      </w:r>
      <w:r>
        <w:rPr>
          <w:b/>
          <w:i/>
          <w:position w:val="-1"/>
          <w:sz w:val="28"/>
          <w:szCs w:val="28"/>
        </w:rPr>
        <w:t>nh</w:t>
      </w:r>
    </w:p>
    <w:p w14:paraId="2CF29E76" w14:textId="77777777" w:rsidR="00853057" w:rsidRDefault="00853057">
      <w:pPr>
        <w:spacing w:before="18" w:line="220" w:lineRule="exact"/>
        <w:rPr>
          <w:sz w:val="22"/>
          <w:szCs w:val="22"/>
        </w:rPr>
      </w:pPr>
    </w:p>
    <w:p w14:paraId="72B5DEBE" w14:textId="77777777" w:rsidR="00853057" w:rsidRDefault="00000000">
      <w:pPr>
        <w:spacing w:before="18"/>
        <w:ind w:left="2788" w:right="2805"/>
        <w:jc w:val="center"/>
        <w:rPr>
          <w:sz w:val="32"/>
          <w:szCs w:val="32"/>
        </w:rPr>
      </w:pPr>
      <w:r>
        <w:rPr>
          <w:b/>
          <w:color w:val="006FC0"/>
          <w:spacing w:val="-1"/>
          <w:sz w:val="32"/>
          <w:szCs w:val="32"/>
        </w:rPr>
        <w:t>Đ</w:t>
      </w:r>
      <w:r>
        <w:rPr>
          <w:b/>
          <w:color w:val="006FC0"/>
          <w:sz w:val="32"/>
          <w:szCs w:val="32"/>
        </w:rPr>
        <w:t>Ề</w:t>
      </w:r>
      <w:r>
        <w:rPr>
          <w:b/>
          <w:color w:val="006FC0"/>
          <w:spacing w:val="1"/>
          <w:sz w:val="32"/>
          <w:szCs w:val="32"/>
        </w:rPr>
        <w:t xml:space="preserve"> </w:t>
      </w:r>
      <w:r>
        <w:rPr>
          <w:b/>
          <w:color w:val="006FC0"/>
          <w:spacing w:val="-1"/>
          <w:sz w:val="32"/>
          <w:szCs w:val="32"/>
        </w:rPr>
        <w:t>C</w:t>
      </w:r>
      <w:r>
        <w:rPr>
          <w:b/>
          <w:color w:val="006FC0"/>
          <w:sz w:val="32"/>
          <w:szCs w:val="32"/>
        </w:rPr>
        <w:t>Ư</w:t>
      </w:r>
      <w:r>
        <w:rPr>
          <w:b/>
          <w:color w:val="006FC0"/>
          <w:spacing w:val="1"/>
          <w:sz w:val="32"/>
          <w:szCs w:val="32"/>
        </w:rPr>
        <w:t>Ơ</w:t>
      </w:r>
      <w:r>
        <w:rPr>
          <w:b/>
          <w:color w:val="006FC0"/>
          <w:spacing w:val="-1"/>
          <w:sz w:val="32"/>
          <w:szCs w:val="32"/>
        </w:rPr>
        <w:t>N</w:t>
      </w:r>
      <w:r>
        <w:rPr>
          <w:b/>
          <w:color w:val="006FC0"/>
          <w:sz w:val="32"/>
          <w:szCs w:val="32"/>
        </w:rPr>
        <w:t xml:space="preserve">G </w:t>
      </w:r>
      <w:r>
        <w:rPr>
          <w:b/>
          <w:color w:val="006FC0"/>
          <w:spacing w:val="1"/>
          <w:sz w:val="32"/>
          <w:szCs w:val="32"/>
        </w:rPr>
        <w:t>Ô</w:t>
      </w:r>
      <w:r>
        <w:rPr>
          <w:b/>
          <w:color w:val="006FC0"/>
          <w:sz w:val="32"/>
          <w:szCs w:val="32"/>
        </w:rPr>
        <w:t>N</w:t>
      </w:r>
      <w:r>
        <w:rPr>
          <w:b/>
          <w:color w:val="006FC0"/>
          <w:spacing w:val="-1"/>
          <w:sz w:val="32"/>
          <w:szCs w:val="32"/>
        </w:rPr>
        <w:t xml:space="preserve"> </w:t>
      </w:r>
      <w:r>
        <w:rPr>
          <w:b/>
          <w:color w:val="006FC0"/>
          <w:spacing w:val="-2"/>
          <w:sz w:val="32"/>
          <w:szCs w:val="32"/>
        </w:rPr>
        <w:t>M</w:t>
      </w:r>
      <w:r>
        <w:rPr>
          <w:b/>
          <w:color w:val="006FC0"/>
          <w:spacing w:val="1"/>
          <w:sz w:val="32"/>
          <w:szCs w:val="32"/>
        </w:rPr>
        <w:t>L</w:t>
      </w:r>
      <w:r>
        <w:rPr>
          <w:b/>
          <w:color w:val="006FC0"/>
          <w:spacing w:val="-1"/>
          <w:sz w:val="32"/>
          <w:szCs w:val="32"/>
        </w:rPr>
        <w:t>N</w:t>
      </w:r>
      <w:r>
        <w:rPr>
          <w:b/>
          <w:color w:val="006FC0"/>
          <w:sz w:val="32"/>
          <w:szCs w:val="32"/>
        </w:rPr>
        <w:t>111</w:t>
      </w:r>
    </w:p>
    <w:p w14:paraId="462F22F9" w14:textId="77777777" w:rsidR="00853057" w:rsidRDefault="00000000">
      <w:pPr>
        <w:spacing w:before="2"/>
        <w:ind w:left="3689" w:right="3709"/>
        <w:jc w:val="center"/>
        <w:rPr>
          <w:sz w:val="32"/>
          <w:szCs w:val="32"/>
        </w:rPr>
      </w:pPr>
      <w:r>
        <w:rPr>
          <w:color w:val="006FC0"/>
          <w:sz w:val="32"/>
          <w:szCs w:val="32"/>
        </w:rPr>
        <w:t>==========</w:t>
      </w:r>
    </w:p>
    <w:p w14:paraId="195D7F5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ở đầ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Phụ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và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32EB71D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a. </w:t>
      </w:r>
      <w:r>
        <w:rPr>
          <w:b/>
          <w:i/>
          <w:spacing w:val="-2"/>
          <w:sz w:val="28"/>
          <w:szCs w:val="28"/>
        </w:rPr>
        <w:t>N</w:t>
      </w:r>
      <w:r>
        <w:rPr>
          <w:b/>
          <w:i/>
          <w:spacing w:val="2"/>
          <w:sz w:val="28"/>
          <w:szCs w:val="28"/>
        </w:rPr>
        <w:t>ư</w:t>
      </w:r>
      <w:r>
        <w:rPr>
          <w:b/>
          <w:i/>
          <w:sz w:val="28"/>
          <w:szCs w:val="28"/>
        </w:rPr>
        <w:t>ớc Ý.</w:t>
      </w:r>
    </w:p>
    <w:p w14:paraId="0D7A3BC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255383B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nh</w:t>
      </w:r>
    </w:p>
    <w:p w14:paraId="0FF05E6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ây 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 cổ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361FF8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1:</w:t>
      </w:r>
      <w:r>
        <w:rPr>
          <w:b/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ạp</w:t>
      </w:r>
      <w:r>
        <w:rPr>
          <w:spacing w:val="-4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c</w:t>
      </w:r>
      <w:r>
        <w:rPr>
          <w:sz w:val="28"/>
          <w:szCs w:val="28"/>
        </w:rPr>
        <w:t>ổ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đạ</w:t>
      </w:r>
      <w:r>
        <w:rPr>
          <w:spacing w:val="6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còn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2"/>
          <w:sz w:val="28"/>
          <w:szCs w:val="28"/>
        </w:rPr>
        <w:t>il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op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)</w:t>
      </w:r>
    </w:p>
    <w:p w14:paraId="3195297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4264E6B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í</w:t>
      </w:r>
      <w:r>
        <w:rPr>
          <w:sz w:val="28"/>
          <w:szCs w:val="28"/>
        </w:rPr>
        <w:t xml:space="preserve">ch vũ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 nhận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ành v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3F3D99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hát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 xml:space="preserve">vọng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 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2CEE566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E75BF9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ơng án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a và b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16445F6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?</w:t>
      </w:r>
    </w:p>
    <w:p w14:paraId="580C877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3"/>
          <w:sz w:val="28"/>
          <w:szCs w:val="28"/>
        </w:rPr>
        <w:t>Đ</w:t>
      </w:r>
      <w:r>
        <w:rPr>
          <w:b/>
          <w:sz w:val="28"/>
          <w:szCs w:val="28"/>
        </w:rPr>
        <w:t xml:space="preserve">ông và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ây.</w:t>
      </w:r>
    </w:p>
    <w:p w14:paraId="73B6085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ông.</w:t>
      </w:r>
    </w:p>
    <w:p w14:paraId="296BEF11" w14:textId="77777777" w:rsidR="00853057" w:rsidRDefault="00000000">
      <w:pPr>
        <w:spacing w:line="320" w:lineRule="exact"/>
        <w:ind w:left="461" w:right="6285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T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y.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2CBF2ED3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guồn gốc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D7431B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vốn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2DA403E3" w14:textId="77777777" w:rsidR="00853057" w:rsidRDefault="00000000">
      <w:pPr>
        <w:spacing w:before="8" w:line="320" w:lineRule="exact"/>
        <w:ind w:left="821" w:right="64" w:hanging="36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khái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quát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óa,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7"/>
          <w:sz w:val="28"/>
          <w:szCs w:val="28"/>
        </w:rPr>
        <w:t>́</w:t>
      </w:r>
      <w:r>
        <w:rPr>
          <w:sz w:val="28"/>
          <w:szCs w:val="28"/>
        </w:rPr>
        <w:t>c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khoa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ần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ành.</w:t>
      </w:r>
    </w:p>
    <w:p w14:paraId="0835DD1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ơng án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a và b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15700CC8" w14:textId="77777777" w:rsidR="00853057" w:rsidRDefault="00000000">
      <w:pPr>
        <w:spacing w:before="3" w:line="320" w:lineRule="exact"/>
        <w:ind w:left="101" w:right="904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ã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ành và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guồn gốc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06A7227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hế độ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ện, ph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công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ao động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4E0C4A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phân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 g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p, có đô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kháng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và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ện.</w:t>
      </w:r>
    </w:p>
    <w:p w14:paraId="4DE4393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 xml:space="preserve">ao động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óc.</w:t>
      </w:r>
    </w:p>
    <w:p w14:paraId="4772EB6F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footerReference w:type="default" r:id="rId7"/>
          <w:pgSz w:w="11920" w:h="16840"/>
          <w:pgMar w:top="1080" w:right="1020" w:bottom="280" w:left="1600" w:header="0" w:footer="891" w:gutter="0"/>
          <w:pgNumType w:start="1"/>
          <w:cols w:space="720"/>
        </w:sect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ả a, b, c đ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>ng.</w:t>
      </w:r>
    </w:p>
    <w:p w14:paraId="1EBEEAFA" w14:textId="77777777" w:rsidR="00853057" w:rsidRDefault="00000000">
      <w:pPr>
        <w:spacing w:before="52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</w:t>
      </w:r>
      <w:r>
        <w:rPr>
          <w:b/>
          <w:sz w:val="28"/>
          <w:szCs w:val="28"/>
        </w:rPr>
        <w:t>âu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5: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color w:val="006FC0"/>
          <w:spacing w:val="-2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r</w:t>
      </w:r>
      <w:r>
        <w:rPr>
          <w:b/>
          <w:color w:val="006FC0"/>
          <w:spacing w:val="3"/>
          <w:sz w:val="28"/>
          <w:szCs w:val="28"/>
        </w:rPr>
        <w:t>i</w:t>
      </w:r>
      <w:r>
        <w:rPr>
          <w:b/>
          <w:color w:val="006FC0"/>
          <w:sz w:val="28"/>
          <w:szCs w:val="28"/>
        </w:rPr>
        <w:t>ết</w:t>
      </w:r>
      <w:r>
        <w:rPr>
          <w:b/>
          <w:color w:val="006FC0"/>
          <w:spacing w:val="17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học</w:t>
      </w:r>
      <w:r>
        <w:rPr>
          <w:b/>
          <w:color w:val="006FC0"/>
          <w:spacing w:val="15"/>
          <w:sz w:val="28"/>
          <w:szCs w:val="28"/>
        </w:rPr>
        <w:t xml:space="preserve">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rở</w:t>
      </w:r>
      <w:r>
        <w:rPr>
          <w:b/>
          <w:color w:val="006FC0"/>
          <w:spacing w:val="18"/>
          <w:sz w:val="28"/>
          <w:szCs w:val="28"/>
        </w:rPr>
        <w:t xml:space="preserve">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hà</w:t>
      </w:r>
      <w:r>
        <w:rPr>
          <w:b/>
          <w:color w:val="006FC0"/>
          <w:spacing w:val="-1"/>
          <w:sz w:val="28"/>
          <w:szCs w:val="28"/>
        </w:rPr>
        <w:t>n</w:t>
      </w:r>
      <w:r>
        <w:rPr>
          <w:b/>
          <w:color w:val="006FC0"/>
          <w:sz w:val="28"/>
          <w:szCs w:val="28"/>
        </w:rPr>
        <w:t>h</w:t>
      </w:r>
      <w:r>
        <w:rPr>
          <w:b/>
          <w:color w:val="006FC0"/>
          <w:spacing w:val="15"/>
          <w:sz w:val="28"/>
          <w:szCs w:val="28"/>
        </w:rPr>
        <w:t xml:space="preserve"> </w:t>
      </w:r>
      <w:r>
        <w:rPr>
          <w:b/>
          <w:color w:val="001F5F"/>
          <w:spacing w:val="2"/>
          <w:sz w:val="32"/>
          <w:szCs w:val="32"/>
        </w:rPr>
        <w:t>n</w:t>
      </w:r>
      <w:r>
        <w:rPr>
          <w:b/>
          <w:color w:val="001F5F"/>
          <w:sz w:val="32"/>
          <w:szCs w:val="32"/>
        </w:rPr>
        <w:t>ữ</w:t>
      </w:r>
      <w:r>
        <w:rPr>
          <w:b/>
          <w:color w:val="001F5F"/>
          <w:spacing w:val="23"/>
          <w:sz w:val="32"/>
          <w:szCs w:val="32"/>
        </w:rPr>
        <w:t xml:space="preserve"> </w:t>
      </w:r>
      <w:r>
        <w:rPr>
          <w:b/>
          <w:color w:val="001F5F"/>
          <w:spacing w:val="-2"/>
          <w:sz w:val="32"/>
          <w:szCs w:val="32"/>
        </w:rPr>
        <w:t>t</w:t>
      </w:r>
      <w:r>
        <w:rPr>
          <w:b/>
          <w:color w:val="001F5F"/>
          <w:sz w:val="32"/>
          <w:szCs w:val="32"/>
        </w:rPr>
        <w:t>ì</w:t>
      </w:r>
      <w:r>
        <w:rPr>
          <w:b/>
          <w:color w:val="001F5F"/>
          <w:spacing w:val="22"/>
          <w:sz w:val="32"/>
          <w:szCs w:val="32"/>
        </w:rPr>
        <w:t xml:space="preserve"> </w:t>
      </w:r>
      <w:r>
        <w:rPr>
          <w:b/>
          <w:color w:val="006FC0"/>
          <w:sz w:val="28"/>
          <w:szCs w:val="28"/>
        </w:rPr>
        <w:t>của</w:t>
      </w:r>
      <w:r>
        <w:rPr>
          <w:b/>
          <w:color w:val="006FC0"/>
          <w:spacing w:val="15"/>
          <w:sz w:val="28"/>
          <w:szCs w:val="28"/>
        </w:rPr>
        <w:t xml:space="preserve">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hần</w:t>
      </w:r>
      <w:r>
        <w:rPr>
          <w:b/>
          <w:color w:val="006FC0"/>
          <w:spacing w:val="13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học</w:t>
      </w:r>
      <w:r>
        <w:rPr>
          <w:b/>
          <w:color w:val="006FC0"/>
          <w:spacing w:val="16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k</w:t>
      </w:r>
      <w:r>
        <w:rPr>
          <w:b/>
          <w:color w:val="006FC0"/>
          <w:spacing w:val="-1"/>
          <w:sz w:val="28"/>
          <w:szCs w:val="28"/>
        </w:rPr>
        <w:t>h</w:t>
      </w:r>
      <w:r>
        <w:rPr>
          <w:b/>
          <w:color w:val="006FC0"/>
          <w:sz w:val="28"/>
          <w:szCs w:val="28"/>
        </w:rPr>
        <w:t>i</w:t>
      </w:r>
      <w:r>
        <w:rPr>
          <w:b/>
          <w:color w:val="006FC0"/>
          <w:spacing w:val="17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q</w:t>
      </w:r>
      <w:r>
        <w:rPr>
          <w:b/>
          <w:color w:val="006FC0"/>
          <w:spacing w:val="-1"/>
          <w:sz w:val="28"/>
          <w:szCs w:val="28"/>
        </w:rPr>
        <w:t>u</w:t>
      </w:r>
      <w:r>
        <w:rPr>
          <w:b/>
          <w:color w:val="006FC0"/>
          <w:sz w:val="28"/>
          <w:szCs w:val="28"/>
        </w:rPr>
        <w:t>yền</w:t>
      </w:r>
      <w:r>
        <w:rPr>
          <w:b/>
          <w:color w:val="006FC0"/>
          <w:spacing w:val="20"/>
          <w:sz w:val="28"/>
          <w:szCs w:val="28"/>
        </w:rPr>
        <w:t xml:space="preserve"> </w:t>
      </w:r>
      <w:r>
        <w:rPr>
          <w:b/>
          <w:color w:val="006FC0"/>
          <w:spacing w:val="2"/>
          <w:sz w:val="28"/>
          <w:szCs w:val="28"/>
        </w:rPr>
        <w:t>lự</w:t>
      </w:r>
      <w:r>
        <w:rPr>
          <w:b/>
          <w:color w:val="006FC0"/>
          <w:sz w:val="28"/>
          <w:szCs w:val="28"/>
        </w:rPr>
        <w:t>c</w:t>
      </w:r>
      <w:r>
        <w:rPr>
          <w:b/>
          <w:color w:val="006FC0"/>
          <w:spacing w:val="15"/>
          <w:sz w:val="28"/>
          <w:szCs w:val="28"/>
        </w:rPr>
        <w:t xml:space="preserve"> </w:t>
      </w:r>
      <w:r>
        <w:rPr>
          <w:b/>
          <w:color w:val="006FC0"/>
          <w:spacing w:val="2"/>
          <w:sz w:val="28"/>
          <w:szCs w:val="28"/>
        </w:rPr>
        <w:t>Gi</w:t>
      </w:r>
      <w:r>
        <w:rPr>
          <w:b/>
          <w:color w:val="006FC0"/>
          <w:sz w:val="28"/>
          <w:szCs w:val="28"/>
        </w:rPr>
        <w:t>áo</w:t>
      </w:r>
      <w:r>
        <w:rPr>
          <w:b/>
          <w:color w:val="006FC0"/>
          <w:spacing w:val="15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hội</w:t>
      </w:r>
      <w:r>
        <w:rPr>
          <w:b/>
          <w:color w:val="006FC0"/>
          <w:spacing w:val="16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bao</w:t>
      </w:r>
    </w:p>
    <w:p w14:paraId="1D4930A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rùm</w:t>
      </w:r>
      <w:r>
        <w:rPr>
          <w:b/>
          <w:color w:val="006FC0"/>
          <w:spacing w:val="3"/>
          <w:sz w:val="28"/>
          <w:szCs w:val="28"/>
        </w:rPr>
        <w:t xml:space="preserve">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rong</w:t>
      </w:r>
      <w:r>
        <w:rPr>
          <w:b/>
          <w:color w:val="006FC0"/>
          <w:spacing w:val="1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g</w:t>
      </w:r>
      <w:r>
        <w:rPr>
          <w:b/>
          <w:color w:val="006FC0"/>
          <w:spacing w:val="2"/>
          <w:sz w:val="28"/>
          <w:szCs w:val="28"/>
        </w:rPr>
        <w:t>i</w:t>
      </w:r>
      <w:r>
        <w:rPr>
          <w:b/>
          <w:color w:val="006FC0"/>
          <w:spacing w:val="-5"/>
          <w:sz w:val="28"/>
          <w:szCs w:val="28"/>
        </w:rPr>
        <w:t>a</w:t>
      </w:r>
      <w:r>
        <w:rPr>
          <w:b/>
          <w:color w:val="006FC0"/>
          <w:sz w:val="28"/>
          <w:szCs w:val="28"/>
        </w:rPr>
        <w:t>i</w:t>
      </w:r>
      <w:r>
        <w:rPr>
          <w:b/>
          <w:color w:val="006FC0"/>
          <w:spacing w:val="2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đoạn</w:t>
      </w:r>
      <w:r>
        <w:rPr>
          <w:b/>
          <w:color w:val="006FC0"/>
          <w:spacing w:val="-1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nào?</w:t>
      </w:r>
    </w:p>
    <w:p w14:paraId="1BDBE9C8" w14:textId="77777777" w:rsidR="00853057" w:rsidRDefault="00000000">
      <w:pPr>
        <w:spacing w:before="3"/>
        <w:ind w:left="461" w:right="5827"/>
        <w:jc w:val="both"/>
        <w:rPr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a. </w:t>
      </w:r>
      <w:r>
        <w:rPr>
          <w:b/>
          <w:color w:val="FF0000"/>
          <w:spacing w:val="10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 xml:space="preserve">ây </w:t>
      </w:r>
      <w:r>
        <w:rPr>
          <w:b/>
          <w:color w:val="FF0000"/>
          <w:spacing w:val="-2"/>
          <w:sz w:val="28"/>
          <w:szCs w:val="28"/>
        </w:rPr>
        <w:t>Â</w:t>
      </w:r>
      <w:r>
        <w:rPr>
          <w:b/>
          <w:color w:val="FF0000"/>
          <w:sz w:val="28"/>
          <w:szCs w:val="28"/>
        </w:rPr>
        <w:t xml:space="preserve">u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hời</w:t>
      </w:r>
      <w:r>
        <w:rPr>
          <w:b/>
          <w:color w:val="FF0000"/>
          <w:spacing w:val="1"/>
          <w:sz w:val="28"/>
          <w:szCs w:val="28"/>
        </w:rPr>
        <w:t xml:space="preserve"> t</w:t>
      </w:r>
      <w:r>
        <w:rPr>
          <w:b/>
          <w:color w:val="FF0000"/>
          <w:sz w:val="28"/>
          <w:szCs w:val="28"/>
        </w:rPr>
        <w:t>rung cổ.</w:t>
      </w:r>
    </w:p>
    <w:p w14:paraId="5EA46E34" w14:textId="77777777" w:rsidR="00853057" w:rsidRDefault="00000000">
      <w:pPr>
        <w:spacing w:line="320" w:lineRule="exact"/>
        <w:ind w:left="461" w:right="70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C</w:t>
      </w:r>
      <w:r>
        <w:rPr>
          <w:sz w:val="28"/>
          <w:szCs w:val="28"/>
        </w:rPr>
        <w:t>hâu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u.</w:t>
      </w:r>
    </w:p>
    <w:p w14:paraId="6524A4D8" w14:textId="77777777" w:rsidR="00853057" w:rsidRDefault="00000000">
      <w:pPr>
        <w:spacing w:before="3"/>
        <w:ind w:left="461" w:right="750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ạp.</w:t>
      </w:r>
    </w:p>
    <w:p w14:paraId="49D4D825" w14:textId="77777777" w:rsidR="00853057" w:rsidRDefault="00000000">
      <w:pPr>
        <w:spacing w:line="320" w:lineRule="exact"/>
        <w:ind w:left="461" w:right="48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 và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0574EFF1" w14:textId="77777777" w:rsidR="00853057" w:rsidRDefault="00000000">
      <w:pPr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6: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color w:val="006FC0"/>
          <w:spacing w:val="-2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r</w:t>
      </w:r>
      <w:r>
        <w:rPr>
          <w:b/>
          <w:color w:val="006FC0"/>
          <w:spacing w:val="3"/>
          <w:sz w:val="28"/>
          <w:szCs w:val="28"/>
        </w:rPr>
        <w:t>i</w:t>
      </w:r>
      <w:r>
        <w:rPr>
          <w:b/>
          <w:color w:val="006FC0"/>
          <w:sz w:val="28"/>
          <w:szCs w:val="28"/>
        </w:rPr>
        <w:t>ết</w:t>
      </w:r>
      <w:r>
        <w:rPr>
          <w:b/>
          <w:color w:val="006FC0"/>
          <w:spacing w:val="2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 xml:space="preserve">học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 xml:space="preserve">rở </w:t>
      </w:r>
      <w:r>
        <w:rPr>
          <w:b/>
          <w:color w:val="006FC0"/>
          <w:spacing w:val="2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hà</w:t>
      </w:r>
      <w:r>
        <w:rPr>
          <w:b/>
          <w:color w:val="006FC0"/>
          <w:spacing w:val="-1"/>
          <w:sz w:val="28"/>
          <w:szCs w:val="28"/>
        </w:rPr>
        <w:t>n</w:t>
      </w:r>
      <w:r>
        <w:rPr>
          <w:b/>
          <w:color w:val="006FC0"/>
          <w:sz w:val="28"/>
          <w:szCs w:val="28"/>
        </w:rPr>
        <w:t>h</w:t>
      </w:r>
      <w:r>
        <w:rPr>
          <w:b/>
          <w:color w:val="006FC0"/>
          <w:spacing w:val="2"/>
          <w:sz w:val="28"/>
          <w:szCs w:val="28"/>
        </w:rPr>
        <w:t xml:space="preserve"> </w:t>
      </w:r>
      <w:r>
        <w:rPr>
          <w:b/>
          <w:color w:val="001F5F"/>
          <w:spacing w:val="2"/>
          <w:sz w:val="32"/>
          <w:szCs w:val="32"/>
        </w:rPr>
        <w:t>n</w:t>
      </w:r>
      <w:r>
        <w:rPr>
          <w:b/>
          <w:color w:val="001F5F"/>
          <w:sz w:val="32"/>
          <w:szCs w:val="32"/>
        </w:rPr>
        <w:t>ữ</w:t>
      </w:r>
      <w:r>
        <w:rPr>
          <w:b/>
          <w:color w:val="001F5F"/>
          <w:spacing w:val="-2"/>
          <w:sz w:val="32"/>
          <w:szCs w:val="32"/>
        </w:rPr>
        <w:t xml:space="preserve"> t</w:t>
      </w:r>
      <w:r>
        <w:rPr>
          <w:b/>
          <w:color w:val="001F5F"/>
          <w:sz w:val="32"/>
          <w:szCs w:val="32"/>
        </w:rPr>
        <w:t>ì</w:t>
      </w:r>
      <w:r>
        <w:rPr>
          <w:b/>
          <w:color w:val="001F5F"/>
          <w:spacing w:val="2"/>
          <w:sz w:val="32"/>
          <w:szCs w:val="32"/>
        </w:rPr>
        <w:t xml:space="preserve"> </w:t>
      </w:r>
      <w:r>
        <w:rPr>
          <w:b/>
          <w:color w:val="006FC0"/>
          <w:sz w:val="28"/>
          <w:szCs w:val="28"/>
        </w:rPr>
        <w:t xml:space="preserve">của </w:t>
      </w:r>
      <w:r>
        <w:rPr>
          <w:b/>
          <w:color w:val="006FC0"/>
          <w:spacing w:val="1"/>
          <w:sz w:val="28"/>
          <w:szCs w:val="28"/>
        </w:rPr>
        <w:t>t</w:t>
      </w:r>
      <w:r>
        <w:rPr>
          <w:b/>
          <w:color w:val="006FC0"/>
          <w:sz w:val="28"/>
          <w:szCs w:val="28"/>
        </w:rPr>
        <w:t>hần</w:t>
      </w:r>
      <w:r>
        <w:rPr>
          <w:b/>
          <w:color w:val="006FC0"/>
          <w:spacing w:val="-6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học</w:t>
      </w:r>
      <w:r>
        <w:rPr>
          <w:b/>
          <w:color w:val="006FC0"/>
          <w:spacing w:val="1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k</w:t>
      </w:r>
      <w:r>
        <w:rPr>
          <w:b/>
          <w:color w:val="006FC0"/>
          <w:spacing w:val="-1"/>
          <w:sz w:val="28"/>
          <w:szCs w:val="28"/>
        </w:rPr>
        <w:t>h</w:t>
      </w:r>
      <w:r>
        <w:rPr>
          <w:b/>
          <w:color w:val="006FC0"/>
          <w:sz w:val="28"/>
          <w:szCs w:val="28"/>
        </w:rPr>
        <w:t>i</w:t>
      </w:r>
      <w:r>
        <w:rPr>
          <w:b/>
          <w:color w:val="006FC0"/>
          <w:spacing w:val="3"/>
          <w:sz w:val="28"/>
          <w:szCs w:val="28"/>
        </w:rPr>
        <w:t xml:space="preserve"> </w:t>
      </w:r>
      <w:r>
        <w:rPr>
          <w:b/>
          <w:color w:val="006FC0"/>
          <w:sz w:val="28"/>
          <w:szCs w:val="28"/>
        </w:rPr>
        <w:t>nà</w:t>
      </w:r>
      <w:r>
        <w:rPr>
          <w:b/>
          <w:color w:val="006FC0"/>
          <w:spacing w:val="-1"/>
          <w:sz w:val="28"/>
          <w:szCs w:val="28"/>
        </w:rPr>
        <w:t>o</w:t>
      </w:r>
      <w:r>
        <w:rPr>
          <w:b/>
          <w:color w:val="006FC0"/>
          <w:sz w:val="28"/>
          <w:szCs w:val="28"/>
        </w:rPr>
        <w:t>?</w:t>
      </w:r>
    </w:p>
    <w:p w14:paraId="7225A4A0" w14:textId="77777777" w:rsidR="00853057" w:rsidRDefault="00000000">
      <w:pPr>
        <w:spacing w:line="320" w:lineRule="exact"/>
        <w:ind w:left="461" w:right="213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quyền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nhà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hờ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4"/>
          <w:sz w:val="28"/>
          <w:szCs w:val="28"/>
        </w:rPr>
        <w:t>b</w:t>
      </w:r>
      <w:r>
        <w:rPr>
          <w:sz w:val="28"/>
          <w:szCs w:val="28"/>
        </w:rPr>
        <w:t xml:space="preserve">ao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nh v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2929712F" w14:textId="77777777" w:rsidR="00853057" w:rsidRDefault="00000000">
      <w:pPr>
        <w:spacing w:line="320" w:lineRule="exact"/>
        <w:ind w:left="461" w:right="40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quyền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hánh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hủ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 xml:space="preserve">ao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̀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35E7D0A5" w14:textId="77777777" w:rsidR="00853057" w:rsidRDefault="00000000">
      <w:pPr>
        <w:spacing w:before="3"/>
        <w:ind w:left="461" w:right="431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quyền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vua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 k</w:t>
      </w:r>
      <w:r>
        <w:rPr>
          <w:spacing w:val="-4"/>
          <w:sz w:val="28"/>
          <w:szCs w:val="28"/>
        </w:rPr>
        <w:t>é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193C291A" w14:textId="77777777" w:rsidR="00853057" w:rsidRDefault="00000000">
      <w:pPr>
        <w:spacing w:line="320" w:lineRule="exact"/>
        <w:ind w:left="461" w:right="4573"/>
        <w:jc w:val="both"/>
        <w:rPr>
          <w:sz w:val="28"/>
          <w:szCs w:val="28"/>
        </w:rPr>
      </w:pPr>
      <w:r>
        <w:rPr>
          <w:b/>
          <w:color w:val="FF0000"/>
          <w:spacing w:val="-1"/>
          <w:sz w:val="28"/>
          <w:szCs w:val="28"/>
        </w:rPr>
        <w:t>d</w:t>
      </w:r>
      <w:r>
        <w:rPr>
          <w:b/>
          <w:color w:val="FF0000"/>
          <w:sz w:val="28"/>
          <w:szCs w:val="28"/>
        </w:rPr>
        <w:t>.</w:t>
      </w:r>
      <w:r>
        <w:rPr>
          <w:b/>
          <w:color w:val="FF0000"/>
          <w:spacing w:val="65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K</w:t>
      </w:r>
      <w:r>
        <w:rPr>
          <w:b/>
          <w:color w:val="FF0000"/>
          <w:sz w:val="28"/>
          <w:szCs w:val="28"/>
        </w:rPr>
        <w:t>hi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quyền </w:t>
      </w:r>
      <w:r>
        <w:rPr>
          <w:b/>
          <w:color w:val="FF0000"/>
          <w:spacing w:val="1"/>
          <w:sz w:val="28"/>
          <w:szCs w:val="28"/>
        </w:rPr>
        <w:t>l</w:t>
      </w:r>
      <w:r>
        <w:rPr>
          <w:b/>
          <w:color w:val="FF0000"/>
          <w:spacing w:val="2"/>
          <w:sz w:val="28"/>
          <w:szCs w:val="28"/>
        </w:rPr>
        <w:t>ự</w:t>
      </w:r>
      <w:r>
        <w:rPr>
          <w:b/>
          <w:color w:val="FF0000"/>
          <w:sz w:val="28"/>
          <w:szCs w:val="28"/>
        </w:rPr>
        <w:t>c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</w:t>
      </w:r>
      <w:r>
        <w:rPr>
          <w:b/>
          <w:color w:val="FF0000"/>
          <w:spacing w:val="-1"/>
          <w:sz w:val="28"/>
          <w:szCs w:val="28"/>
        </w:rPr>
        <w:t>u</w:t>
      </w:r>
      <w:r>
        <w:rPr>
          <w:b/>
          <w:color w:val="FF0000"/>
          <w:sz w:val="28"/>
          <w:szCs w:val="28"/>
        </w:rPr>
        <w:t>ộc về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g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áo h</w:t>
      </w:r>
      <w:r>
        <w:rPr>
          <w:b/>
          <w:color w:val="FF0000"/>
          <w:spacing w:val="-6"/>
          <w:sz w:val="28"/>
          <w:szCs w:val="28"/>
        </w:rPr>
        <w:t>ộ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.</w:t>
      </w:r>
    </w:p>
    <w:p w14:paraId="34019826" w14:textId="77777777" w:rsidR="00853057" w:rsidRDefault="00000000">
      <w:pPr>
        <w:spacing w:before="8" w:line="320" w:lineRule="exact"/>
        <w:ind w:left="101" w:right="59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7:</w:t>
      </w:r>
      <w:r>
        <w:rPr>
          <w:b/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(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òn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gọi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n)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phục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vụ, phản ánh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ho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ào?</w:t>
      </w:r>
    </w:p>
    <w:p w14:paraId="3C36AB25" w14:textId="77777777" w:rsidR="00853057" w:rsidRDefault="00000000">
      <w:pPr>
        <w:spacing w:line="300" w:lineRule="exact"/>
        <w:ind w:left="461" w:right="603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Gi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 công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ân.</w:t>
      </w:r>
    </w:p>
    <w:p w14:paraId="18506CE8" w14:textId="77777777" w:rsidR="00853057" w:rsidRDefault="00000000">
      <w:pPr>
        <w:spacing w:before="3"/>
        <w:ind w:left="461" w:right="405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công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n,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nông </w:t>
      </w:r>
      <w:r>
        <w:rPr>
          <w:spacing w:val="-5"/>
          <w:sz w:val="28"/>
          <w:szCs w:val="28"/>
        </w:rPr>
        <w:t>d</w:t>
      </w:r>
      <w:r>
        <w:rPr>
          <w:sz w:val="28"/>
          <w:szCs w:val="28"/>
        </w:rPr>
        <w:t>ân.</w:t>
      </w:r>
    </w:p>
    <w:p w14:paraId="606EB82D" w14:textId="77777777" w:rsidR="00853057" w:rsidRDefault="00000000">
      <w:pPr>
        <w:spacing w:line="320" w:lineRule="exact"/>
        <w:ind w:left="461" w:right="655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ngũ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129C8385" w14:textId="77777777" w:rsidR="00853057" w:rsidRDefault="00000000">
      <w:pPr>
        <w:spacing w:before="3"/>
        <w:ind w:left="461" w:right="630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nông dân.</w:t>
      </w:r>
    </w:p>
    <w:p w14:paraId="196E51B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ể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ần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ấy 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uồn gốc?</w:t>
      </w:r>
    </w:p>
    <w:p w14:paraId="3842CA5A" w14:textId="77777777" w:rsidR="00853057" w:rsidRDefault="00000000">
      <w:pPr>
        <w:spacing w:line="320" w:lineRule="exact"/>
        <w:ind w:left="461" w:right="657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3 nguồn gốc.</w:t>
      </w:r>
    </w:p>
    <w:p w14:paraId="7559C0D9" w14:textId="77777777" w:rsidR="00853057" w:rsidRDefault="00000000">
      <w:pPr>
        <w:spacing w:before="8" w:line="320" w:lineRule="exact"/>
        <w:ind w:left="461" w:right="6506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ó 2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ồn gốc.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4 nguồn gốc.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5 nguồn gốc.</w:t>
      </w:r>
    </w:p>
    <w:p w14:paraId="0F484317" w14:textId="77777777" w:rsidR="00853057" w:rsidRDefault="00000000">
      <w:pPr>
        <w:spacing w:before="5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9: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ể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xung quanh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…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d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u "…"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62427F61" w14:textId="77777777" w:rsidR="00853057" w:rsidRDefault="00000000">
      <w:pPr>
        <w:spacing w:line="320" w:lineRule="exact"/>
        <w:ind w:left="461" w:right="6124"/>
        <w:jc w:val="both"/>
        <w:rPr>
          <w:sz w:val="28"/>
          <w:szCs w:val="28"/>
        </w:rPr>
      </w:pPr>
      <w:r>
        <w:rPr>
          <w:b/>
          <w:sz w:val="24"/>
          <w:szCs w:val="24"/>
        </w:rPr>
        <w:t xml:space="preserve">a.  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/</w:t>
      </w:r>
      <w:r>
        <w:rPr>
          <w:b/>
          <w:sz w:val="28"/>
          <w:szCs w:val="28"/>
        </w:rPr>
        <w:t>con ng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i.</w:t>
      </w:r>
    </w:p>
    <w:p w14:paraId="2C1D84A8" w14:textId="77777777" w:rsidR="00853057" w:rsidRDefault="00000000">
      <w:pPr>
        <w:spacing w:line="320" w:lineRule="exact"/>
        <w:ind w:left="461" w:right="5087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b.  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xá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con ng</w:t>
      </w:r>
      <w:r>
        <w:rPr>
          <w:spacing w:val="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i.</w:t>
      </w:r>
    </w:p>
    <w:p w14:paraId="0376E166" w14:textId="77777777" w:rsidR="00853057" w:rsidRDefault="00000000">
      <w:pPr>
        <w:spacing w:line="320" w:lineRule="exact"/>
        <w:ind w:left="461" w:right="6464"/>
        <w:jc w:val="both"/>
        <w:rPr>
          <w:sz w:val="28"/>
          <w:szCs w:val="28"/>
        </w:rPr>
      </w:pP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/t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đ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t.</w:t>
      </w:r>
    </w:p>
    <w:p w14:paraId="02B1BAA9" w14:textId="77777777" w:rsidR="00853057" w:rsidRDefault="00000000">
      <w:pPr>
        <w:spacing w:before="3"/>
        <w:ind w:left="461" w:right="6015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d.  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xá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7752862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10: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3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3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ể</w:t>
      </w:r>
      <w:r>
        <w:rPr>
          <w:spacing w:val="3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ả</w:t>
      </w:r>
      <w:r>
        <w:rPr>
          <w:spacing w:val="3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đây?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ọn</w:t>
      </w:r>
    </w:p>
    <w:p w14:paraId="33F0D50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t)</w:t>
      </w:r>
    </w:p>
    <w:p w14:paraId="3928E560" w14:textId="77777777" w:rsidR="00853057" w:rsidRDefault="00000000">
      <w:pPr>
        <w:spacing w:before="4" w:line="320" w:lineRule="exact"/>
        <w:ind w:left="461" w:right="2058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có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hể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 đ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5"/>
          <w:sz w:val="28"/>
          <w:szCs w:val="28"/>
        </w:rPr>
        <w:t>ớ</w:t>
      </w:r>
      <w:r>
        <w:rPr>
          <w:b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hay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g</w:t>
      </w:r>
      <w:r>
        <w:rPr>
          <w:sz w:val="28"/>
          <w:szCs w:val="28"/>
        </w:rPr>
        <w:t xml:space="preserve">. 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do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anhf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ên h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y không.</w:t>
      </w:r>
    </w:p>
    <w:p w14:paraId="70F4756E" w14:textId="77777777" w:rsidR="00853057" w:rsidRDefault="00000000">
      <w:pPr>
        <w:spacing w:line="320" w:lineRule="exact"/>
        <w:ind w:left="461" w:right="391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ể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học.</w:t>
      </w:r>
    </w:p>
    <w:p w14:paraId="6D49E9D4" w14:textId="77777777" w:rsidR="00853057" w:rsidRDefault="00000000">
      <w:pPr>
        <w:spacing w:line="320" w:lineRule="exact"/>
        <w:ind w:left="461" w:right="4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79C675F" w14:textId="77777777" w:rsidR="00853057" w:rsidRDefault="00000000">
      <w:pPr>
        <w:spacing w:before="8" w:line="320" w:lineRule="exact"/>
        <w:ind w:left="101" w:right="60"/>
        <w:rPr>
          <w:sz w:val="28"/>
          <w:szCs w:val="28"/>
        </w:rPr>
      </w:pP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11: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thờ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ỳ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ục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 xml:space="preserve">i cùng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cu</w:t>
      </w:r>
      <w:r>
        <w:rPr>
          <w:sz w:val="28"/>
          <w:szCs w:val="28"/>
        </w:rPr>
        <w:t xml:space="preserve">ộc </w:t>
      </w:r>
      <w:r>
        <w:rPr>
          <w:spacing w:val="1"/>
          <w:sz w:val="28"/>
          <w:szCs w:val="28"/>
        </w:rPr>
        <w:t>đấ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vô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 g</w:t>
      </w:r>
      <w:r>
        <w:rPr>
          <w:spacing w:val="-2"/>
          <w:sz w:val="28"/>
          <w:szCs w:val="28"/>
        </w:rPr>
        <w:t>ì</w:t>
      </w:r>
      <w:r>
        <w:rPr>
          <w:sz w:val="28"/>
          <w:szCs w:val="28"/>
        </w:rPr>
        <w:t>?</w:t>
      </w:r>
    </w:p>
    <w:p w14:paraId="56367D01" w14:textId="77777777" w:rsidR="00853057" w:rsidRDefault="00000000">
      <w:pPr>
        <w:spacing w:line="300" w:lineRule="exact"/>
        <w:ind w:left="461" w:right="444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óa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ỏ áp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bóc</w:t>
      </w:r>
      <w:r>
        <w:rPr>
          <w:spacing w:val="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036672DF" w14:textId="77777777" w:rsidR="00853057" w:rsidRDefault="00000000">
      <w:pPr>
        <w:spacing w:before="3"/>
        <w:ind w:left="461" w:right="1644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X</w:t>
      </w:r>
      <w:r>
        <w:rPr>
          <w:b/>
          <w:sz w:val="28"/>
          <w:szCs w:val="28"/>
        </w:rPr>
        <w:t>ây d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 công 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xã hội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a hoàn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h.</w:t>
      </w:r>
    </w:p>
    <w:p w14:paraId="0C5190E2" w14:textId="77777777" w:rsidR="00853057" w:rsidRDefault="00000000">
      <w:pPr>
        <w:spacing w:line="320" w:lineRule="exact"/>
        <w:ind w:left="461" w:right="224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ây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ng và ph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hành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ông 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302FE699" w14:textId="77777777" w:rsidR="00853057" w:rsidRDefault="00000000">
      <w:pPr>
        <w:spacing w:before="3"/>
        <w:ind w:left="461" w:right="27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óa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ỏ </w:t>
      </w:r>
      <w:r>
        <w:rPr>
          <w:spacing w:val="2"/>
          <w:sz w:val="28"/>
          <w:szCs w:val="28"/>
        </w:rPr>
        <w:t>tì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ng nghèo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đau k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ổ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38AE53C6" w14:textId="77777777" w:rsidR="00853057" w:rsidRDefault="00000000">
      <w:pPr>
        <w:spacing w:before="3" w:line="320" w:lineRule="exact"/>
        <w:ind w:left="101" w:right="58"/>
        <w:rPr>
          <w:sz w:val="28"/>
          <w:szCs w:val="28"/>
        </w:rPr>
      </w:pP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12: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họn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đáp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Sau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khi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ành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ống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ị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nhanh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hóng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ố quyê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ể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ì</w:t>
      </w:r>
      <w:r>
        <w:rPr>
          <w:sz w:val="28"/>
          <w:szCs w:val="28"/>
        </w:rPr>
        <w:t>?</w:t>
      </w:r>
    </w:p>
    <w:p w14:paraId="12D0A4C1" w14:textId="77777777" w:rsidR="00853057" w:rsidRDefault="00000000">
      <w:pPr>
        <w:spacing w:before="5" w:line="320" w:lineRule="exact"/>
        <w:ind w:left="461" w:right="5600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rì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áp b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c g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c</w:t>
      </w:r>
      <w:r>
        <w:rPr>
          <w:b/>
          <w:sz w:val="28"/>
          <w:szCs w:val="28"/>
        </w:rPr>
        <w:t>ấ</w:t>
      </w:r>
      <w:r>
        <w:rPr>
          <w:b/>
          <w:spacing w:val="-1"/>
          <w:sz w:val="28"/>
          <w:szCs w:val="28"/>
        </w:rPr>
        <w:t>p. 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Á</w:t>
      </w:r>
      <w:r>
        <w:rPr>
          <w:b/>
          <w:sz w:val="28"/>
          <w:szCs w:val="28"/>
        </w:rPr>
        <w:t xml:space="preserve">p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dân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ộ</w:t>
      </w:r>
      <w:r>
        <w:rPr>
          <w:b/>
          <w:spacing w:val="1"/>
          <w:sz w:val="28"/>
          <w:szCs w:val="28"/>
        </w:rPr>
        <w:t>c.</w:t>
      </w:r>
    </w:p>
    <w:p w14:paraId="694D4113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ủng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ố quyê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53C6623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óa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ỏ áp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bóc</w:t>
      </w:r>
      <w:r>
        <w:rPr>
          <w:spacing w:val="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xã </w:t>
      </w:r>
      <w:r>
        <w:rPr>
          <w:spacing w:val="2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7CB3FDC0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13: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ét</w:t>
      </w:r>
      <w:r>
        <w:rPr>
          <w:spacing w:val="27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4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i</w:t>
      </w:r>
      <w:r>
        <w:rPr>
          <w:spacing w:val="1"/>
          <w:sz w:val="28"/>
          <w:szCs w:val="28"/>
        </w:rPr>
        <w:t>ễ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hì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ần</w:t>
      </w:r>
    </w:p>
    <w:p w14:paraId="201A9A0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chúng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dân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uôn đóng vai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như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4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2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?</w:t>
      </w:r>
    </w:p>
    <w:p w14:paraId="37949C65" w14:textId="77777777" w:rsidR="00853057" w:rsidRDefault="00000000">
      <w:pPr>
        <w:spacing w:line="320" w:lineRule="exact"/>
        <w:ind w:left="461" w:right="7220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nh. 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o.</w:t>
      </w:r>
    </w:p>
    <w:p w14:paraId="5B40A6F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pacing w:val="-1"/>
          <w:sz w:val="28"/>
          <w:szCs w:val="28"/>
        </w:rPr>
        <w:t>nh.</w:t>
      </w:r>
    </w:p>
    <w:p w14:paraId="5A51DDC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òng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ốt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hành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nh.</w:t>
      </w:r>
    </w:p>
    <w:p w14:paraId="11B697F4" w14:textId="77777777" w:rsidR="00853057" w:rsidRDefault="00000000">
      <w:pPr>
        <w:spacing w:before="3" w:line="320" w:lineRule="exact"/>
        <w:ind w:left="101" w:right="58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14:</w:t>
      </w:r>
      <w:r>
        <w:rPr>
          <w:b/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…</w:t>
      </w:r>
      <w:r>
        <w:rPr>
          <w:spacing w:val="3"/>
          <w:sz w:val="28"/>
          <w:szCs w:val="28"/>
        </w:rPr>
        <w:t>)</w:t>
      </w:r>
      <w:r>
        <w:rPr>
          <w:sz w:val="28"/>
          <w:szCs w:val="28"/>
        </w:rPr>
        <w:t>: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</w:t>
      </w:r>
      <w:r>
        <w:rPr>
          <w:spacing w:val="-9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n</w:t>
      </w:r>
      <w:r>
        <w:rPr>
          <w:spacing w:val="4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…,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 xã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… và</w:t>
      </w:r>
      <w:r>
        <w:rPr>
          <w:spacing w:val="1"/>
          <w:sz w:val="28"/>
          <w:szCs w:val="28"/>
        </w:rPr>
        <w:t xml:space="preserve"> đấ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anh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24F0320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X</w:t>
      </w:r>
      <w:r>
        <w:rPr>
          <w:b/>
          <w:sz w:val="28"/>
          <w:szCs w:val="28"/>
        </w:rPr>
        <w:t>ã hộ</w:t>
      </w:r>
      <w:r>
        <w:rPr>
          <w:b/>
          <w:spacing w:val="2"/>
          <w:sz w:val="28"/>
          <w:szCs w:val="28"/>
        </w:rPr>
        <w:t>i/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c</w:t>
      </w:r>
      <w:r>
        <w:rPr>
          <w:b/>
          <w:sz w:val="28"/>
          <w:szCs w:val="28"/>
        </w:rPr>
        <w:t>ấ</w:t>
      </w:r>
      <w:r>
        <w:rPr>
          <w:b/>
          <w:spacing w:val="-1"/>
          <w:sz w:val="28"/>
          <w:szCs w:val="28"/>
        </w:rPr>
        <w:t>p.</w:t>
      </w:r>
    </w:p>
    <w:p w14:paraId="2DBAF2F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78085DDF" w14:textId="77777777" w:rsidR="00853057" w:rsidRDefault="00000000">
      <w:pPr>
        <w:spacing w:before="8" w:line="320" w:lineRule="exact"/>
        <w:ind w:left="461" w:right="654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cấ</w:t>
      </w:r>
      <w:r>
        <w:rPr>
          <w:sz w:val="28"/>
          <w:szCs w:val="28"/>
        </w:rPr>
        <w:t xml:space="preserve">p.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74063A48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15:</w:t>
      </w:r>
      <w:r>
        <w:rPr>
          <w:b/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hì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c</w:t>
      </w:r>
      <w:r>
        <w:rPr>
          <w:sz w:val="28"/>
          <w:szCs w:val="28"/>
        </w:rPr>
        <w:t>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ị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ộc,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</w:t>
      </w:r>
    </w:p>
    <w:p w14:paraId="2DF6C92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qu</w:t>
      </w:r>
      <w:r>
        <w:rPr>
          <w:spacing w:val="3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cấ</w:t>
      </w:r>
      <w:r>
        <w:rPr>
          <w:sz w:val="28"/>
          <w:szCs w:val="28"/>
        </w:rPr>
        <w:t>p?</w:t>
      </w:r>
    </w:p>
    <w:p w14:paraId="6F90A84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Phong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n.</w:t>
      </w:r>
    </w:p>
    <w:p w14:paraId="1B9478F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nô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29F19F8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ộng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ản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guyên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y.</w:t>
      </w:r>
    </w:p>
    <w:p w14:paraId="3581EB4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542C494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16:</w:t>
      </w:r>
      <w:r>
        <w:rPr>
          <w:b/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áp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bóc</w:t>
      </w:r>
      <w:r>
        <w:rPr>
          <w:spacing w:val="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ột</w:t>
      </w:r>
      <w:r>
        <w:rPr>
          <w:spacing w:val="2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dâ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ay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bi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đẳ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</w:p>
    <w:p w14:paraId="4204090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 nê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dân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 xml:space="preserve">ủ công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b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 g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?</w:t>
      </w:r>
    </w:p>
    <w:p w14:paraId="2FDA278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Phong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n.</w:t>
      </w:r>
    </w:p>
    <w:p w14:paraId="5F2B60C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1E2C7A0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ộc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à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B51255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</w:t>
      </w:r>
      <w:r>
        <w:rPr>
          <w:spacing w:val="1"/>
          <w:sz w:val="28"/>
          <w:szCs w:val="28"/>
        </w:rPr>
        <w:t>bằ</w:t>
      </w:r>
      <w:r>
        <w:rPr>
          <w:sz w:val="28"/>
          <w:szCs w:val="28"/>
        </w:rPr>
        <w:t>ng.</w:t>
      </w:r>
    </w:p>
    <w:p w14:paraId="63119407" w14:textId="77777777" w:rsidR="00853057" w:rsidRDefault="00000000">
      <w:pPr>
        <w:spacing w:before="3" w:line="320" w:lineRule="exact"/>
        <w:ind w:left="101" w:right="57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17:</w:t>
      </w:r>
      <w:r>
        <w:rPr>
          <w:b/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họn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hai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đáp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á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áp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yêu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ầu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cấ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ống </w:t>
      </w:r>
      <w:r>
        <w:rPr>
          <w:spacing w:val="2"/>
          <w:sz w:val="28"/>
          <w:szCs w:val="28"/>
        </w:rPr>
        <w:t>trị</w:t>
      </w:r>
      <w:r>
        <w:rPr>
          <w:sz w:val="28"/>
          <w:szCs w:val="28"/>
        </w:rPr>
        <w:t>?</w:t>
      </w:r>
    </w:p>
    <w:p w14:paraId="3468B732" w14:textId="77777777" w:rsidR="00853057" w:rsidRDefault="00000000">
      <w:pPr>
        <w:spacing w:before="5" w:line="320" w:lineRule="exact"/>
        <w:ind w:left="461" w:right="6603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 xml:space="preserve">i. </w:t>
      </w:r>
      <w:r>
        <w:rPr>
          <w:color w:val="FF0000"/>
          <w:sz w:val="28"/>
          <w:szCs w:val="28"/>
        </w:rPr>
        <w:t xml:space="preserve">b. </w:t>
      </w:r>
      <w:r>
        <w:rPr>
          <w:color w:val="FF0000"/>
          <w:spacing w:val="10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D</w:t>
      </w:r>
      <w:r>
        <w:rPr>
          <w:b/>
          <w:color w:val="FF0000"/>
          <w:sz w:val="28"/>
          <w:szCs w:val="28"/>
        </w:rPr>
        <w:t xml:space="preserve">uy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rì</w:t>
      </w:r>
      <w:r>
        <w:rPr>
          <w:b/>
          <w:color w:val="FF0000"/>
          <w:spacing w:val="3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pacing w:val="2"/>
          <w:sz w:val="28"/>
          <w:szCs w:val="28"/>
        </w:rPr>
        <w:t>r</w:t>
      </w:r>
      <w:r>
        <w:rPr>
          <w:b/>
          <w:color w:val="FF0000"/>
          <w:sz w:val="28"/>
          <w:szCs w:val="28"/>
        </w:rPr>
        <w:t>ật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tự</w:t>
      </w:r>
      <w:r>
        <w:rPr>
          <w:b/>
          <w:color w:val="FF0000"/>
          <w:sz w:val="28"/>
          <w:szCs w:val="28"/>
        </w:rPr>
        <w:t>.</w:t>
      </w:r>
    </w:p>
    <w:p w14:paraId="3048CD2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color w:val="FF0000"/>
          <w:spacing w:val="1"/>
          <w:sz w:val="28"/>
          <w:szCs w:val="28"/>
        </w:rPr>
        <w:t>c</w:t>
      </w:r>
      <w:r>
        <w:rPr>
          <w:color w:val="FF0000"/>
          <w:sz w:val="28"/>
          <w:szCs w:val="28"/>
        </w:rPr>
        <w:t xml:space="preserve">. </w:t>
      </w:r>
      <w:r>
        <w:rPr>
          <w:color w:val="FF0000"/>
          <w:spacing w:val="25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T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 xml:space="preserve">ống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pacing w:val="2"/>
          <w:sz w:val="28"/>
          <w:szCs w:val="28"/>
        </w:rPr>
        <w:t>r</w:t>
      </w:r>
      <w:r>
        <w:rPr>
          <w:b/>
          <w:color w:val="FF0000"/>
          <w:sz w:val="28"/>
          <w:szCs w:val="28"/>
        </w:rPr>
        <w:t>ị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xã hộ</w:t>
      </w:r>
      <w:r>
        <w:rPr>
          <w:b/>
          <w:color w:val="FF0000"/>
          <w:spacing w:val="2"/>
          <w:sz w:val="28"/>
          <w:szCs w:val="28"/>
        </w:rPr>
        <w:t>i.</w:t>
      </w:r>
    </w:p>
    <w:p w14:paraId="73F3691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óc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t.</w:t>
      </w:r>
    </w:p>
    <w:p w14:paraId="5C14B23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18: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nhân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âu xa</w:t>
      </w:r>
      <w:r>
        <w:rPr>
          <w:spacing w:val="1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nhà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pacing w:val="1"/>
          <w:sz w:val="28"/>
          <w:szCs w:val="28"/>
        </w:rPr>
        <w:t>c?</w:t>
      </w:r>
    </w:p>
    <w:p w14:paraId="2104B2E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color w:val="FF0000"/>
          <w:spacing w:val="1"/>
          <w:sz w:val="28"/>
          <w:szCs w:val="28"/>
        </w:rPr>
        <w:t>a</w:t>
      </w:r>
      <w:r>
        <w:rPr>
          <w:color w:val="FF0000"/>
          <w:sz w:val="28"/>
          <w:szCs w:val="28"/>
        </w:rPr>
        <w:t xml:space="preserve">. </w:t>
      </w:r>
      <w:r>
        <w:rPr>
          <w:color w:val="FF0000"/>
          <w:spacing w:val="25"/>
          <w:sz w:val="28"/>
          <w:szCs w:val="28"/>
        </w:rPr>
        <w:t xml:space="preserve"> </w:t>
      </w:r>
      <w:r>
        <w:rPr>
          <w:b/>
          <w:color w:val="FF0000"/>
          <w:spacing w:val="-1"/>
          <w:sz w:val="28"/>
          <w:szCs w:val="28"/>
        </w:rPr>
        <w:t>S</w:t>
      </w:r>
      <w:r>
        <w:rPr>
          <w:b/>
          <w:color w:val="FF0000"/>
          <w:sz w:val="28"/>
          <w:szCs w:val="28"/>
        </w:rPr>
        <w:t>ự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p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>át</w:t>
      </w:r>
      <w:r>
        <w:rPr>
          <w:b/>
          <w:color w:val="FF0000"/>
          <w:spacing w:val="1"/>
          <w:sz w:val="28"/>
          <w:szCs w:val="28"/>
        </w:rPr>
        <w:t xml:space="preserve"> t</w:t>
      </w:r>
      <w:r>
        <w:rPr>
          <w:b/>
          <w:color w:val="FF0000"/>
          <w:sz w:val="28"/>
          <w:szCs w:val="28"/>
        </w:rPr>
        <w:t>r</w:t>
      </w:r>
      <w:r>
        <w:rPr>
          <w:b/>
          <w:color w:val="FF0000"/>
          <w:spacing w:val="4"/>
          <w:sz w:val="28"/>
          <w:szCs w:val="28"/>
        </w:rPr>
        <w:t>i</w:t>
      </w:r>
      <w:r>
        <w:rPr>
          <w:b/>
          <w:color w:val="FF0000"/>
          <w:spacing w:val="1"/>
          <w:sz w:val="28"/>
          <w:szCs w:val="28"/>
        </w:rPr>
        <w:t>ể</w:t>
      </w:r>
      <w:r>
        <w:rPr>
          <w:b/>
          <w:color w:val="FF0000"/>
          <w:sz w:val="28"/>
          <w:szCs w:val="28"/>
        </w:rPr>
        <w:t>n c</w:t>
      </w:r>
      <w:r>
        <w:rPr>
          <w:b/>
          <w:color w:val="FF0000"/>
          <w:spacing w:val="-1"/>
          <w:sz w:val="28"/>
          <w:szCs w:val="28"/>
        </w:rPr>
        <w:t>ủ</w:t>
      </w:r>
      <w:r>
        <w:rPr>
          <w:b/>
          <w:color w:val="FF0000"/>
          <w:sz w:val="28"/>
          <w:szCs w:val="28"/>
        </w:rPr>
        <w:t>a</w:t>
      </w:r>
      <w:r>
        <w:rPr>
          <w:b/>
          <w:color w:val="FF0000"/>
          <w:spacing w:val="-5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lự</w:t>
      </w:r>
      <w:r>
        <w:rPr>
          <w:b/>
          <w:color w:val="FF0000"/>
          <w:sz w:val="28"/>
          <w:szCs w:val="28"/>
        </w:rPr>
        <w:t>c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l</w:t>
      </w:r>
      <w:r>
        <w:rPr>
          <w:b/>
          <w:color w:val="FF0000"/>
          <w:spacing w:val="3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ợng sản x</w:t>
      </w:r>
      <w:r>
        <w:rPr>
          <w:b/>
          <w:color w:val="FF0000"/>
          <w:spacing w:val="-1"/>
          <w:sz w:val="28"/>
          <w:szCs w:val="28"/>
        </w:rPr>
        <w:t>u</w:t>
      </w:r>
      <w:r>
        <w:rPr>
          <w:b/>
          <w:color w:val="FF0000"/>
          <w:sz w:val="28"/>
          <w:szCs w:val="28"/>
        </w:rPr>
        <w:t>ấ</w:t>
      </w:r>
      <w:r>
        <w:rPr>
          <w:b/>
          <w:color w:val="FF0000"/>
          <w:spacing w:val="2"/>
          <w:sz w:val="28"/>
          <w:szCs w:val="28"/>
        </w:rPr>
        <w:t>t.</w:t>
      </w:r>
    </w:p>
    <w:p w14:paraId="4C4F3A9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 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ao.</w:t>
      </w:r>
    </w:p>
    <w:p w14:paraId="1688101F" w14:textId="77777777" w:rsidR="00853057" w:rsidRDefault="00000000">
      <w:pPr>
        <w:spacing w:before="8" w:line="320" w:lineRule="exact"/>
        <w:ind w:left="461" w:right="2423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ã </w:t>
      </w:r>
      <w:r>
        <w:rPr>
          <w:spacing w:val="-4"/>
          <w:sz w:val="28"/>
          <w:szCs w:val="28"/>
        </w:rPr>
        <w:t>p</w:t>
      </w:r>
      <w:r>
        <w:rPr>
          <w:sz w:val="28"/>
          <w:szCs w:val="28"/>
        </w:rPr>
        <w:t>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đã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7CDF377F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19: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d</w:t>
      </w:r>
      <w:r>
        <w:rPr>
          <w:spacing w:val="1"/>
          <w:sz w:val="28"/>
          <w:szCs w:val="28"/>
        </w:rPr>
        <w:t>ẫ</w:t>
      </w:r>
      <w:r>
        <w:rPr>
          <w:sz w:val="28"/>
          <w:szCs w:val="28"/>
        </w:rPr>
        <w:t xml:space="preserve">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nhà 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 d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1A60F2D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xã </w:t>
      </w:r>
      <w:r>
        <w:rPr>
          <w:spacing w:val="2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ốn.</w:t>
      </w:r>
    </w:p>
    <w:p w14:paraId="14518EC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b. </w:t>
      </w:r>
      <w:r>
        <w:rPr>
          <w:color w:val="FF0000"/>
          <w:spacing w:val="10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D</w:t>
      </w:r>
      <w:r>
        <w:rPr>
          <w:b/>
          <w:color w:val="FF0000"/>
          <w:sz w:val="28"/>
          <w:szCs w:val="28"/>
        </w:rPr>
        <w:t xml:space="preserve">o </w:t>
      </w:r>
      <w:r>
        <w:rPr>
          <w:b/>
          <w:color w:val="FF0000"/>
          <w:spacing w:val="1"/>
          <w:sz w:val="28"/>
          <w:szCs w:val="28"/>
        </w:rPr>
        <w:t>m</w:t>
      </w:r>
      <w:r>
        <w:rPr>
          <w:b/>
          <w:color w:val="FF0000"/>
          <w:sz w:val="28"/>
          <w:szCs w:val="28"/>
        </w:rPr>
        <w:t xml:space="preserve">âu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huẫn g</w:t>
      </w:r>
      <w:r>
        <w:rPr>
          <w:b/>
          <w:color w:val="FF0000"/>
          <w:spacing w:val="1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ai</w:t>
      </w:r>
      <w:r>
        <w:rPr>
          <w:b/>
          <w:color w:val="FF0000"/>
          <w:spacing w:val="2"/>
          <w:sz w:val="28"/>
          <w:szCs w:val="28"/>
        </w:rPr>
        <w:t xml:space="preserve"> c</w:t>
      </w:r>
      <w:r>
        <w:rPr>
          <w:b/>
          <w:color w:val="FF0000"/>
          <w:sz w:val="28"/>
          <w:szCs w:val="28"/>
        </w:rPr>
        <w:t xml:space="preserve">ấp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rong xã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hội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gay g</w:t>
      </w:r>
      <w:r>
        <w:rPr>
          <w:b/>
          <w:color w:val="FF0000"/>
          <w:spacing w:val="-5"/>
          <w:sz w:val="28"/>
          <w:szCs w:val="28"/>
        </w:rPr>
        <w:t>ắ</w:t>
      </w:r>
      <w:r>
        <w:rPr>
          <w:b/>
          <w:color w:val="FF0000"/>
          <w:sz w:val="28"/>
          <w:szCs w:val="28"/>
        </w:rPr>
        <w:t>t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k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 xml:space="preserve">ông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hể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FF0000"/>
          <w:spacing w:val="-1"/>
          <w:sz w:val="28"/>
          <w:szCs w:val="28"/>
        </w:rPr>
        <w:t>đ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pacing w:val="1"/>
          <w:sz w:val="28"/>
          <w:szCs w:val="28"/>
        </w:rPr>
        <w:t>ề</w:t>
      </w:r>
      <w:r>
        <w:rPr>
          <w:b/>
          <w:color w:val="FF0000"/>
          <w:sz w:val="28"/>
          <w:szCs w:val="28"/>
        </w:rPr>
        <w:t xml:space="preserve">u 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>òa đ</w:t>
      </w:r>
      <w:r>
        <w:rPr>
          <w:b/>
          <w:color w:val="FF0000"/>
          <w:spacing w:val="2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ợ</w:t>
      </w:r>
      <w:r>
        <w:rPr>
          <w:b/>
          <w:color w:val="FF0000"/>
          <w:spacing w:val="1"/>
          <w:sz w:val="28"/>
          <w:szCs w:val="28"/>
        </w:rPr>
        <w:t>c.</w:t>
      </w:r>
    </w:p>
    <w:p w14:paraId="17E0471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o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1214C19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20: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xã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ẽ phát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:</w:t>
      </w:r>
    </w:p>
    <w:p w14:paraId="415344C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huẫn g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2814880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color w:val="FF0000"/>
          <w:sz w:val="28"/>
          <w:szCs w:val="28"/>
        </w:rPr>
        <w:t xml:space="preserve">b. </w:t>
      </w:r>
      <w:r>
        <w:rPr>
          <w:color w:val="FF0000"/>
          <w:spacing w:val="1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Mâu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</w:t>
      </w:r>
      <w:r>
        <w:rPr>
          <w:b/>
          <w:color w:val="FF0000"/>
          <w:spacing w:val="-1"/>
          <w:sz w:val="28"/>
          <w:szCs w:val="28"/>
        </w:rPr>
        <w:t>u</w:t>
      </w:r>
      <w:r>
        <w:rPr>
          <w:b/>
          <w:color w:val="FF0000"/>
          <w:sz w:val="28"/>
          <w:szCs w:val="28"/>
        </w:rPr>
        <w:t>ẫn g</w:t>
      </w:r>
      <w:r>
        <w:rPr>
          <w:b/>
          <w:color w:val="FF0000"/>
          <w:spacing w:val="1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ai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cấp và đấu</w:t>
      </w:r>
      <w:r>
        <w:rPr>
          <w:b/>
          <w:color w:val="FF0000"/>
          <w:spacing w:val="-1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ranh g</w:t>
      </w:r>
      <w:r>
        <w:rPr>
          <w:b/>
          <w:color w:val="FF0000"/>
          <w:spacing w:val="1"/>
          <w:sz w:val="28"/>
          <w:szCs w:val="28"/>
        </w:rPr>
        <w:t>i</w:t>
      </w:r>
      <w:r>
        <w:rPr>
          <w:b/>
          <w:color w:val="FF0000"/>
          <w:spacing w:val="-5"/>
          <w:sz w:val="28"/>
          <w:szCs w:val="28"/>
        </w:rPr>
        <w:t>a</w:t>
      </w:r>
      <w:r>
        <w:rPr>
          <w:b/>
          <w:color w:val="FF0000"/>
          <w:sz w:val="28"/>
          <w:szCs w:val="28"/>
        </w:rPr>
        <w:t>i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cấp.</w:t>
      </w:r>
    </w:p>
    <w:p w14:paraId="24C72CAB" w14:textId="77777777" w:rsidR="00853057" w:rsidRDefault="00000000">
      <w:pPr>
        <w:spacing w:before="54"/>
        <w:ind w:left="461" w:right="354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 xã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cũ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ây d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ng 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0809719E" w14:textId="77777777" w:rsidR="00853057" w:rsidRDefault="00000000">
      <w:pPr>
        <w:spacing w:line="320" w:lineRule="exact"/>
        <w:ind w:left="461" w:right="61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D58778A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21:</w:t>
      </w:r>
      <w:r>
        <w:rPr>
          <w:b/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</w:p>
    <w:p w14:paraId="75EECB5C" w14:textId="77777777" w:rsidR="00853057" w:rsidRDefault="00000000">
      <w:pPr>
        <w:spacing w:line="320" w:lineRule="exact"/>
        <w:ind w:left="101" w:right="6554"/>
        <w:jc w:val="both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n đề gì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xã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i?</w:t>
      </w:r>
    </w:p>
    <w:p w14:paraId="64FC8DB8" w14:textId="77777777" w:rsidR="00853057" w:rsidRDefault="00000000">
      <w:pPr>
        <w:spacing w:line="320" w:lineRule="exact"/>
        <w:ind w:left="461" w:right="7445"/>
        <w:jc w:val="both"/>
        <w:rPr>
          <w:sz w:val="28"/>
          <w:szCs w:val="28"/>
        </w:rPr>
      </w:pPr>
      <w:r>
        <w:rPr>
          <w:color w:val="FF0000"/>
          <w:spacing w:val="1"/>
          <w:sz w:val="28"/>
          <w:szCs w:val="28"/>
        </w:rPr>
        <w:t>a</w:t>
      </w:r>
      <w:r>
        <w:rPr>
          <w:color w:val="FF0000"/>
          <w:sz w:val="28"/>
          <w:szCs w:val="28"/>
        </w:rPr>
        <w:t xml:space="preserve">. </w:t>
      </w:r>
      <w:r>
        <w:rPr>
          <w:color w:val="FF0000"/>
          <w:spacing w:val="25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Ki</w:t>
      </w:r>
      <w:r>
        <w:rPr>
          <w:b/>
          <w:color w:val="FF0000"/>
          <w:sz w:val="28"/>
          <w:szCs w:val="28"/>
        </w:rPr>
        <w:t>nh</w:t>
      </w:r>
      <w:r>
        <w:rPr>
          <w:b/>
          <w:color w:val="FF0000"/>
          <w:spacing w:val="-1"/>
          <w:sz w:val="28"/>
          <w:szCs w:val="28"/>
        </w:rPr>
        <w:t xml:space="preserve"> </w:t>
      </w:r>
      <w:r>
        <w:rPr>
          <w:b/>
          <w:color w:val="FF0000"/>
          <w:spacing w:val="3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ê</w:t>
      </w:r>
      <w:r>
        <w:rPr>
          <w:b/>
          <w:color w:val="FF0000"/>
          <w:spacing w:val="1"/>
          <w:sz w:val="28"/>
          <w:szCs w:val="28"/>
        </w:rPr>
        <w:t>́</w:t>
      </w:r>
      <w:r>
        <w:rPr>
          <w:b/>
          <w:color w:val="FF0000"/>
          <w:sz w:val="28"/>
          <w:szCs w:val="28"/>
        </w:rPr>
        <w:t>.</w:t>
      </w:r>
    </w:p>
    <w:p w14:paraId="47D5AB14" w14:textId="77777777" w:rsidR="00853057" w:rsidRDefault="00000000">
      <w:pPr>
        <w:spacing w:before="3"/>
        <w:ind w:left="461" w:right="73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6B10F2EF" w14:textId="77777777" w:rsidR="00853057" w:rsidRDefault="00000000">
      <w:pPr>
        <w:spacing w:line="320" w:lineRule="exact"/>
        <w:ind w:left="461" w:right="664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xã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04449E68" w14:textId="77777777" w:rsidR="00853057" w:rsidRDefault="00000000">
      <w:pPr>
        <w:spacing w:before="3"/>
        <w:ind w:left="461" w:right="65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577DBEB1" w14:textId="77777777" w:rsidR="00853057" w:rsidRDefault="00000000">
      <w:pPr>
        <w:spacing w:before="3" w:line="320" w:lineRule="exact"/>
        <w:ind w:left="101" w:right="58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22:</w:t>
      </w:r>
      <w:r>
        <w:rPr>
          <w:b/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dù 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cũng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ánh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uôn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ang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pacing w:val="2"/>
          <w:sz w:val="28"/>
          <w:szCs w:val="28"/>
        </w:rPr>
        <w:t>t…</w:t>
      </w:r>
    </w:p>
    <w:p w14:paraId="0E096E03" w14:textId="77777777" w:rsidR="00853057" w:rsidRDefault="00000000">
      <w:pPr>
        <w:spacing w:line="320" w:lineRule="exact"/>
        <w:ind w:left="461" w:right="7336"/>
        <w:jc w:val="both"/>
        <w:rPr>
          <w:sz w:val="28"/>
          <w:szCs w:val="28"/>
        </w:rPr>
      </w:pP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Gi</w:t>
      </w:r>
      <w:r>
        <w:rPr>
          <w:b/>
          <w:color w:val="FF0000"/>
          <w:sz w:val="28"/>
          <w:szCs w:val="28"/>
        </w:rPr>
        <w:t>ai</w:t>
      </w:r>
      <w:r>
        <w:rPr>
          <w:b/>
          <w:color w:val="FF0000"/>
          <w:spacing w:val="2"/>
          <w:sz w:val="28"/>
          <w:szCs w:val="28"/>
        </w:rPr>
        <w:t xml:space="preserve"> c</w:t>
      </w:r>
      <w:r>
        <w:rPr>
          <w:b/>
          <w:color w:val="FF0000"/>
          <w:sz w:val="28"/>
          <w:szCs w:val="28"/>
        </w:rPr>
        <w:t>ấ</w:t>
      </w:r>
      <w:r>
        <w:rPr>
          <w:b/>
          <w:color w:val="FF0000"/>
          <w:spacing w:val="-1"/>
          <w:sz w:val="28"/>
          <w:szCs w:val="28"/>
        </w:rPr>
        <w:t>p.</w:t>
      </w:r>
    </w:p>
    <w:p w14:paraId="1ACE172C" w14:textId="77777777" w:rsidR="00853057" w:rsidRDefault="00000000">
      <w:pPr>
        <w:spacing w:line="320" w:lineRule="exact"/>
        <w:ind w:left="461" w:right="7594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b.  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6F5BC1A8" w14:textId="77777777" w:rsidR="00853057" w:rsidRDefault="00000000">
      <w:pPr>
        <w:spacing w:before="3"/>
        <w:ind w:left="461" w:right="6573"/>
        <w:jc w:val="both"/>
        <w:rPr>
          <w:sz w:val="28"/>
          <w:szCs w:val="28"/>
        </w:rPr>
      </w:pP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.  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2E213F98" w14:textId="77777777" w:rsidR="00853057" w:rsidRDefault="00000000">
      <w:pPr>
        <w:spacing w:line="320" w:lineRule="exact"/>
        <w:ind w:left="461" w:right="6639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d.  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4C9183E8" w14:textId="77777777" w:rsidR="00853057" w:rsidRDefault="00000000">
      <w:pPr>
        <w:spacing w:line="320" w:lineRule="exact"/>
        <w:ind w:left="101" w:right="816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23: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ăn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để phân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nhà nư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xã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c?</w:t>
      </w:r>
    </w:p>
    <w:p w14:paraId="057E4562" w14:textId="77777777" w:rsidR="00853057" w:rsidRDefault="00000000">
      <w:pPr>
        <w:spacing w:before="9" w:line="320" w:lineRule="exact"/>
        <w:ind w:left="461" w:right="4533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ô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pacing w:val="1"/>
          <w:sz w:val="28"/>
          <w:szCs w:val="28"/>
        </w:rPr>
        <w:t xml:space="preserve">c.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pacing w:val="1"/>
          <w:sz w:val="28"/>
          <w:szCs w:val="28"/>
        </w:rPr>
        <w:t>c.</w:t>
      </w:r>
    </w:p>
    <w:p w14:paraId="58387BDE" w14:textId="77777777" w:rsidR="00853057" w:rsidRDefault="00000000">
      <w:pPr>
        <w:spacing w:line="320" w:lineRule="exact"/>
        <w:ind w:left="461" w:right="544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Đ</w:t>
      </w:r>
      <w:r>
        <w:rPr>
          <w:b/>
          <w:color w:val="FF0000"/>
          <w:sz w:val="28"/>
          <w:szCs w:val="28"/>
        </w:rPr>
        <w:t xml:space="preserve">ặc </w:t>
      </w:r>
      <w:r>
        <w:rPr>
          <w:b/>
          <w:color w:val="FF0000"/>
          <w:spacing w:val="2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r</w:t>
      </w:r>
      <w:r>
        <w:rPr>
          <w:b/>
          <w:color w:val="FF0000"/>
          <w:spacing w:val="3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 xml:space="preserve">ng </w:t>
      </w:r>
      <w:r>
        <w:rPr>
          <w:b/>
          <w:color w:val="FF0000"/>
          <w:spacing w:val="1"/>
          <w:sz w:val="28"/>
          <w:szCs w:val="28"/>
        </w:rPr>
        <w:t>c</w:t>
      </w:r>
      <w:r>
        <w:rPr>
          <w:b/>
          <w:color w:val="FF0000"/>
          <w:spacing w:val="-1"/>
          <w:sz w:val="28"/>
          <w:szCs w:val="28"/>
        </w:rPr>
        <w:t>ủ</w:t>
      </w:r>
      <w:r>
        <w:rPr>
          <w:b/>
          <w:color w:val="FF0000"/>
          <w:sz w:val="28"/>
          <w:szCs w:val="28"/>
        </w:rPr>
        <w:t>a n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 xml:space="preserve">à </w:t>
      </w:r>
      <w:r>
        <w:rPr>
          <w:b/>
          <w:color w:val="FF0000"/>
          <w:spacing w:val="-1"/>
          <w:sz w:val="28"/>
          <w:szCs w:val="28"/>
        </w:rPr>
        <w:t>n</w:t>
      </w:r>
      <w:r>
        <w:rPr>
          <w:b/>
          <w:color w:val="FF0000"/>
          <w:spacing w:val="2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ớ</w:t>
      </w:r>
      <w:r>
        <w:rPr>
          <w:b/>
          <w:color w:val="FF0000"/>
          <w:spacing w:val="1"/>
          <w:sz w:val="28"/>
          <w:szCs w:val="28"/>
        </w:rPr>
        <w:t>c.</w:t>
      </w:r>
    </w:p>
    <w:p w14:paraId="09F4E77E" w14:textId="77777777" w:rsidR="00853057" w:rsidRDefault="00000000">
      <w:pPr>
        <w:spacing w:line="320" w:lineRule="exact"/>
        <w:ind w:left="461" w:right="449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pacing w:val="1"/>
          <w:sz w:val="28"/>
          <w:szCs w:val="28"/>
        </w:rPr>
        <w:t>c.</w:t>
      </w:r>
    </w:p>
    <w:p w14:paraId="13617935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24:</w:t>
      </w:r>
      <w:r>
        <w:rPr>
          <w:spacing w:val="23"/>
          <w:sz w:val="28"/>
          <w:szCs w:val="28"/>
        </w:rPr>
        <w:t xml:space="preserve"> </w:t>
      </w:r>
      <w:r>
        <w:rPr>
          <w:b/>
          <w:i/>
          <w:color w:val="006FC0"/>
          <w:spacing w:val="-1"/>
          <w:sz w:val="28"/>
          <w:szCs w:val="28"/>
        </w:rPr>
        <w:t>T</w:t>
      </w:r>
      <w:r>
        <w:rPr>
          <w:b/>
          <w:i/>
          <w:color w:val="006FC0"/>
          <w:spacing w:val="-3"/>
          <w:sz w:val="28"/>
          <w:szCs w:val="28"/>
        </w:rPr>
        <w:t>i</w:t>
      </w:r>
      <w:r>
        <w:rPr>
          <w:b/>
          <w:i/>
          <w:color w:val="006FC0"/>
          <w:sz w:val="28"/>
          <w:szCs w:val="28"/>
        </w:rPr>
        <w:t>êu</w:t>
      </w:r>
      <w:r>
        <w:rPr>
          <w:b/>
          <w:i/>
          <w:color w:val="006FC0"/>
          <w:spacing w:val="20"/>
          <w:sz w:val="28"/>
          <w:szCs w:val="28"/>
        </w:rPr>
        <w:t xml:space="preserve"> </w:t>
      </w:r>
      <w:r>
        <w:rPr>
          <w:b/>
          <w:i/>
          <w:color w:val="006FC0"/>
          <w:sz w:val="28"/>
          <w:szCs w:val="28"/>
        </w:rPr>
        <w:t>chí</w:t>
      </w:r>
      <w:r>
        <w:rPr>
          <w:b/>
          <w:i/>
          <w:color w:val="006FC0"/>
          <w:spacing w:val="18"/>
          <w:sz w:val="28"/>
          <w:szCs w:val="28"/>
        </w:rPr>
        <w:t xml:space="preserve"> </w:t>
      </w:r>
      <w:r>
        <w:rPr>
          <w:color w:val="006FC0"/>
          <w:sz w:val="28"/>
          <w:szCs w:val="28"/>
        </w:rPr>
        <w:t>nào</w:t>
      </w:r>
      <w:r>
        <w:rPr>
          <w:color w:val="006FC0"/>
          <w:spacing w:val="16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>à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3"/>
          <w:sz w:val="28"/>
          <w:szCs w:val="28"/>
        </w:rPr>
        <w:t>r</w:t>
      </w:r>
      <w:r>
        <w:rPr>
          <w:color w:val="000000"/>
          <w:sz w:val="28"/>
          <w:szCs w:val="28"/>
        </w:rPr>
        <w:t>ọng</w:t>
      </w:r>
      <w:r>
        <w:rPr>
          <w:color w:val="000000"/>
          <w:spacing w:val="2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pacing w:val="1"/>
          <w:sz w:val="28"/>
          <w:szCs w:val="28"/>
        </w:rPr>
        <w:t>ấ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17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đ</w:t>
      </w:r>
      <w:r>
        <w:rPr>
          <w:color w:val="000000"/>
          <w:sz w:val="28"/>
          <w:szCs w:val="28"/>
        </w:rPr>
        <w:t>ể</w:t>
      </w:r>
      <w:r>
        <w:rPr>
          <w:color w:val="000000"/>
          <w:spacing w:val="16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phân</w:t>
      </w:r>
      <w:r>
        <w:rPr>
          <w:color w:val="000000"/>
          <w:spacing w:val="2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</w:t>
      </w:r>
      <w:r>
        <w:rPr>
          <w:color w:val="000000"/>
          <w:spacing w:val="3"/>
          <w:sz w:val="28"/>
          <w:szCs w:val="28"/>
        </w:rPr>
        <w:t>i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-5"/>
          <w:sz w:val="28"/>
          <w:szCs w:val="28"/>
        </w:rPr>
        <w:t>̣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>á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2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ì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z w:val="28"/>
          <w:szCs w:val="28"/>
        </w:rPr>
        <w:t>ái</w:t>
      </w:r>
      <w:r>
        <w:rPr>
          <w:color w:val="000000"/>
          <w:spacing w:val="22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k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pacing w:val="6"/>
          <w:sz w:val="28"/>
          <w:szCs w:val="28"/>
        </w:rPr>
        <w:t>t</w:t>
      </w:r>
      <w:r>
        <w:rPr>
          <w:color w:val="000000"/>
          <w:sz w:val="28"/>
          <w:szCs w:val="28"/>
        </w:rPr>
        <w:t>ế</w:t>
      </w:r>
      <w:r>
        <w:rPr>
          <w:color w:val="000000"/>
          <w:spacing w:val="2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</w:t>
      </w:r>
      <w:r>
        <w:rPr>
          <w:color w:val="000000"/>
          <w:spacing w:val="17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x</w:t>
      </w:r>
      <w:r>
        <w:rPr>
          <w:color w:val="000000"/>
          <w:sz w:val="28"/>
          <w:szCs w:val="28"/>
        </w:rPr>
        <w:t>ã</w:t>
      </w:r>
    </w:p>
    <w:p w14:paraId="1D73B515" w14:textId="77777777" w:rsidR="00853057" w:rsidRDefault="00000000">
      <w:pPr>
        <w:spacing w:before="3"/>
        <w:ind w:left="101" w:right="8656"/>
        <w:jc w:val="both"/>
        <w:rPr>
          <w:sz w:val="28"/>
          <w:szCs w:val="28"/>
        </w:rPr>
      </w:pP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i?</w:t>
      </w:r>
    </w:p>
    <w:p w14:paraId="7AF69D66" w14:textId="77777777" w:rsidR="00853057" w:rsidRDefault="00000000">
      <w:pPr>
        <w:spacing w:before="3" w:line="320" w:lineRule="exact"/>
        <w:ind w:left="461" w:right="6168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 xml:space="preserve">t.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Q</w:t>
      </w:r>
      <w:r>
        <w:rPr>
          <w:b/>
          <w:color w:val="FF0000"/>
          <w:sz w:val="28"/>
          <w:szCs w:val="28"/>
        </w:rPr>
        <w:t>uan</w:t>
      </w:r>
      <w:r>
        <w:rPr>
          <w:b/>
          <w:color w:val="FF0000"/>
          <w:spacing w:val="-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hệ </w:t>
      </w:r>
      <w:r>
        <w:rPr>
          <w:b/>
          <w:color w:val="FF0000"/>
          <w:spacing w:val="1"/>
          <w:sz w:val="28"/>
          <w:szCs w:val="28"/>
        </w:rPr>
        <w:t>s</w:t>
      </w:r>
      <w:r>
        <w:rPr>
          <w:b/>
          <w:color w:val="FF0000"/>
          <w:sz w:val="28"/>
          <w:szCs w:val="28"/>
        </w:rPr>
        <w:t>ản x</w:t>
      </w:r>
      <w:r>
        <w:rPr>
          <w:b/>
          <w:color w:val="FF0000"/>
          <w:spacing w:val="-1"/>
          <w:sz w:val="28"/>
          <w:szCs w:val="28"/>
        </w:rPr>
        <w:t>u</w:t>
      </w:r>
      <w:r>
        <w:rPr>
          <w:b/>
          <w:color w:val="FF0000"/>
          <w:sz w:val="28"/>
          <w:szCs w:val="28"/>
        </w:rPr>
        <w:t>ấ</w:t>
      </w:r>
      <w:r>
        <w:rPr>
          <w:b/>
          <w:color w:val="FF0000"/>
          <w:spacing w:val="2"/>
          <w:sz w:val="28"/>
          <w:szCs w:val="28"/>
        </w:rPr>
        <w:t>t.</w:t>
      </w:r>
    </w:p>
    <w:p w14:paraId="620149CA" w14:textId="77777777" w:rsidR="00853057" w:rsidRDefault="00000000">
      <w:pPr>
        <w:spacing w:line="320" w:lineRule="exact"/>
        <w:ind w:left="461" w:right="587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6678AE69" w14:textId="77777777" w:rsidR="00853057" w:rsidRDefault="00000000">
      <w:pPr>
        <w:spacing w:line="320" w:lineRule="exact"/>
        <w:ind w:left="461" w:right="38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t.</w:t>
      </w:r>
    </w:p>
    <w:p w14:paraId="3EC7DECA" w14:textId="77777777" w:rsidR="00853057" w:rsidRDefault="00000000">
      <w:pPr>
        <w:spacing w:before="5"/>
        <w:ind w:left="101" w:right="60"/>
        <w:jc w:val="both"/>
        <w:rPr>
          <w:sz w:val="22"/>
          <w:szCs w:val="22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25:</w:t>
      </w:r>
      <w:r>
        <w:rPr>
          <w:b/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i bàn,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4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ngôi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chấ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hay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không?</w:t>
      </w:r>
      <w:r>
        <w:rPr>
          <w:spacing w:val="-19"/>
          <w:sz w:val="28"/>
          <w:szCs w:val="28"/>
        </w:rPr>
        <w:t xml:space="preserve"> </w:t>
      </w:r>
      <w:r>
        <w:rPr>
          <w:i/>
          <w:spacing w:val="-3"/>
          <w:sz w:val="22"/>
          <w:szCs w:val="22"/>
        </w:rPr>
        <w:t>(</w:t>
      </w:r>
      <w:r>
        <w:rPr>
          <w:i/>
          <w:spacing w:val="2"/>
          <w:sz w:val="22"/>
          <w:szCs w:val="22"/>
        </w:rPr>
        <w:t>L</w:t>
      </w:r>
      <w:r>
        <w:rPr>
          <w:i/>
          <w:sz w:val="22"/>
          <w:szCs w:val="22"/>
        </w:rPr>
        <w:t>ưu</w:t>
      </w:r>
      <w:r>
        <w:rPr>
          <w:i/>
          <w:spacing w:val="-10"/>
          <w:sz w:val="22"/>
          <w:szCs w:val="22"/>
        </w:rPr>
        <w:t xml:space="preserve"> </w:t>
      </w:r>
      <w:r>
        <w:rPr>
          <w:i/>
          <w:sz w:val="22"/>
          <w:szCs w:val="22"/>
        </w:rPr>
        <w:t>ý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pacing w:val="-5"/>
          <w:sz w:val="22"/>
          <w:szCs w:val="22"/>
        </w:rPr>
        <w:t>á</w:t>
      </w:r>
      <w:r>
        <w:rPr>
          <w:i/>
          <w:sz w:val="22"/>
          <w:szCs w:val="22"/>
        </w:rPr>
        <w:t>c</w:t>
      </w:r>
      <w:r>
        <w:rPr>
          <w:i/>
          <w:spacing w:val="-3"/>
          <w:sz w:val="22"/>
          <w:szCs w:val="22"/>
        </w:rPr>
        <w:t xml:space="preserve"> e</w:t>
      </w:r>
      <w:r>
        <w:rPr>
          <w:i/>
          <w:sz w:val="22"/>
          <w:szCs w:val="22"/>
        </w:rPr>
        <w:t>m</w:t>
      </w:r>
      <w:r>
        <w:rPr>
          <w:i/>
          <w:spacing w:val="-4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ần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z w:val="22"/>
          <w:szCs w:val="22"/>
        </w:rPr>
        <w:t>phân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z w:val="22"/>
          <w:szCs w:val="22"/>
        </w:rPr>
        <w:t>b</w:t>
      </w:r>
      <w:r>
        <w:rPr>
          <w:i/>
          <w:spacing w:val="-6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ệ</w:t>
      </w:r>
      <w:r>
        <w:rPr>
          <w:i/>
          <w:sz w:val="22"/>
          <w:szCs w:val="22"/>
        </w:rPr>
        <w:t>t</w:t>
      </w:r>
      <w:r>
        <w:rPr>
          <w:i/>
          <w:spacing w:val="-4"/>
          <w:sz w:val="22"/>
          <w:szCs w:val="22"/>
        </w:rPr>
        <w:t xml:space="preserve"> </w:t>
      </w:r>
      <w:r>
        <w:rPr>
          <w:b/>
          <w:sz w:val="22"/>
          <w:szCs w:val="22"/>
        </w:rPr>
        <w:t>vật</w:t>
      </w:r>
      <w:r>
        <w:rPr>
          <w:b/>
          <w:spacing w:val="-8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ch</w:t>
      </w:r>
      <w:r>
        <w:rPr>
          <w:b/>
          <w:spacing w:val="-5"/>
          <w:sz w:val="22"/>
          <w:szCs w:val="22"/>
        </w:rPr>
        <w:t>ấ</w:t>
      </w:r>
      <w:r>
        <w:rPr>
          <w:b/>
          <w:sz w:val="22"/>
          <w:szCs w:val="22"/>
        </w:rPr>
        <w:t>t</w:t>
      </w:r>
      <w:r>
        <w:rPr>
          <w:b/>
          <w:spacing w:val="-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rong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</w:t>
      </w:r>
      <w:r>
        <w:rPr>
          <w:i/>
          <w:spacing w:val="-2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ế</w:t>
      </w:r>
      <w:r>
        <w:rPr>
          <w:i/>
          <w:sz w:val="22"/>
          <w:szCs w:val="22"/>
        </w:rPr>
        <w:t>t</w:t>
      </w:r>
      <w:r>
        <w:rPr>
          <w:i/>
          <w:spacing w:val="-6"/>
          <w:sz w:val="22"/>
          <w:szCs w:val="22"/>
        </w:rPr>
        <w:t xml:space="preserve"> </w:t>
      </w:r>
      <w:r>
        <w:rPr>
          <w:i/>
          <w:sz w:val="22"/>
          <w:szCs w:val="22"/>
        </w:rPr>
        <w:t>học</w:t>
      </w:r>
      <w:r>
        <w:rPr>
          <w:i/>
          <w:spacing w:val="-3"/>
          <w:sz w:val="22"/>
          <w:szCs w:val="22"/>
        </w:rPr>
        <w:t xml:space="preserve"> v</w:t>
      </w:r>
      <w:r>
        <w:rPr>
          <w:i/>
          <w:spacing w:val="2"/>
          <w:sz w:val="22"/>
          <w:szCs w:val="22"/>
        </w:rPr>
        <w:t>ớ</w:t>
      </w:r>
      <w:r>
        <w:rPr>
          <w:i/>
          <w:sz w:val="22"/>
          <w:szCs w:val="22"/>
        </w:rPr>
        <w:t>i</w:t>
      </w:r>
      <w:r>
        <w:rPr>
          <w:i/>
          <w:spacing w:val="-5"/>
          <w:sz w:val="22"/>
          <w:szCs w:val="22"/>
        </w:rPr>
        <w:t xml:space="preserve"> </w:t>
      </w:r>
      <w:r>
        <w:rPr>
          <w:b/>
          <w:sz w:val="22"/>
          <w:szCs w:val="22"/>
        </w:rPr>
        <w:t>vật</w:t>
      </w:r>
      <w:r>
        <w:rPr>
          <w:b/>
          <w:spacing w:val="-4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h</w:t>
      </w:r>
      <w:r>
        <w:rPr>
          <w:b/>
          <w:sz w:val="22"/>
          <w:szCs w:val="22"/>
        </w:rPr>
        <w:t>ể</w:t>
      </w:r>
      <w:r>
        <w:rPr>
          <w:b/>
          <w:spacing w:val="-7"/>
          <w:sz w:val="22"/>
          <w:szCs w:val="22"/>
        </w:rPr>
        <w:t xml:space="preserve"> </w:t>
      </w:r>
      <w:r>
        <w:rPr>
          <w:i/>
          <w:sz w:val="22"/>
          <w:szCs w:val="22"/>
        </w:rPr>
        <w:t>ở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ự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z w:val="22"/>
          <w:szCs w:val="22"/>
        </w:rPr>
        <w:t>nh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ê</w:t>
      </w:r>
      <w:r>
        <w:rPr>
          <w:i/>
          <w:sz w:val="22"/>
          <w:szCs w:val="22"/>
        </w:rPr>
        <w:t>n</w:t>
      </w:r>
      <w:r>
        <w:rPr>
          <w:i/>
          <w:spacing w:val="-10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à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k</w:t>
      </w:r>
      <w:r>
        <w:rPr>
          <w:i/>
          <w:sz w:val="22"/>
          <w:szCs w:val="22"/>
        </w:rPr>
        <w:t>h</w:t>
      </w:r>
      <w:r>
        <w:rPr>
          <w:i/>
          <w:spacing w:val="-5"/>
          <w:sz w:val="22"/>
          <w:szCs w:val="22"/>
        </w:rPr>
        <w:t>á</w:t>
      </w:r>
      <w:r>
        <w:rPr>
          <w:i/>
          <w:sz w:val="22"/>
          <w:szCs w:val="22"/>
        </w:rPr>
        <w:t>c nhau)</w:t>
      </w:r>
    </w:p>
    <w:p w14:paraId="14BAD3C3" w14:textId="77777777" w:rsidR="00853057" w:rsidRDefault="00000000">
      <w:pPr>
        <w:spacing w:before="1"/>
        <w:ind w:left="451" w:right="2756"/>
        <w:jc w:val="both"/>
        <w:rPr>
          <w:sz w:val="28"/>
          <w:szCs w:val="28"/>
        </w:rPr>
      </w:pPr>
      <w:r>
        <w:rPr>
          <w:sz w:val="28"/>
          <w:szCs w:val="28"/>
        </w:rPr>
        <w:t>a.</w:t>
      </w:r>
      <w:r>
        <w:rPr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vì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nó 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ỉ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dạng cụ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ể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a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5E5A944A" w14:textId="77777777" w:rsidR="00853057" w:rsidRDefault="00000000">
      <w:pPr>
        <w:spacing w:line="320" w:lineRule="exact"/>
        <w:ind w:left="461" w:right="29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nó không có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khô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53F7BA6A" w14:textId="77777777" w:rsidR="00853057" w:rsidRDefault="00000000">
      <w:pPr>
        <w:spacing w:before="3"/>
        <w:ind w:left="461" w:right="1620"/>
        <w:jc w:val="both"/>
        <w:rPr>
          <w:sz w:val="28"/>
          <w:szCs w:val="28"/>
        </w:rPr>
      </w:pPr>
      <w:r>
        <w:rPr>
          <w:sz w:val="28"/>
          <w:szCs w:val="28"/>
        </w:rPr>
        <w:t>c.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cụ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có k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eo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61B7650C" w14:textId="77777777" w:rsidR="00853057" w:rsidRDefault="00000000">
      <w:pPr>
        <w:spacing w:line="320" w:lineRule="exact"/>
        <w:ind w:left="461" w:right="319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da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53AC76D1" w14:textId="77777777" w:rsidR="00853057" w:rsidRDefault="00000000">
      <w:pPr>
        <w:spacing w:before="4"/>
        <w:ind w:left="101" w:right="63"/>
        <w:jc w:val="both"/>
        <w:rPr>
          <w:sz w:val="22"/>
          <w:szCs w:val="22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26:</w:t>
      </w:r>
      <w:r>
        <w:rPr>
          <w:b/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bàn,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ghế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 phải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ay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ai?</w:t>
      </w:r>
      <w:r>
        <w:rPr>
          <w:spacing w:val="10"/>
          <w:sz w:val="28"/>
          <w:szCs w:val="28"/>
        </w:rPr>
        <w:t xml:space="preserve"> </w:t>
      </w:r>
      <w:r>
        <w:rPr>
          <w:i/>
          <w:spacing w:val="-3"/>
          <w:sz w:val="22"/>
          <w:szCs w:val="22"/>
        </w:rPr>
        <w:t>(</w:t>
      </w:r>
      <w:r>
        <w:rPr>
          <w:i/>
          <w:spacing w:val="2"/>
          <w:sz w:val="22"/>
          <w:szCs w:val="22"/>
        </w:rPr>
        <w:t>L</w:t>
      </w:r>
      <w:r>
        <w:rPr>
          <w:i/>
          <w:sz w:val="22"/>
          <w:szCs w:val="22"/>
        </w:rPr>
        <w:t>ưu</w:t>
      </w:r>
      <w:r>
        <w:rPr>
          <w:i/>
          <w:spacing w:val="9"/>
          <w:sz w:val="22"/>
          <w:szCs w:val="22"/>
        </w:rPr>
        <w:t xml:space="preserve"> </w:t>
      </w:r>
      <w:r>
        <w:rPr>
          <w:i/>
          <w:sz w:val="22"/>
          <w:szCs w:val="22"/>
        </w:rPr>
        <w:t>ý</w:t>
      </w:r>
      <w:r>
        <w:rPr>
          <w:i/>
          <w:spacing w:val="6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pacing w:val="-5"/>
          <w:sz w:val="22"/>
          <w:szCs w:val="22"/>
        </w:rPr>
        <w:t>á</w:t>
      </w:r>
      <w:r>
        <w:rPr>
          <w:i/>
          <w:sz w:val="22"/>
          <w:szCs w:val="22"/>
        </w:rPr>
        <w:t>c</w:t>
      </w:r>
      <w:r>
        <w:rPr>
          <w:i/>
          <w:spacing w:val="6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e</w:t>
      </w:r>
      <w:r>
        <w:rPr>
          <w:i/>
          <w:sz w:val="22"/>
          <w:szCs w:val="22"/>
        </w:rPr>
        <w:t xml:space="preserve">m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ần</w:t>
      </w:r>
      <w:r>
        <w:rPr>
          <w:i/>
          <w:spacing w:val="9"/>
          <w:sz w:val="22"/>
          <w:szCs w:val="22"/>
        </w:rPr>
        <w:t xml:space="preserve"> </w:t>
      </w:r>
      <w:r>
        <w:rPr>
          <w:i/>
          <w:sz w:val="22"/>
          <w:szCs w:val="22"/>
        </w:rPr>
        <w:t>phân</w:t>
      </w:r>
      <w:r>
        <w:rPr>
          <w:i/>
          <w:spacing w:val="9"/>
          <w:sz w:val="22"/>
          <w:szCs w:val="22"/>
        </w:rPr>
        <w:t xml:space="preserve"> </w:t>
      </w:r>
      <w:r>
        <w:rPr>
          <w:i/>
          <w:sz w:val="22"/>
          <w:szCs w:val="22"/>
        </w:rPr>
        <w:t>b</w:t>
      </w:r>
      <w:r>
        <w:rPr>
          <w:i/>
          <w:spacing w:val="-6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ệ</w:t>
      </w:r>
      <w:r>
        <w:rPr>
          <w:i/>
          <w:sz w:val="22"/>
          <w:szCs w:val="22"/>
        </w:rPr>
        <w:t>t</w:t>
      </w:r>
      <w:r>
        <w:rPr>
          <w:i/>
          <w:spacing w:val="8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v</w:t>
      </w:r>
      <w:r>
        <w:rPr>
          <w:i/>
          <w:sz w:val="22"/>
          <w:szCs w:val="22"/>
        </w:rPr>
        <w:t>ật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hất</w:t>
      </w:r>
      <w:r>
        <w:rPr>
          <w:i/>
          <w:spacing w:val="8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rong</w:t>
      </w:r>
      <w:r>
        <w:rPr>
          <w:i/>
          <w:spacing w:val="8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</w:t>
      </w:r>
      <w:r>
        <w:rPr>
          <w:i/>
          <w:spacing w:val="-2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ế</w:t>
      </w:r>
      <w:r>
        <w:rPr>
          <w:i/>
          <w:sz w:val="22"/>
          <w:szCs w:val="22"/>
        </w:rPr>
        <w:t>t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z w:val="22"/>
          <w:szCs w:val="22"/>
        </w:rPr>
        <w:t>học</w:t>
      </w:r>
      <w:r>
        <w:rPr>
          <w:i/>
          <w:spacing w:val="6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v</w:t>
      </w:r>
      <w:r>
        <w:rPr>
          <w:i/>
          <w:spacing w:val="2"/>
          <w:sz w:val="22"/>
          <w:szCs w:val="22"/>
        </w:rPr>
        <w:t>ớ</w:t>
      </w:r>
      <w:r>
        <w:rPr>
          <w:i/>
          <w:sz w:val="22"/>
          <w:szCs w:val="22"/>
        </w:rPr>
        <w:t>i</w:t>
      </w:r>
      <w:r>
        <w:rPr>
          <w:i/>
          <w:spacing w:val="8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v</w:t>
      </w:r>
      <w:r>
        <w:rPr>
          <w:i/>
          <w:sz w:val="22"/>
          <w:szCs w:val="22"/>
        </w:rPr>
        <w:t xml:space="preserve">ật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hể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ở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ự nh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ê</w:t>
      </w:r>
      <w:r>
        <w:rPr>
          <w:i/>
          <w:sz w:val="22"/>
          <w:szCs w:val="22"/>
        </w:rPr>
        <w:t xml:space="preserve">n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 xml:space="preserve">à </w:t>
      </w:r>
      <w:r>
        <w:rPr>
          <w:i/>
          <w:spacing w:val="2"/>
          <w:sz w:val="22"/>
          <w:szCs w:val="22"/>
        </w:rPr>
        <w:t>k</w:t>
      </w:r>
      <w:r>
        <w:rPr>
          <w:i/>
          <w:sz w:val="22"/>
          <w:szCs w:val="22"/>
        </w:rPr>
        <w:t>h</w:t>
      </w:r>
      <w:r>
        <w:rPr>
          <w:i/>
          <w:spacing w:val="-5"/>
          <w:sz w:val="22"/>
          <w:szCs w:val="22"/>
        </w:rPr>
        <w:t>á</w:t>
      </w:r>
      <w:r>
        <w:rPr>
          <w:i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nhau)</w:t>
      </w:r>
    </w:p>
    <w:p w14:paraId="1A571AA0" w14:textId="77777777" w:rsidR="00853057" w:rsidRDefault="00000000">
      <w:pPr>
        <w:spacing w:before="1"/>
        <w:ind w:left="461" w:right="258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Sai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vì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cái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bàn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ca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ghế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dạ</w:t>
      </w:r>
      <w:r>
        <w:rPr>
          <w:b/>
          <w:color w:val="FF0000"/>
          <w:spacing w:val="-1"/>
          <w:sz w:val="28"/>
          <w:szCs w:val="28"/>
        </w:rPr>
        <w:t>n</w:t>
      </w:r>
      <w:r>
        <w:rPr>
          <w:b/>
          <w:color w:val="FF0000"/>
          <w:sz w:val="28"/>
          <w:szCs w:val="28"/>
        </w:rPr>
        <w:t xml:space="preserve">g cụ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hể</w:t>
      </w:r>
      <w:r>
        <w:rPr>
          <w:b/>
          <w:color w:val="FF0000"/>
          <w:spacing w:val="1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của v</w:t>
      </w:r>
      <w:r>
        <w:rPr>
          <w:b/>
          <w:color w:val="000000"/>
          <w:spacing w:val="-5"/>
          <w:sz w:val="28"/>
          <w:szCs w:val="28"/>
        </w:rPr>
        <w:t>ậ</w:t>
      </w:r>
      <w:r>
        <w:rPr>
          <w:b/>
          <w:color w:val="000000"/>
          <w:sz w:val="28"/>
          <w:szCs w:val="28"/>
        </w:rPr>
        <w:t>t</w:t>
      </w:r>
      <w:r>
        <w:rPr>
          <w:b/>
          <w:color w:val="000000"/>
          <w:spacing w:val="1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chấ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.</w:t>
      </w:r>
    </w:p>
    <w:p w14:paraId="1AA538C7" w14:textId="77777777" w:rsidR="00853057" w:rsidRDefault="00000000">
      <w:pPr>
        <w:spacing w:line="320" w:lineRule="exact"/>
        <w:ind w:left="461" w:right="58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úng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F7FFD2A" w14:textId="77777777" w:rsidR="00853057" w:rsidRDefault="00000000">
      <w:pPr>
        <w:spacing w:before="3"/>
        <w:ind w:left="101" w:right="412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27: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đâu?</w:t>
      </w:r>
    </w:p>
    <w:p w14:paraId="7C200A0C" w14:textId="77777777" w:rsidR="00853057" w:rsidRDefault="00000000">
      <w:pPr>
        <w:spacing w:line="320" w:lineRule="exact"/>
        <w:ind w:left="461" w:right="501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ông và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ây.</w:t>
      </w:r>
    </w:p>
    <w:p w14:paraId="742E6DBC" w14:textId="77777777" w:rsidR="00853057" w:rsidRDefault="00000000">
      <w:pPr>
        <w:spacing w:before="8" w:line="320" w:lineRule="exact"/>
        <w:ind w:left="461" w:right="65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ông.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Ở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 xml:space="preserve">ây.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3434BD68" w14:textId="77777777" w:rsidR="00853057" w:rsidRDefault="00000000">
      <w:pPr>
        <w:spacing w:before="5" w:line="320" w:lineRule="exact"/>
        <w:ind w:left="101" w:right="74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28: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óm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ắt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phù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:</w:t>
      </w:r>
    </w:p>
    <w:p w14:paraId="66531F36" w14:textId="77777777" w:rsidR="00853057" w:rsidRDefault="00000000">
      <w:pPr>
        <w:spacing w:before="59" w:line="320" w:lineRule="exact"/>
        <w:ind w:left="101" w:right="64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a.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-6"/>
          <w:sz w:val="28"/>
          <w:szCs w:val="28"/>
        </w:rPr>
        <w:t>ổ</w:t>
      </w:r>
      <w:r>
        <w:rPr>
          <w:b/>
          <w:sz w:val="28"/>
          <w:szCs w:val="28"/>
        </w:rPr>
        <w:t>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hệ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 bởi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DE1520E" w14:textId="77777777" w:rsidR="00853057" w:rsidRDefault="00000000">
      <w:pPr>
        <w:spacing w:before="5" w:line="320" w:lineRule="exact"/>
        <w:ind w:left="101" w:right="64"/>
        <w:rPr>
          <w:sz w:val="28"/>
          <w:szCs w:val="28"/>
        </w:rPr>
      </w:pPr>
      <w:r>
        <w:rPr>
          <w:sz w:val="28"/>
          <w:szCs w:val="28"/>
        </w:rPr>
        <w:t>b.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này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õ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phụ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hệ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815AB17" w14:textId="77777777" w:rsidR="00853057" w:rsidRDefault="00000000">
      <w:pPr>
        <w:spacing w:line="300" w:lineRule="exact"/>
        <w:ind w:left="101" w:right="242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SX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2"/>
          <w:sz w:val="28"/>
          <w:szCs w:val="28"/>
        </w:rPr>
        <w:t>QH</w:t>
      </w:r>
      <w:r>
        <w:rPr>
          <w:b/>
          <w:sz w:val="28"/>
          <w:szCs w:val="28"/>
        </w:rPr>
        <w:t>SX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hai</w:t>
      </w:r>
      <w:r>
        <w:rPr>
          <w:b/>
          <w:spacing w:val="1"/>
          <w:sz w:val="28"/>
          <w:szCs w:val="28"/>
        </w:rPr>
        <w:t xml:space="preserve"> m</w:t>
      </w:r>
      <w:r>
        <w:rPr>
          <w:b/>
          <w:spacing w:val="-5"/>
          <w:sz w:val="28"/>
          <w:szCs w:val="28"/>
        </w:rPr>
        <w:t>ặ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của 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251808D" w14:textId="77777777" w:rsidR="00853057" w:rsidRDefault="00000000">
      <w:pPr>
        <w:spacing w:before="3"/>
        <w:ind w:left="101" w:right="425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này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BBD69FB" w14:textId="77777777" w:rsidR="00853057" w:rsidRDefault="00000000">
      <w:pPr>
        <w:spacing w:line="320" w:lineRule="exact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29: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 về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ận</w:t>
      </w:r>
    </w:p>
    <w:p w14:paraId="1C9783F9" w14:textId="77777777" w:rsidR="00853057" w:rsidRDefault="00000000">
      <w:pPr>
        <w:spacing w:before="3"/>
        <w:ind w:left="101" w:right="642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7BAEAD5D" w14:textId="77777777" w:rsidR="00853057" w:rsidRDefault="00000000">
      <w:pPr>
        <w:spacing w:line="320" w:lineRule="exact"/>
        <w:ind w:left="101" w:right="71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73DB4AE" w14:textId="77777777" w:rsidR="00853057" w:rsidRDefault="00000000">
      <w:pPr>
        <w:spacing w:line="320" w:lineRule="exact"/>
        <w:ind w:left="101" w:right="511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1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hứ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cơ bản.</w:t>
      </w:r>
    </w:p>
    <w:p w14:paraId="154966A2" w14:textId="77777777" w:rsidR="00853057" w:rsidRDefault="00000000">
      <w:pPr>
        <w:spacing w:before="8" w:line="320" w:lineRule="exact"/>
        <w:ind w:left="101" w:right="6598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Q</w:t>
      </w:r>
      <w:r>
        <w:rPr>
          <w:sz w:val="28"/>
          <w:szCs w:val="28"/>
        </w:rPr>
        <w:t>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đầu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ên. d.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ọng.</w:t>
      </w:r>
    </w:p>
    <w:p w14:paraId="3BF30C39" w14:textId="77777777" w:rsidR="00853057" w:rsidRDefault="00000000">
      <w:pPr>
        <w:spacing w:line="320" w:lineRule="exact"/>
        <w:ind w:left="101" w:right="126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âu 30: 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và Ph.</w:t>
      </w:r>
      <w:r>
        <w:rPr>
          <w:spacing w:val="-7"/>
          <w:sz w:val="28"/>
          <w:szCs w:val="28"/>
        </w:rPr>
        <w:t>Ă</w:t>
      </w:r>
      <w:r>
        <w:rPr>
          <w:sz w:val="28"/>
          <w:szCs w:val="28"/>
        </w:rPr>
        <w:t>ng ghen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7628C976" w14:textId="77777777" w:rsidR="00853057" w:rsidRDefault="00000000">
      <w:pPr>
        <w:spacing w:line="320" w:lineRule="exact"/>
        <w:ind w:left="101" w:right="5183"/>
        <w:jc w:val="both"/>
        <w:rPr>
          <w:sz w:val="28"/>
          <w:szCs w:val="28"/>
        </w:rPr>
      </w:pPr>
      <w:r>
        <w:rPr>
          <w:sz w:val="28"/>
          <w:szCs w:val="28"/>
        </w:rPr>
        <w:t>a. Phát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15C59D25" w14:textId="77777777" w:rsidR="00853057" w:rsidRDefault="00000000">
      <w:pPr>
        <w:spacing w:line="320" w:lineRule="exact"/>
        <w:ind w:left="101" w:right="557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>ễn vào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học.</w:t>
      </w:r>
    </w:p>
    <w:p w14:paraId="592A4FDC" w14:textId="77777777" w:rsidR="00853057" w:rsidRDefault="00000000">
      <w:pPr>
        <w:spacing w:before="3"/>
        <w:ind w:left="101" w:right="45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pháp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uận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47468656" w14:textId="77777777" w:rsidR="00853057" w:rsidRDefault="00000000">
      <w:pPr>
        <w:spacing w:line="320" w:lineRule="exact"/>
        <w:ind w:left="101" w:right="358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ề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đấu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hông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ản.</w:t>
      </w:r>
    </w:p>
    <w:p w14:paraId="779C5BCB" w14:textId="77777777" w:rsidR="00853057" w:rsidRDefault="00000000">
      <w:pPr>
        <w:spacing w:before="8" w:line="320" w:lineRule="exact"/>
        <w:ind w:left="101" w:right="6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im</w:t>
      </w:r>
      <w:r>
        <w:rPr>
          <w:sz w:val="28"/>
          <w:szCs w:val="28"/>
        </w:rPr>
        <w:t>,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bằng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xảy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 quan 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chứ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không phải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447A70AF" w14:textId="77777777" w:rsidR="00853057" w:rsidRDefault="00000000">
      <w:pPr>
        <w:spacing w:line="300" w:lineRule="exact"/>
        <w:ind w:left="101" w:right="754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ố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841BFD2" w14:textId="77777777" w:rsidR="00853057" w:rsidRDefault="00000000">
      <w:pPr>
        <w:spacing w:before="9" w:line="320" w:lineRule="exact"/>
        <w:ind w:left="101" w:right="7702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uyệt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 c. Th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7D689162" w14:textId="77777777" w:rsidR="00853057" w:rsidRDefault="00000000">
      <w:pPr>
        <w:spacing w:line="300" w:lineRule="exact"/>
        <w:ind w:left="101" w:right="71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xuyên.</w:t>
      </w:r>
    </w:p>
    <w:p w14:paraId="2F9E625A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32: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mi</w:t>
      </w:r>
      <w:r>
        <w:rPr>
          <w:sz w:val="28"/>
          <w:szCs w:val="28"/>
        </w:rPr>
        <w:t>nh vĩ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đem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cuộc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ạng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7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r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pacing w:val="-4"/>
          <w:sz w:val="28"/>
          <w:szCs w:val="28"/>
        </w:rPr>
        <w:t>ế</w:t>
      </w:r>
      <w:r>
        <w:rPr>
          <w:b/>
          <w:i/>
          <w:sz w:val="28"/>
          <w:szCs w:val="28"/>
        </w:rPr>
        <w:t>t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học về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xã hội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:</w:t>
      </w:r>
    </w:p>
    <w:p w14:paraId="6A2FD303" w14:textId="77777777" w:rsidR="00853057" w:rsidRDefault="00000000">
      <w:pPr>
        <w:ind w:left="101" w:right="67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7BEFC65" w14:textId="77777777" w:rsidR="00853057" w:rsidRDefault="00000000">
      <w:pPr>
        <w:spacing w:line="320" w:lineRule="exact"/>
        <w:ind w:left="101" w:right="569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ử</w:t>
      </w:r>
      <w:r>
        <w:rPr>
          <w:b/>
          <w:sz w:val="28"/>
          <w:szCs w:val="28"/>
        </w:rPr>
        <w:t>.</w:t>
      </w:r>
    </w:p>
    <w:p w14:paraId="04E59486" w14:textId="77777777" w:rsidR="00853057" w:rsidRDefault="00000000">
      <w:pPr>
        <w:spacing w:line="320" w:lineRule="exact"/>
        <w:ind w:left="101" w:right="56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67F8662" w14:textId="77777777" w:rsidR="00853057" w:rsidRDefault="00000000">
      <w:pPr>
        <w:spacing w:before="3"/>
        <w:ind w:left="101" w:right="235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còn gọi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(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 án đúng nh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)</w:t>
      </w:r>
    </w:p>
    <w:p w14:paraId="1553562A" w14:textId="77777777" w:rsidR="00853057" w:rsidRDefault="00000000">
      <w:pPr>
        <w:spacing w:line="320" w:lineRule="exact"/>
        <w:ind w:left="101" w:right="7218"/>
        <w:jc w:val="both"/>
        <w:rPr>
          <w:sz w:val="28"/>
          <w:szCs w:val="28"/>
        </w:rPr>
      </w:pPr>
      <w:r>
        <w:rPr>
          <w:sz w:val="28"/>
          <w:szCs w:val="28"/>
        </w:rPr>
        <w:t>a. Thuyết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khả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91D46C6" w14:textId="77777777" w:rsidR="00853057" w:rsidRDefault="00000000">
      <w:pPr>
        <w:spacing w:before="8" w:line="320" w:lineRule="exact"/>
        <w:ind w:left="101" w:right="634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ả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c. Thuyết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nhận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uận. 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nhận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330F8A4" w14:textId="77777777" w:rsidR="00853057" w:rsidRDefault="00000000">
      <w:pPr>
        <w:spacing w:line="320" w:lineRule="exact"/>
        <w:ind w:left="101" w:right="7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34: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hân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</w:p>
    <w:p w14:paraId="78BF75D4" w14:textId="77777777" w:rsidR="00853057" w:rsidRDefault="00000000">
      <w:pPr>
        <w:spacing w:line="320" w:lineRule="exact"/>
        <w:ind w:left="101" w:right="8814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64184671" w14:textId="77777777" w:rsidR="00853057" w:rsidRDefault="00000000">
      <w:pPr>
        <w:spacing w:before="3"/>
        <w:ind w:left="101" w:right="5324"/>
        <w:jc w:val="both"/>
        <w:rPr>
          <w:sz w:val="28"/>
          <w:szCs w:val="28"/>
        </w:rPr>
      </w:pPr>
      <w:r>
        <w:rPr>
          <w:sz w:val="28"/>
          <w:szCs w:val="28"/>
        </w:rPr>
        <w:t>a. Ý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ấp nă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quyền.</w:t>
      </w:r>
    </w:p>
    <w:p w14:paraId="125343C8" w14:textId="77777777" w:rsidR="00853057" w:rsidRDefault="00000000">
      <w:pPr>
        <w:spacing w:before="4" w:line="320" w:lineRule="exact"/>
        <w:ind w:left="101" w:right="3188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ỗ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 c. Ý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nguyện vọng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ân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n.</w:t>
      </w:r>
    </w:p>
    <w:p w14:paraId="1F5C0442" w14:textId="77777777" w:rsidR="00853057" w:rsidRDefault="00000000">
      <w:pPr>
        <w:spacing w:line="320" w:lineRule="exact"/>
        <w:ind w:left="101" w:right="624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1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281C1F16" w14:textId="77777777" w:rsidR="00853057" w:rsidRDefault="00000000">
      <w:pPr>
        <w:spacing w:line="320" w:lineRule="exact"/>
        <w:ind w:left="101" w:right="73"/>
        <w:jc w:val="both"/>
        <w:rPr>
          <w:sz w:val="28"/>
          <w:szCs w:val="28"/>
        </w:rPr>
      </w:pPr>
      <w:r>
        <w:rPr>
          <w:b/>
          <w:i/>
          <w:spacing w:val="-2"/>
          <w:sz w:val="28"/>
          <w:szCs w:val="28"/>
        </w:rPr>
        <w:t>C</w:t>
      </w:r>
      <w:r>
        <w:rPr>
          <w:b/>
          <w:i/>
          <w:sz w:val="28"/>
          <w:szCs w:val="28"/>
        </w:rPr>
        <w:t>âu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35: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</w:p>
    <w:p w14:paraId="59E150EE" w14:textId="77777777" w:rsidR="00853057" w:rsidRDefault="00000000">
      <w:pPr>
        <w:spacing w:before="3"/>
        <w:ind w:left="101" w:right="5582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</w:t>
      </w:r>
      <w:r>
        <w:rPr>
          <w:spacing w:val="-3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33EA8E4F" w14:textId="77777777" w:rsidR="00853057" w:rsidRDefault="00000000">
      <w:pPr>
        <w:spacing w:before="4" w:line="320" w:lineRule="exact"/>
        <w:ind w:left="101" w:right="4469"/>
        <w:rPr>
          <w:sz w:val="28"/>
          <w:szCs w:val="28"/>
        </w:rPr>
      </w:pPr>
      <w:r>
        <w:rPr>
          <w:sz w:val="28"/>
          <w:szCs w:val="28"/>
        </w:rPr>
        <w:t>a. Thúc đ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ển. 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nhân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ân.</w:t>
      </w:r>
    </w:p>
    <w:p w14:paraId="486229FE" w14:textId="77777777" w:rsidR="00853057" w:rsidRDefault="00000000">
      <w:pPr>
        <w:spacing w:line="320" w:lineRule="exact"/>
        <w:ind w:left="101" w:right="4158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>c.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ạo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ông bằng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8F1BF13" w14:textId="77777777" w:rsidR="00853057" w:rsidRDefault="00000000">
      <w:pPr>
        <w:spacing w:before="54"/>
        <w:ind w:left="101" w:right="72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d. </w:t>
      </w:r>
      <w:r>
        <w:rPr>
          <w:b/>
          <w:spacing w:val="-3"/>
          <w:sz w:val="28"/>
          <w:szCs w:val="28"/>
        </w:rPr>
        <w:t>B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6D3C38E1" w14:textId="77777777" w:rsidR="00853057" w:rsidRDefault="00000000">
      <w:pPr>
        <w:spacing w:line="320" w:lineRule="exact"/>
        <w:ind w:left="101" w:right="73"/>
        <w:jc w:val="both"/>
        <w:rPr>
          <w:sz w:val="28"/>
          <w:szCs w:val="28"/>
        </w:rPr>
      </w:pPr>
      <w:r>
        <w:rPr>
          <w:b/>
          <w:color w:val="FF0000"/>
          <w:spacing w:val="-2"/>
          <w:sz w:val="28"/>
          <w:szCs w:val="28"/>
        </w:rPr>
        <w:t>C</w:t>
      </w:r>
      <w:r>
        <w:rPr>
          <w:b/>
          <w:color w:val="FF0000"/>
          <w:spacing w:val="2"/>
          <w:sz w:val="28"/>
          <w:szCs w:val="28"/>
        </w:rPr>
        <w:t>Ò</w:t>
      </w:r>
      <w:r>
        <w:rPr>
          <w:b/>
          <w:color w:val="FF0000"/>
          <w:sz w:val="28"/>
          <w:szCs w:val="28"/>
        </w:rPr>
        <w:t>N</w:t>
      </w:r>
      <w:r>
        <w:rPr>
          <w:b/>
          <w:color w:val="FF0000"/>
          <w:spacing w:val="22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N</w:t>
      </w:r>
      <w:r>
        <w:rPr>
          <w:b/>
          <w:color w:val="FF0000"/>
          <w:sz w:val="28"/>
          <w:szCs w:val="28"/>
        </w:rPr>
        <w:t>Ê</w:t>
      </w:r>
      <w:r>
        <w:rPr>
          <w:b/>
          <w:color w:val="FF0000"/>
          <w:spacing w:val="3"/>
          <w:sz w:val="28"/>
          <w:szCs w:val="28"/>
        </w:rPr>
        <w:t>́</w:t>
      </w:r>
      <w:r>
        <w:rPr>
          <w:b/>
          <w:color w:val="FF0000"/>
          <w:sz w:val="28"/>
          <w:szCs w:val="28"/>
        </w:rPr>
        <w:t>U</w:t>
      </w:r>
      <w:r>
        <w:rPr>
          <w:b/>
          <w:color w:val="FF0000"/>
          <w:spacing w:val="22"/>
          <w:sz w:val="28"/>
          <w:szCs w:val="28"/>
        </w:rPr>
        <w:t xml:space="preserve"> </w:t>
      </w:r>
      <w:r>
        <w:rPr>
          <w:b/>
          <w:color w:val="FF0000"/>
          <w:spacing w:val="2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>O</w:t>
      </w:r>
      <w:r>
        <w:rPr>
          <w:b/>
          <w:color w:val="FF0000"/>
          <w:spacing w:val="2"/>
          <w:sz w:val="28"/>
          <w:szCs w:val="28"/>
        </w:rPr>
        <w:t>̉</w:t>
      </w:r>
      <w:r>
        <w:rPr>
          <w:b/>
          <w:color w:val="FF0000"/>
          <w:spacing w:val="1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:</w:t>
      </w:r>
      <w:r>
        <w:rPr>
          <w:b/>
          <w:color w:val="FF0000"/>
          <w:spacing w:val="29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K</w:t>
      </w:r>
      <w:r>
        <w:rPr>
          <w:color w:val="000000"/>
          <w:sz w:val="28"/>
          <w:szCs w:val="28"/>
        </w:rPr>
        <w:t>hi</w:t>
      </w:r>
      <w:r>
        <w:rPr>
          <w:color w:val="000000"/>
          <w:spacing w:val="2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</w:t>
      </w:r>
      <w:r>
        <w:rPr>
          <w:color w:val="000000"/>
          <w:spacing w:val="2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hệ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ản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</w:t>
      </w:r>
      <w:r>
        <w:rPr>
          <w:color w:val="000000"/>
          <w:spacing w:val="-5"/>
          <w:sz w:val="28"/>
          <w:szCs w:val="28"/>
        </w:rPr>
        <w:t>u</w:t>
      </w:r>
      <w:r>
        <w:rPr>
          <w:color w:val="000000"/>
          <w:sz w:val="28"/>
          <w:szCs w:val="28"/>
        </w:rPr>
        <w:t>ất</w:t>
      </w:r>
      <w:r>
        <w:rPr>
          <w:color w:val="000000"/>
          <w:spacing w:val="2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</w:t>
      </w:r>
      <w:r>
        <w:rPr>
          <w:color w:val="000000"/>
          <w:spacing w:val="-7"/>
          <w:sz w:val="28"/>
          <w:szCs w:val="28"/>
        </w:rPr>
        <w:t>ư</w:t>
      </w:r>
      <w:r>
        <w:rPr>
          <w:color w:val="000000"/>
          <w:sz w:val="28"/>
          <w:szCs w:val="28"/>
        </w:rPr>
        <w:t>ơ</w:t>
      </w:r>
      <w:r>
        <w:rPr>
          <w:color w:val="000000"/>
          <w:spacing w:val="2"/>
          <w:sz w:val="28"/>
          <w:szCs w:val="28"/>
        </w:rPr>
        <w:t>̣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xem</w:t>
      </w:r>
      <w:r>
        <w:rPr>
          <w:color w:val="000000"/>
          <w:spacing w:val="22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>à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phù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z w:val="28"/>
          <w:szCs w:val="28"/>
        </w:rPr>
        <w:t>ơ</w:t>
      </w:r>
      <w:r>
        <w:rPr>
          <w:color w:val="000000"/>
          <w:spacing w:val="2"/>
          <w:sz w:val="28"/>
          <w:szCs w:val="28"/>
        </w:rPr>
        <w:t>̣</w:t>
      </w:r>
      <w:r>
        <w:rPr>
          <w:color w:val="000000"/>
          <w:sz w:val="28"/>
          <w:szCs w:val="28"/>
        </w:rPr>
        <w:t>p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</w:t>
      </w:r>
      <w:r>
        <w:rPr>
          <w:color w:val="000000"/>
          <w:spacing w:val="-3"/>
          <w:sz w:val="28"/>
          <w:szCs w:val="28"/>
        </w:rPr>
        <w:t>ớ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27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>í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2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</w:t>
      </w:r>
      <w:r>
        <w:rPr>
          <w:color w:val="000000"/>
          <w:spacing w:val="-4"/>
          <w:sz w:val="28"/>
          <w:szCs w:val="28"/>
        </w:rPr>
        <w:t>ấ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và</w:t>
      </w:r>
    </w:p>
    <w:p w14:paraId="3A5F0F0B" w14:textId="77777777" w:rsidR="00853057" w:rsidRDefault="00000000">
      <w:pPr>
        <w:spacing w:before="8" w:line="320" w:lineRule="exact"/>
        <w:ind w:left="101" w:right="4071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: </w:t>
      </w: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 xml:space="preserve">c đẩy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 xml:space="preserve">ển. </w:t>
      </w: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nhân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ân.</w:t>
      </w:r>
    </w:p>
    <w:p w14:paraId="6BD0E3D9" w14:textId="77777777" w:rsidR="00853057" w:rsidRDefault="00000000">
      <w:pPr>
        <w:spacing w:line="320" w:lineRule="exact"/>
        <w:ind w:left="101" w:right="4159"/>
        <w:jc w:val="both"/>
        <w:rPr>
          <w:sz w:val="28"/>
          <w:szCs w:val="28"/>
        </w:rPr>
      </w:pPr>
      <w:r>
        <w:rPr>
          <w:sz w:val="28"/>
          <w:szCs w:val="28"/>
        </w:rPr>
        <w:t>c. Tạo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ông bằng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7C1E747" w14:textId="77777777" w:rsidR="00853057" w:rsidRDefault="00000000">
      <w:pPr>
        <w:spacing w:line="320" w:lineRule="exact"/>
        <w:ind w:left="101" w:right="7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36: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2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</w:t>
      </w:r>
    </w:p>
    <w:p w14:paraId="74D27AE9" w14:textId="77777777" w:rsidR="00853057" w:rsidRDefault="00000000">
      <w:pPr>
        <w:spacing w:before="3"/>
        <w:ind w:left="101" w:right="5036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ang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ẽ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ành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:</w:t>
      </w:r>
    </w:p>
    <w:p w14:paraId="49C240F8" w14:textId="77777777" w:rsidR="00853057" w:rsidRDefault="00000000">
      <w:pPr>
        <w:spacing w:line="320" w:lineRule="exact"/>
        <w:ind w:left="101" w:right="733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ởng.</w:t>
      </w:r>
    </w:p>
    <w:p w14:paraId="3C433B8B" w14:textId="77777777" w:rsidR="00853057" w:rsidRDefault="00000000">
      <w:pPr>
        <w:spacing w:line="320" w:lineRule="exact"/>
        <w:ind w:left="101" w:right="6812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ổng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p. c.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ệ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7A5007FA" w14:textId="77777777" w:rsidR="00853057" w:rsidRDefault="00000000">
      <w:pPr>
        <w:spacing w:line="300" w:lineRule="exact"/>
        <w:ind w:left="101" w:right="687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6B4F02C5" w14:textId="77777777" w:rsidR="00853057" w:rsidRDefault="00000000">
      <w:pPr>
        <w:spacing w:before="3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37: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</w:p>
    <w:p w14:paraId="512A30A2" w14:textId="77777777" w:rsidR="00853057" w:rsidRDefault="00000000">
      <w:pPr>
        <w:spacing w:line="320" w:lineRule="exact"/>
        <w:ind w:left="101" w:right="60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nào.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họn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5A989470" w14:textId="77777777" w:rsidR="00853057" w:rsidRDefault="00000000">
      <w:pPr>
        <w:spacing w:line="320" w:lineRule="exact"/>
        <w:ind w:left="101" w:right="2065"/>
        <w:jc w:val="both"/>
        <w:rPr>
          <w:sz w:val="28"/>
          <w:szCs w:val="28"/>
        </w:rPr>
      </w:pPr>
      <w:r>
        <w:rPr>
          <w:sz w:val="28"/>
          <w:szCs w:val="28"/>
        </w:rPr>
        <w:t>a. Là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 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A836182" w14:textId="77777777" w:rsidR="00853057" w:rsidRDefault="00000000">
      <w:pPr>
        <w:spacing w:before="9" w:line="320" w:lineRule="exact"/>
        <w:ind w:left="101" w:right="110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bộ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ỗi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đoạn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nh. c. Là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D408362" w14:textId="77777777" w:rsidR="00853057" w:rsidRDefault="00000000">
      <w:pPr>
        <w:spacing w:line="320" w:lineRule="exact"/>
        <w:ind w:left="101" w:right="1336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hể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>ên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ục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-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ể</w:t>
      </w:r>
      <w:r>
        <w:rPr>
          <w:b/>
          <w:sz w:val="28"/>
          <w:szCs w:val="28"/>
        </w:rPr>
        <w:t xml:space="preserve">n của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oài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7EFD0131" w14:textId="77777777" w:rsidR="00853057" w:rsidRDefault="00000000">
      <w:pPr>
        <w:spacing w:line="320" w:lineRule="exact"/>
        <w:ind w:left="101" w:right="450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 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n đề?</w:t>
      </w:r>
    </w:p>
    <w:p w14:paraId="4B23B6A7" w14:textId="77777777" w:rsidR="00853057" w:rsidRDefault="00000000">
      <w:pPr>
        <w:spacing w:line="320" w:lineRule="exact"/>
        <w:ind w:left="101" w:right="7388"/>
        <w:jc w:val="both"/>
        <w:rPr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a. </w:t>
      </w:r>
      <w:r>
        <w:rPr>
          <w:b/>
          <w:color w:val="FF0000"/>
          <w:spacing w:val="-2"/>
          <w:sz w:val="28"/>
          <w:szCs w:val="28"/>
        </w:rPr>
        <w:t>C</w:t>
      </w:r>
      <w:r>
        <w:rPr>
          <w:b/>
          <w:color w:val="FF0000"/>
          <w:sz w:val="28"/>
          <w:szCs w:val="28"/>
        </w:rPr>
        <w:t xml:space="preserve">ó 1 vấn </w:t>
      </w:r>
      <w:r>
        <w:rPr>
          <w:b/>
          <w:color w:val="FF0000"/>
          <w:spacing w:val="-1"/>
          <w:sz w:val="28"/>
          <w:szCs w:val="28"/>
        </w:rPr>
        <w:t>đ</w:t>
      </w:r>
      <w:r>
        <w:rPr>
          <w:b/>
          <w:color w:val="FF0000"/>
          <w:sz w:val="28"/>
          <w:szCs w:val="28"/>
        </w:rPr>
        <w:t>ề.</w:t>
      </w:r>
    </w:p>
    <w:p w14:paraId="3422F644" w14:textId="77777777" w:rsidR="00853057" w:rsidRDefault="00000000">
      <w:pPr>
        <w:spacing w:before="9" w:line="320" w:lineRule="exact"/>
        <w:ind w:left="101" w:right="74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 vấn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. 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3 vấn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 vấn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.</w:t>
      </w:r>
    </w:p>
    <w:p w14:paraId="3C4E6120" w14:textId="77777777" w:rsidR="00853057" w:rsidRDefault="00000000">
      <w:pPr>
        <w:spacing w:line="320" w:lineRule="exact"/>
        <w:ind w:left="101" w:right="164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39: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 v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n đề?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ấy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25F0DAF9" w14:textId="77777777" w:rsidR="00853057" w:rsidRDefault="00000000">
      <w:pPr>
        <w:spacing w:line="320" w:lineRule="exact"/>
        <w:ind w:left="101" w:right="5954"/>
        <w:jc w:val="both"/>
        <w:rPr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a. </w:t>
      </w:r>
      <w:r>
        <w:rPr>
          <w:b/>
          <w:color w:val="FF0000"/>
          <w:spacing w:val="-2"/>
          <w:sz w:val="28"/>
          <w:szCs w:val="28"/>
        </w:rPr>
        <w:t>C</w:t>
      </w:r>
      <w:r>
        <w:rPr>
          <w:b/>
          <w:color w:val="FF0000"/>
          <w:sz w:val="28"/>
          <w:szCs w:val="28"/>
        </w:rPr>
        <w:t xml:space="preserve">ó 1 vấn </w:t>
      </w:r>
      <w:r>
        <w:rPr>
          <w:b/>
          <w:color w:val="FF0000"/>
          <w:spacing w:val="-1"/>
          <w:sz w:val="28"/>
          <w:szCs w:val="28"/>
        </w:rPr>
        <w:t>đ</w:t>
      </w:r>
      <w:r>
        <w:rPr>
          <w:b/>
          <w:color w:val="FF0000"/>
          <w:sz w:val="28"/>
          <w:szCs w:val="28"/>
        </w:rPr>
        <w:t xml:space="preserve">ề và </w:t>
      </w:r>
      <w:r>
        <w:rPr>
          <w:b/>
          <w:color w:val="FF0000"/>
          <w:spacing w:val="1"/>
          <w:sz w:val="28"/>
          <w:szCs w:val="28"/>
        </w:rPr>
        <w:t>c</w:t>
      </w:r>
      <w:r>
        <w:rPr>
          <w:b/>
          <w:color w:val="FF0000"/>
          <w:sz w:val="28"/>
          <w:szCs w:val="28"/>
        </w:rPr>
        <w:t xml:space="preserve">ó 2 </w:t>
      </w:r>
      <w:r>
        <w:rPr>
          <w:b/>
          <w:color w:val="FF0000"/>
          <w:spacing w:val="1"/>
          <w:sz w:val="28"/>
          <w:szCs w:val="28"/>
        </w:rPr>
        <w:t>m</w:t>
      </w:r>
      <w:r>
        <w:rPr>
          <w:b/>
          <w:color w:val="FF0000"/>
          <w:sz w:val="28"/>
          <w:szCs w:val="28"/>
        </w:rPr>
        <w:t>ặ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.</w:t>
      </w:r>
    </w:p>
    <w:p w14:paraId="240D4DD6" w14:textId="77777777" w:rsidR="00853057" w:rsidRDefault="00000000">
      <w:pPr>
        <w:spacing w:before="9" w:line="320" w:lineRule="exact"/>
        <w:ind w:left="101" w:right="6067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 vấn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2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. 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1 vấn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1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ặt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3 vấn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3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</w:p>
    <w:p w14:paraId="2D6FDA3E" w14:textId="77777777" w:rsidR="00853057" w:rsidRDefault="00000000">
      <w:pPr>
        <w:spacing w:line="320" w:lineRule="exact"/>
        <w:ind w:left="101" w:right="8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40: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khẳng 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nh đúng 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37144BA6" w14:textId="77777777" w:rsidR="00853057" w:rsidRDefault="00000000">
      <w:pPr>
        <w:spacing w:line="320" w:lineRule="exact"/>
        <w:ind w:left="101" w:right="107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 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cơ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20A6F1F4" w14:textId="77777777" w:rsidR="00853057" w:rsidRDefault="00000000">
      <w:pPr>
        <w:spacing w:before="8" w:line="320" w:lineRule="exact"/>
        <w:ind w:left="101" w:right="217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ồi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dẫn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c.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3F9CDE87" w14:textId="77777777" w:rsidR="00853057" w:rsidRDefault="00000000">
      <w:pPr>
        <w:spacing w:line="300" w:lineRule="exact"/>
        <w:ind w:left="101" w:right="54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 đi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nh 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0011C66D" w14:textId="77777777" w:rsidR="00853057" w:rsidRDefault="00000000">
      <w:pPr>
        <w:spacing w:before="3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ần 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uống, ở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đấu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quyền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i 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 hoa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động 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44F5EDDB" w14:textId="77777777" w:rsidR="00853057" w:rsidRDefault="00000000">
      <w:pPr>
        <w:spacing w:line="320" w:lineRule="exact"/>
        <w:ind w:left="101" w:right="3861"/>
        <w:jc w:val="both"/>
        <w:rPr>
          <w:sz w:val="24"/>
          <w:szCs w:val="24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.Mác</w:t>
      </w:r>
      <w:r>
        <w:rPr>
          <w:b/>
          <w:spacing w:val="2"/>
          <w:sz w:val="28"/>
          <w:szCs w:val="28"/>
        </w:rPr>
        <w:t xml:space="preserve"> </w:t>
      </w:r>
      <w:r>
        <w:rPr>
          <w:i/>
          <w:spacing w:val="1"/>
          <w:sz w:val="24"/>
          <w:szCs w:val="24"/>
        </w:rPr>
        <w:t>“T</w:t>
      </w:r>
      <w:r>
        <w:rPr>
          <w:i/>
          <w:sz w:val="24"/>
          <w:szCs w:val="24"/>
        </w:rPr>
        <w:t>ác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phẩm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hệ</w:t>
      </w:r>
      <w:r>
        <w:rPr>
          <w:i/>
          <w:spacing w:val="-2"/>
          <w:sz w:val="24"/>
          <w:szCs w:val="24"/>
        </w:rPr>
        <w:t xml:space="preserve"> t</w:t>
      </w:r>
      <w:r>
        <w:rPr>
          <w:i/>
          <w:sz w:val="24"/>
          <w:szCs w:val="24"/>
        </w:rPr>
        <w:t>ư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ư</w:t>
      </w:r>
      <w:r>
        <w:rPr>
          <w:i/>
          <w:spacing w:val="2"/>
          <w:sz w:val="24"/>
          <w:szCs w:val="24"/>
        </w:rPr>
        <w:t>ở</w:t>
      </w:r>
      <w:r>
        <w:rPr>
          <w:i/>
          <w:sz w:val="24"/>
          <w:szCs w:val="24"/>
        </w:rPr>
        <w:t xml:space="preserve">ng </w:t>
      </w:r>
      <w:r>
        <w:rPr>
          <w:i/>
          <w:spacing w:val="1"/>
          <w:sz w:val="24"/>
          <w:szCs w:val="24"/>
        </w:rPr>
        <w:t>Đ</w:t>
      </w:r>
      <w:r>
        <w:rPr>
          <w:i/>
          <w:spacing w:val="-1"/>
          <w:sz w:val="24"/>
          <w:szCs w:val="24"/>
        </w:rPr>
        <w:t>ứ</w:t>
      </w:r>
      <w:r>
        <w:rPr>
          <w:i/>
          <w:sz w:val="24"/>
          <w:szCs w:val="24"/>
        </w:rPr>
        <w:t>c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1845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– 18</w:t>
      </w:r>
      <w:r>
        <w:rPr>
          <w:i/>
          <w:spacing w:val="5"/>
          <w:sz w:val="24"/>
          <w:szCs w:val="24"/>
        </w:rPr>
        <w:t>4</w:t>
      </w:r>
      <w:r>
        <w:rPr>
          <w:i/>
          <w:sz w:val="24"/>
          <w:szCs w:val="24"/>
        </w:rPr>
        <w:t>6”</w:t>
      </w:r>
    </w:p>
    <w:p w14:paraId="29B2D57C" w14:textId="77777777" w:rsidR="00853057" w:rsidRDefault="00000000">
      <w:pPr>
        <w:spacing w:line="320" w:lineRule="exact"/>
        <w:ind w:left="101" w:right="7333"/>
        <w:jc w:val="both"/>
        <w:rPr>
          <w:sz w:val="28"/>
          <w:szCs w:val="28"/>
        </w:rPr>
      </w:pPr>
      <w:r>
        <w:rPr>
          <w:sz w:val="28"/>
          <w:szCs w:val="28"/>
        </w:rPr>
        <w:t>b. 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 ghen.</w:t>
      </w:r>
    </w:p>
    <w:p w14:paraId="4CB4BEE0" w14:textId="77777777" w:rsidR="00853057" w:rsidRDefault="00000000">
      <w:pPr>
        <w:spacing w:before="3"/>
        <w:ind w:left="101" w:right="76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4D0B867E" w14:textId="77777777" w:rsidR="00853057" w:rsidRDefault="00000000">
      <w:pPr>
        <w:spacing w:line="320" w:lineRule="exact"/>
        <w:ind w:left="101" w:right="6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42: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nay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>
        <w:rPr>
          <w:spacing w:val="-5"/>
          <w:sz w:val="28"/>
          <w:szCs w:val="28"/>
        </w:rPr>
        <w:t>a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>e</w:t>
      </w:r>
      <w:r>
        <w:rPr>
          <w:sz w:val="28"/>
          <w:szCs w:val="28"/>
        </w:rPr>
        <w:t>book,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ok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v.v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</w:p>
    <w:p w14:paraId="4E3377EC" w14:textId="77777777" w:rsidR="00853057" w:rsidRDefault="00000000">
      <w:pPr>
        <w:spacing w:before="8" w:line="320" w:lineRule="exact"/>
        <w:ind w:left="101" w:right="64"/>
        <w:jc w:val="both"/>
        <w:rPr>
          <w:sz w:val="28"/>
          <w:szCs w:val="28"/>
        </w:rPr>
      </w:pPr>
      <w:r>
        <w:rPr>
          <w:sz w:val="28"/>
          <w:szCs w:val="28"/>
        </w:rPr>
        <w:t>nhân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 chu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ngôn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họ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>n,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e</w:t>
      </w:r>
      <w:r>
        <w:rPr>
          <w:spacing w:val="-2"/>
          <w:sz w:val="28"/>
          <w:szCs w:val="28"/>
        </w:rPr>
        <w:t>w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k.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bạn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4"/>
          <w:sz w:val="28"/>
          <w:szCs w:val="28"/>
        </w:rPr>
        <w:t>ê</w:t>
      </w:r>
      <w:r>
        <w:rPr>
          <w:sz w:val="28"/>
          <w:szCs w:val="28"/>
        </w:rPr>
        <w:t xml:space="preserve">n đề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ập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n</w:t>
      </w:r>
      <w:r>
        <w:rPr>
          <w:b/>
          <w:i/>
          <w:color w:val="FF0000"/>
          <w:spacing w:val="-6"/>
          <w:sz w:val="28"/>
          <w:szCs w:val="28"/>
        </w:rPr>
        <w:t>ộ</w:t>
      </w:r>
      <w:r>
        <w:rPr>
          <w:b/>
          <w:i/>
          <w:color w:val="FF0000"/>
          <w:sz w:val="28"/>
          <w:szCs w:val="28"/>
        </w:rPr>
        <w:t>i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du</w:t>
      </w:r>
      <w:r>
        <w:rPr>
          <w:b/>
          <w:i/>
          <w:color w:val="FF0000"/>
          <w:spacing w:val="-1"/>
          <w:sz w:val="28"/>
          <w:szCs w:val="28"/>
        </w:rPr>
        <w:t>n</w:t>
      </w:r>
      <w:r>
        <w:rPr>
          <w:b/>
          <w:i/>
          <w:color w:val="FF0000"/>
          <w:sz w:val="28"/>
          <w:szCs w:val="28"/>
        </w:rPr>
        <w:t xml:space="preserve">g nào của </w:t>
      </w:r>
      <w:r>
        <w:rPr>
          <w:b/>
          <w:i/>
          <w:color w:val="FF0000"/>
          <w:spacing w:val="1"/>
          <w:sz w:val="28"/>
          <w:szCs w:val="28"/>
        </w:rPr>
        <w:t>tr</w:t>
      </w:r>
      <w:r>
        <w:rPr>
          <w:b/>
          <w:i/>
          <w:color w:val="FF0000"/>
          <w:spacing w:val="2"/>
          <w:sz w:val="28"/>
          <w:szCs w:val="28"/>
        </w:rPr>
        <w:t>i</w:t>
      </w:r>
      <w:r>
        <w:rPr>
          <w:b/>
          <w:i/>
          <w:color w:val="FF0000"/>
          <w:spacing w:val="-4"/>
          <w:sz w:val="28"/>
          <w:szCs w:val="28"/>
        </w:rPr>
        <w:t>ế</w:t>
      </w:r>
      <w:r>
        <w:rPr>
          <w:b/>
          <w:i/>
          <w:color w:val="FF0000"/>
          <w:sz w:val="28"/>
          <w:szCs w:val="28"/>
        </w:rPr>
        <w:t>t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học?</w:t>
      </w:r>
    </w:p>
    <w:p w14:paraId="278C8502" w14:textId="77777777" w:rsidR="00853057" w:rsidRDefault="00000000">
      <w:pPr>
        <w:spacing w:line="320" w:lineRule="exact"/>
        <w:ind w:left="101" w:right="6768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4D76342" w14:textId="77777777" w:rsidR="00853057" w:rsidRDefault="00000000">
      <w:pPr>
        <w:spacing w:before="54"/>
        <w:ind w:left="101"/>
        <w:rPr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 xml:space="preserve">b. </w:t>
      </w:r>
      <w:r>
        <w:rPr>
          <w:b/>
          <w:color w:val="FF0000"/>
          <w:spacing w:val="1"/>
          <w:sz w:val="28"/>
          <w:szCs w:val="28"/>
        </w:rPr>
        <w:t>H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 xml:space="preserve">ện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pacing w:val="2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ợng</w:t>
      </w:r>
      <w:r>
        <w:rPr>
          <w:b/>
          <w:color w:val="FF0000"/>
          <w:spacing w:val="-6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 xml:space="preserve">ha 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>óa con ng</w:t>
      </w:r>
      <w:r>
        <w:rPr>
          <w:b/>
          <w:color w:val="FF0000"/>
          <w:spacing w:val="1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ờ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.</w:t>
      </w:r>
    </w:p>
    <w:p w14:paraId="6607CA6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ạng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3EC625A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 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ew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ke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 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E85F27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quá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ộng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ầ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:</w:t>
      </w:r>
    </w:p>
    <w:p w14:paraId="63B4461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a. Phủ nhận ga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bỏ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ẫu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15F14E9A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ăn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ngẫu n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65611B8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C</w:t>
      </w:r>
      <w:r>
        <w:rPr>
          <w:b/>
          <w:sz w:val="28"/>
          <w:szCs w:val="28"/>
        </w:rPr>
        <w:t>ăn cứ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vào cái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ồng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hời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ớ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cái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ngẫu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ên.</w:t>
      </w:r>
    </w:p>
    <w:p w14:paraId="596AAD23" w14:textId="77777777" w:rsidR="00853057" w:rsidRDefault="00000000">
      <w:pPr>
        <w:spacing w:before="8" w:line="320" w:lineRule="exact"/>
        <w:ind w:left="101" w:right="102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ăn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ngẫu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 nh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ng đồng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ên.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44: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ảnh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:</w:t>
      </w:r>
    </w:p>
    <w:p w14:paraId="6C810B67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2D9F59A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53EBFB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634DD932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3C924DD2" w14:textId="77777777" w:rsidR="00853057" w:rsidRDefault="00000000">
      <w:pPr>
        <w:spacing w:before="3" w:line="320" w:lineRule="exact"/>
        <w:ind w:left="101" w:right="65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45:</w:t>
      </w:r>
      <w:r>
        <w:rPr>
          <w:spacing w:val="4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s(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é</w:t>
      </w:r>
      <w:r>
        <w:rPr>
          <w:spacing w:val="6"/>
          <w:sz w:val="28"/>
          <w:szCs w:val="28"/>
        </w:rPr>
        <w:t>t</w:t>
      </w:r>
      <w:r>
        <w:rPr>
          <w:spacing w:val="1"/>
          <w:sz w:val="28"/>
          <w:szCs w:val="28"/>
        </w:rPr>
        <w:t>)</w:t>
      </w:r>
      <w:r>
        <w:rPr>
          <w:sz w:val="28"/>
          <w:szCs w:val="28"/>
        </w:rPr>
        <w:t>,</w:t>
      </w:r>
      <w:r>
        <w:rPr>
          <w:spacing w:val="3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c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s(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c</w:t>
      </w:r>
      <w:r>
        <w:rPr>
          <w:spacing w:val="2"/>
          <w:sz w:val="28"/>
          <w:szCs w:val="28"/>
        </w:rPr>
        <w:t>lí</w:t>
      </w:r>
      <w:r>
        <w:rPr>
          <w:spacing w:val="-5"/>
          <w:sz w:val="28"/>
          <w:szCs w:val="28"/>
        </w:rPr>
        <w:t>p</w:t>
      </w:r>
      <w:r>
        <w:rPr>
          <w:spacing w:val="1"/>
          <w:sz w:val="28"/>
          <w:szCs w:val="28"/>
        </w:rPr>
        <w:t>)</w:t>
      </w:r>
      <w:r>
        <w:rPr>
          <w:sz w:val="28"/>
          <w:szCs w:val="28"/>
        </w:rPr>
        <w:t>,</w:t>
      </w:r>
      <w:r>
        <w:rPr>
          <w:spacing w:val="3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nax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en</w:t>
      </w:r>
      <w:r>
        <w:rPr>
          <w:spacing w:val="1"/>
          <w:sz w:val="28"/>
          <w:szCs w:val="28"/>
        </w:rPr>
        <w:t>e</w:t>
      </w:r>
      <w:r>
        <w:rPr>
          <w:spacing w:val="-4"/>
          <w:sz w:val="28"/>
          <w:szCs w:val="28"/>
        </w:rPr>
        <w:t>s</w:t>
      </w:r>
      <w:r>
        <w:rPr>
          <w:spacing w:val="1"/>
          <w:sz w:val="28"/>
          <w:szCs w:val="28"/>
        </w:rPr>
        <w:t>(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nax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en)</w:t>
      </w:r>
      <w:r>
        <w:rPr>
          <w:spacing w:val="3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đại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phá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:</w:t>
      </w:r>
    </w:p>
    <w:p w14:paraId="53C05864" w14:textId="77777777" w:rsidR="00853057" w:rsidRDefault="00000000">
      <w:pPr>
        <w:ind w:left="101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hủ ngi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50BCBC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ác.</w:t>
      </w:r>
    </w:p>
    <w:p w14:paraId="00951D70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7396EF2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060D3F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 ngh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1DB00C89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hư</w:t>
      </w:r>
      <w:r>
        <w:rPr>
          <w:b/>
          <w:spacing w:val="1"/>
          <w:sz w:val="28"/>
          <w:szCs w:val="28"/>
        </w:rPr>
        <w:t xml:space="preserve"> 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ỉ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hể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5DDB5E5" w14:textId="77777777" w:rsidR="00853057" w:rsidRDefault="00000000">
      <w:pPr>
        <w:spacing w:before="3" w:line="320" w:lineRule="exact"/>
        <w:ind w:left="101" w:right="5678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2597D70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ấy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đề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uận?</w:t>
      </w:r>
    </w:p>
    <w:p w14:paraId="4D21E4CA" w14:textId="77777777" w:rsidR="00853057" w:rsidRDefault="00000000">
      <w:pPr>
        <w:spacing w:before="46" w:line="260" w:lineRule="exact"/>
        <w:ind w:left="101" w:right="77"/>
        <w:rPr>
          <w:sz w:val="22"/>
          <w:szCs w:val="22"/>
        </w:rPr>
      </w:pPr>
      <w:r>
        <w:rPr>
          <w:b/>
          <w:sz w:val="28"/>
          <w:szCs w:val="28"/>
        </w:rPr>
        <w:t>a.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ó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ền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đề.</w:t>
      </w:r>
      <w:r>
        <w:rPr>
          <w:b/>
          <w:spacing w:val="8"/>
          <w:sz w:val="28"/>
          <w:szCs w:val="28"/>
        </w:rPr>
        <w:t xml:space="preserve"> </w:t>
      </w:r>
      <w:r>
        <w:rPr>
          <w:i/>
          <w:spacing w:val="-2"/>
          <w:sz w:val="22"/>
          <w:szCs w:val="22"/>
        </w:rPr>
        <w:t>“</w:t>
      </w:r>
      <w:r>
        <w:rPr>
          <w:i/>
          <w:spacing w:val="2"/>
          <w:sz w:val="22"/>
          <w:szCs w:val="22"/>
        </w:rPr>
        <w:t>T</w:t>
      </w:r>
      <w:r>
        <w:rPr>
          <w:i/>
          <w:sz w:val="22"/>
          <w:szCs w:val="22"/>
        </w:rPr>
        <w:t>r</w:t>
      </w:r>
      <w:r>
        <w:rPr>
          <w:i/>
          <w:spacing w:val="-2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ế</w:t>
      </w:r>
      <w:r>
        <w:rPr>
          <w:i/>
          <w:sz w:val="22"/>
          <w:szCs w:val="22"/>
        </w:rPr>
        <w:t>t</w:t>
      </w:r>
      <w:r>
        <w:rPr>
          <w:i/>
          <w:spacing w:val="4"/>
          <w:sz w:val="22"/>
          <w:szCs w:val="22"/>
        </w:rPr>
        <w:t xml:space="preserve"> </w:t>
      </w:r>
      <w:r>
        <w:rPr>
          <w:i/>
          <w:sz w:val="22"/>
          <w:szCs w:val="22"/>
        </w:rPr>
        <w:t>học</w:t>
      </w:r>
      <w:r>
        <w:rPr>
          <w:i/>
          <w:spacing w:val="7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ổ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z w:val="22"/>
          <w:szCs w:val="22"/>
        </w:rPr>
        <w:t>đ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ể</w:t>
      </w:r>
      <w:r>
        <w:rPr>
          <w:i/>
          <w:sz w:val="22"/>
          <w:szCs w:val="22"/>
        </w:rPr>
        <w:t>n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Đ</w:t>
      </w:r>
      <w:r>
        <w:rPr>
          <w:i/>
          <w:sz w:val="22"/>
          <w:szCs w:val="22"/>
        </w:rPr>
        <w:t>ứ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;</w:t>
      </w:r>
      <w:r>
        <w:rPr>
          <w:i/>
          <w:spacing w:val="6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k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>nh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ế</w:t>
      </w:r>
      <w:r>
        <w:rPr>
          <w:i/>
          <w:spacing w:val="7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</w:t>
      </w:r>
      <w:r>
        <w:rPr>
          <w:i/>
          <w:spacing w:val="-6"/>
          <w:sz w:val="22"/>
          <w:szCs w:val="22"/>
        </w:rPr>
        <w:t>í</w:t>
      </w:r>
      <w:r>
        <w:rPr>
          <w:i/>
          <w:sz w:val="22"/>
          <w:szCs w:val="22"/>
        </w:rPr>
        <w:t>nh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rị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ổ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z w:val="22"/>
          <w:szCs w:val="22"/>
        </w:rPr>
        <w:t>đ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ể</w:t>
      </w:r>
      <w:r>
        <w:rPr>
          <w:i/>
          <w:sz w:val="22"/>
          <w:szCs w:val="22"/>
        </w:rPr>
        <w:t>n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z w:val="22"/>
          <w:szCs w:val="22"/>
        </w:rPr>
        <w:t>Anh</w:t>
      </w:r>
      <w:r>
        <w:rPr>
          <w:i/>
          <w:spacing w:val="10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v</w:t>
      </w:r>
      <w:r>
        <w:rPr>
          <w:i/>
          <w:sz w:val="22"/>
          <w:szCs w:val="22"/>
        </w:rPr>
        <w:t>à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hủ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z w:val="22"/>
          <w:szCs w:val="22"/>
        </w:rPr>
        <w:t>ngh</w:t>
      </w:r>
      <w:r>
        <w:rPr>
          <w:i/>
          <w:spacing w:val="-1"/>
          <w:sz w:val="22"/>
          <w:szCs w:val="22"/>
        </w:rPr>
        <w:t>ĩ</w:t>
      </w:r>
      <w:r>
        <w:rPr>
          <w:i/>
          <w:sz w:val="22"/>
          <w:szCs w:val="22"/>
        </w:rPr>
        <w:t>a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x</w:t>
      </w:r>
      <w:r>
        <w:rPr>
          <w:i/>
          <w:sz w:val="22"/>
          <w:szCs w:val="22"/>
        </w:rPr>
        <w:t>ã</w:t>
      </w:r>
      <w:r>
        <w:rPr>
          <w:i/>
          <w:spacing w:val="5"/>
          <w:sz w:val="22"/>
          <w:szCs w:val="22"/>
        </w:rPr>
        <w:t xml:space="preserve"> </w:t>
      </w:r>
      <w:r>
        <w:rPr>
          <w:i/>
          <w:sz w:val="22"/>
          <w:szCs w:val="22"/>
        </w:rPr>
        <w:t>hội</w:t>
      </w:r>
      <w:r>
        <w:rPr>
          <w:i/>
          <w:spacing w:val="8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k</w:t>
      </w:r>
      <w:r>
        <w:rPr>
          <w:i/>
          <w:sz w:val="22"/>
          <w:szCs w:val="22"/>
        </w:rPr>
        <w:t xml:space="preserve">hông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ư</w:t>
      </w:r>
      <w:r>
        <w:rPr>
          <w:i/>
          <w:spacing w:val="2"/>
          <w:sz w:val="22"/>
          <w:szCs w:val="22"/>
        </w:rPr>
        <w:t>ở</w:t>
      </w:r>
      <w:r>
        <w:rPr>
          <w:i/>
          <w:sz w:val="22"/>
          <w:szCs w:val="22"/>
        </w:rPr>
        <w:t>ng Pháp”</w:t>
      </w:r>
    </w:p>
    <w:p w14:paraId="2852F5C5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2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ền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.</w:t>
      </w:r>
    </w:p>
    <w:p w14:paraId="11AB5EFC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ó 4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ền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.</w:t>
      </w:r>
    </w:p>
    <w:p w14:paraId="7667A9E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48:</w:t>
      </w:r>
      <w:r>
        <w:rPr>
          <w:spacing w:val="3"/>
          <w:sz w:val="28"/>
          <w:szCs w:val="28"/>
        </w:rPr>
        <w:t xml:space="preserve"> </w:t>
      </w:r>
      <w:r>
        <w:rPr>
          <w:b/>
          <w:i/>
          <w:color w:val="FF0000"/>
          <w:spacing w:val="-2"/>
          <w:sz w:val="28"/>
          <w:szCs w:val="28"/>
        </w:rPr>
        <w:t>Đ</w:t>
      </w:r>
      <w:r>
        <w:rPr>
          <w:b/>
          <w:i/>
          <w:color w:val="FF0000"/>
          <w:spacing w:val="2"/>
          <w:sz w:val="28"/>
          <w:szCs w:val="28"/>
        </w:rPr>
        <w:t>i</w:t>
      </w:r>
      <w:r>
        <w:rPr>
          <w:b/>
          <w:i/>
          <w:color w:val="FF0000"/>
          <w:sz w:val="28"/>
          <w:szCs w:val="28"/>
        </w:rPr>
        <w:t>ều k</w:t>
      </w:r>
      <w:r>
        <w:rPr>
          <w:b/>
          <w:i/>
          <w:color w:val="FF0000"/>
          <w:spacing w:val="2"/>
          <w:sz w:val="28"/>
          <w:szCs w:val="28"/>
        </w:rPr>
        <w:t>i</w:t>
      </w:r>
      <w:r>
        <w:rPr>
          <w:b/>
          <w:i/>
          <w:color w:val="FF0000"/>
          <w:sz w:val="28"/>
          <w:szCs w:val="28"/>
        </w:rPr>
        <w:t>ện cần và đủ</w:t>
      </w:r>
      <w:r>
        <w:rPr>
          <w:b/>
          <w:i/>
          <w:color w:val="FF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để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a ý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z w:val="28"/>
          <w:szCs w:val="28"/>
        </w:rPr>
        <w:t>hư</w:t>
      </w:r>
      <w:r>
        <w:rPr>
          <w:color w:val="000000"/>
          <w:spacing w:val="-7"/>
          <w:sz w:val="28"/>
          <w:szCs w:val="28"/>
        </w:rPr>
        <w:t>́</w:t>
      </w:r>
      <w:r>
        <w:rPr>
          <w:color w:val="000000"/>
          <w:sz w:val="28"/>
          <w:szCs w:val="28"/>
        </w:rPr>
        <w:t xml:space="preserve">c </w:t>
      </w:r>
      <w:r>
        <w:rPr>
          <w:color w:val="000000"/>
          <w:spacing w:val="3"/>
          <w:sz w:val="28"/>
          <w:szCs w:val="28"/>
        </w:rPr>
        <w:t>l</w:t>
      </w:r>
      <w:r>
        <w:rPr>
          <w:color w:val="000000"/>
          <w:sz w:val="28"/>
          <w:szCs w:val="28"/>
        </w:rPr>
        <w:t>à do:</w:t>
      </w:r>
      <w:r>
        <w:rPr>
          <w:color w:val="000000"/>
          <w:spacing w:val="-3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(</w:t>
      </w:r>
      <w:r>
        <w:rPr>
          <w:color w:val="000000"/>
          <w:spacing w:val="-2"/>
          <w:sz w:val="28"/>
          <w:szCs w:val="28"/>
        </w:rPr>
        <w:t>C</w:t>
      </w:r>
      <w:r>
        <w:rPr>
          <w:color w:val="000000"/>
          <w:sz w:val="28"/>
          <w:szCs w:val="28"/>
        </w:rPr>
        <w:t>họn nh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ều đa</w:t>
      </w:r>
      <w:r>
        <w:rPr>
          <w:color w:val="000000"/>
          <w:spacing w:val="1"/>
          <w:sz w:val="28"/>
          <w:szCs w:val="28"/>
        </w:rPr>
        <w:t>́</w:t>
      </w:r>
      <w:r>
        <w:rPr>
          <w:color w:val="000000"/>
          <w:sz w:val="28"/>
          <w:szCs w:val="28"/>
        </w:rPr>
        <w:t>p án)</w:t>
      </w:r>
    </w:p>
    <w:p w14:paraId="01EE2A9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và ngôn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.</w:t>
      </w:r>
    </w:p>
    <w:p w14:paraId="28E569E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B</w:t>
      </w:r>
      <w:r>
        <w:rPr>
          <w:b/>
          <w:sz w:val="28"/>
          <w:szCs w:val="28"/>
        </w:rPr>
        <w:t xml:space="preserve">ộ não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41D9F57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C</w:t>
      </w:r>
      <w:r>
        <w:rPr>
          <w:b/>
          <w:sz w:val="28"/>
          <w:szCs w:val="28"/>
        </w:rPr>
        <w:t xml:space="preserve">ác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hế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7F7688D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u 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16CC82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49: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bắt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đầu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454803A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ô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ệ.</w:t>
      </w:r>
    </w:p>
    <w:p w14:paraId="76C0AB9A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b. Phong k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ến.</w:t>
      </w:r>
    </w:p>
    <w:p w14:paraId="5884365E" w14:textId="77777777" w:rsidR="00853057" w:rsidRDefault="00000000">
      <w:pPr>
        <w:spacing w:line="320" w:lineRule="exact"/>
        <w:ind w:left="101" w:right="6287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hủy. 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6326A510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50: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bệnh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bằng</w:t>
      </w:r>
      <w:r>
        <w:rPr>
          <w:spacing w:val="-4"/>
          <w:sz w:val="28"/>
          <w:szCs w:val="28"/>
        </w:rPr>
        <w:t xml:space="preserve"> c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ặc</w:t>
      </w:r>
    </w:p>
    <w:p w14:paraId="5C974CC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>đây.</w:t>
      </w:r>
      <w:r>
        <w:rPr>
          <w:spacing w:val="4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ạn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hãy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3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4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z w:val="28"/>
          <w:szCs w:val="28"/>
        </w:rPr>
        <w:t>hông</w:t>
      </w:r>
      <w:r>
        <w:rPr>
          <w:spacing w:val="4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3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</w:p>
    <w:p w14:paraId="336837D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403327F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a. Suy nghĩ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nh động nóng vộ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59222E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1"/>
          <w:sz w:val="28"/>
          <w:szCs w:val="28"/>
        </w:rPr>
        <w:t>Q</w:t>
      </w:r>
      <w:r>
        <w:rPr>
          <w:b/>
          <w:sz w:val="28"/>
          <w:szCs w:val="28"/>
        </w:rPr>
        <w:t>uyết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âm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 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ục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êu.</w:t>
      </w:r>
    </w:p>
    <w:p w14:paraId="5251B36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hạy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heo nguyê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vọng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235CA587" w14:textId="77777777" w:rsidR="00853057" w:rsidRDefault="00000000">
      <w:pPr>
        <w:spacing w:line="320" w:lineRule="exact"/>
        <w:ind w:left="10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 xml:space="preserve">hông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ện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khả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3446F27A" w14:textId="77777777" w:rsidR="00853057" w:rsidRDefault="00000000">
      <w:pPr>
        <w:spacing w:before="54"/>
        <w:ind w:left="101" w:right="56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 51: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đâu?</w:t>
      </w:r>
    </w:p>
    <w:p w14:paraId="20D10245" w14:textId="77777777" w:rsidR="00853057" w:rsidRDefault="00000000">
      <w:pPr>
        <w:spacing w:line="320" w:lineRule="exact"/>
        <w:ind w:left="101" w:right="6033"/>
        <w:jc w:val="both"/>
        <w:rPr>
          <w:sz w:val="28"/>
          <w:szCs w:val="28"/>
        </w:rPr>
      </w:pPr>
      <w:r>
        <w:rPr>
          <w:sz w:val="28"/>
          <w:szCs w:val="28"/>
        </w:rPr>
        <w:t>a. Từ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0D50E3A4" w14:textId="77777777" w:rsidR="00853057" w:rsidRDefault="00000000">
      <w:pPr>
        <w:spacing w:before="3"/>
        <w:ind w:left="101" w:right="33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vận động ý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uốn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7339C47F" w14:textId="77777777" w:rsidR="00853057" w:rsidRDefault="00000000">
      <w:pPr>
        <w:spacing w:line="320" w:lineRule="exact"/>
        <w:ind w:left="101" w:right="429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ễn do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cầu của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ễn.</w:t>
      </w:r>
    </w:p>
    <w:p w14:paraId="0A3425A4" w14:textId="77777777" w:rsidR="00853057" w:rsidRDefault="00000000">
      <w:pPr>
        <w:spacing w:line="320" w:lineRule="exact"/>
        <w:ind w:left="101" w:right="63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kỹ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D94AE77" w14:textId="77777777" w:rsidR="00853057" w:rsidRDefault="00000000">
      <w:pPr>
        <w:spacing w:before="8" w:line="320" w:lineRule="exact"/>
        <w:ind w:left="101" w:right="7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52: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xác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ái 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huyển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ẫn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 xml:space="preserve">hau.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BF5D350" w14:textId="77777777" w:rsidR="00853057" w:rsidRDefault="00000000">
      <w:pPr>
        <w:spacing w:before="48" w:line="260" w:lineRule="exact"/>
        <w:ind w:left="101" w:right="72"/>
        <w:rPr>
          <w:sz w:val="22"/>
          <w:szCs w:val="22"/>
        </w:rPr>
      </w:pPr>
      <w:r>
        <w:rPr>
          <w:b/>
          <w:sz w:val="28"/>
          <w:szCs w:val="28"/>
        </w:rPr>
        <w:t>a.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ái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z w:val="28"/>
          <w:szCs w:val="28"/>
        </w:rPr>
        <w:t>chu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g</w:t>
      </w:r>
      <w:r>
        <w:rPr>
          <w:i/>
          <w:spacing w:val="2"/>
          <w:sz w:val="22"/>
          <w:szCs w:val="22"/>
        </w:rPr>
        <w:t>“</w:t>
      </w:r>
      <w:r>
        <w:rPr>
          <w:i/>
          <w:spacing w:val="-2"/>
          <w:sz w:val="22"/>
          <w:szCs w:val="22"/>
        </w:rPr>
        <w:t>N</w:t>
      </w:r>
      <w:r>
        <w:rPr>
          <w:i/>
          <w:sz w:val="22"/>
          <w:szCs w:val="22"/>
        </w:rPr>
        <w:t>hư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m</w:t>
      </w:r>
      <w:r>
        <w:rPr>
          <w:i/>
          <w:sz w:val="22"/>
          <w:szCs w:val="22"/>
        </w:rPr>
        <w:t>ột</w:t>
      </w:r>
      <w:r>
        <w:rPr>
          <w:i/>
          <w:spacing w:val="14"/>
          <w:sz w:val="22"/>
          <w:szCs w:val="22"/>
        </w:rPr>
        <w:t xml:space="preserve"> </w:t>
      </w:r>
      <w:r>
        <w:rPr>
          <w:i/>
          <w:sz w:val="22"/>
          <w:szCs w:val="22"/>
        </w:rPr>
        <w:t>phát</w:t>
      </w:r>
      <w:r>
        <w:rPr>
          <w:i/>
          <w:spacing w:val="14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m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>nh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k</w:t>
      </w:r>
      <w:r>
        <w:rPr>
          <w:i/>
          <w:sz w:val="22"/>
          <w:szCs w:val="22"/>
        </w:rPr>
        <w:t>hoa</w:t>
      </w:r>
      <w:r>
        <w:rPr>
          <w:i/>
          <w:spacing w:val="10"/>
          <w:sz w:val="22"/>
          <w:szCs w:val="22"/>
        </w:rPr>
        <w:t xml:space="preserve"> </w:t>
      </w:r>
      <w:r>
        <w:rPr>
          <w:i/>
          <w:sz w:val="22"/>
          <w:szCs w:val="22"/>
        </w:rPr>
        <w:t>học</w:t>
      </w:r>
      <w:r>
        <w:rPr>
          <w:i/>
          <w:spacing w:val="12"/>
          <w:sz w:val="22"/>
          <w:szCs w:val="22"/>
        </w:rPr>
        <w:t xml:space="preserve"> </w:t>
      </w:r>
      <w:r>
        <w:rPr>
          <w:i/>
          <w:sz w:val="22"/>
          <w:szCs w:val="22"/>
        </w:rPr>
        <w:t>đầu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ê</w:t>
      </w:r>
      <w:r>
        <w:rPr>
          <w:i/>
          <w:sz w:val="22"/>
          <w:szCs w:val="22"/>
        </w:rPr>
        <w:t>n</w:t>
      </w:r>
      <w:r>
        <w:rPr>
          <w:i/>
          <w:spacing w:val="10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à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ái</w:t>
      </w:r>
      <w:r>
        <w:rPr>
          <w:i/>
          <w:spacing w:val="14"/>
          <w:sz w:val="22"/>
          <w:szCs w:val="22"/>
        </w:rPr>
        <w:t xml:space="preserve"> </w:t>
      </w:r>
      <w:r>
        <w:rPr>
          <w:i/>
          <w:spacing w:val="-5"/>
          <w:sz w:val="22"/>
          <w:szCs w:val="22"/>
        </w:rPr>
        <w:t>đ</w:t>
      </w:r>
      <w:r>
        <w:rPr>
          <w:i/>
          <w:spacing w:val="2"/>
          <w:sz w:val="22"/>
          <w:szCs w:val="22"/>
        </w:rPr>
        <w:t>ơ</w:t>
      </w:r>
      <w:r>
        <w:rPr>
          <w:i/>
          <w:sz w:val="22"/>
          <w:szCs w:val="22"/>
        </w:rPr>
        <w:t>n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z w:val="22"/>
          <w:szCs w:val="22"/>
        </w:rPr>
        <w:t>nhất</w:t>
      </w:r>
      <w:r>
        <w:rPr>
          <w:i/>
          <w:spacing w:val="14"/>
          <w:sz w:val="22"/>
          <w:szCs w:val="22"/>
        </w:rPr>
        <w:t xml:space="preserve"> </w:t>
      </w:r>
      <w:r>
        <w:rPr>
          <w:i/>
          <w:sz w:val="22"/>
          <w:szCs w:val="22"/>
        </w:rPr>
        <w:t>sau</w:t>
      </w:r>
      <w:r>
        <w:rPr>
          <w:i/>
          <w:spacing w:val="9"/>
          <w:sz w:val="22"/>
          <w:szCs w:val="22"/>
        </w:rPr>
        <w:t xml:space="preserve"> </w:t>
      </w:r>
      <w:r>
        <w:rPr>
          <w:i/>
          <w:sz w:val="22"/>
          <w:szCs w:val="22"/>
        </w:rPr>
        <w:t>đó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hành</w:t>
      </w:r>
      <w:r>
        <w:rPr>
          <w:i/>
          <w:spacing w:val="10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ái</w:t>
      </w:r>
      <w:r>
        <w:rPr>
          <w:i/>
          <w:spacing w:val="9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hung</w:t>
      </w:r>
      <w:r>
        <w:rPr>
          <w:i/>
          <w:spacing w:val="1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pacing w:val="-5"/>
          <w:sz w:val="22"/>
          <w:szCs w:val="22"/>
        </w:rPr>
        <w:t>h</w:t>
      </w:r>
      <w:r>
        <w:rPr>
          <w:i/>
          <w:sz w:val="22"/>
          <w:szCs w:val="22"/>
        </w:rPr>
        <w:t xml:space="preserve">o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 xml:space="preserve">oàn nhân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oạ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>”</w:t>
      </w:r>
    </w:p>
    <w:p w14:paraId="40B873DD" w14:textId="77777777" w:rsidR="00853057" w:rsidRDefault="00000000">
      <w:pPr>
        <w:spacing w:line="300" w:lineRule="exact"/>
        <w:ind w:left="101" w:right="77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êng.</w:t>
      </w:r>
    </w:p>
    <w:p w14:paraId="7F41A9EA" w14:textId="77777777" w:rsidR="00853057" w:rsidRDefault="00000000">
      <w:pPr>
        <w:spacing w:before="4" w:line="320" w:lineRule="exact"/>
        <w:ind w:left="101" w:right="7357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hù.</w:t>
      </w:r>
    </w:p>
    <w:p w14:paraId="152084E6" w14:textId="77777777" w:rsidR="00853057" w:rsidRDefault="00000000">
      <w:pPr>
        <w:spacing w:line="320" w:lineRule="exact"/>
        <w:ind w:left="101" w:right="150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 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x</w:t>
      </w:r>
      <w:r>
        <w:rPr>
          <w:spacing w:val="-3"/>
          <w:sz w:val="28"/>
          <w:szCs w:val="28"/>
        </w:rPr>
        <w:t>í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1B972E05" w14:textId="77777777" w:rsidR="00853057" w:rsidRDefault="00000000">
      <w:pPr>
        <w:spacing w:line="320" w:lineRule="exact"/>
        <w:ind w:left="101" w:right="71"/>
        <w:jc w:val="both"/>
        <w:rPr>
          <w:sz w:val="22"/>
          <w:szCs w:val="22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3 </w:t>
      </w:r>
      <w:r>
        <w:rPr>
          <w:i/>
          <w:spacing w:val="2"/>
          <w:sz w:val="22"/>
          <w:szCs w:val="22"/>
        </w:rPr>
        <w:t>“</w:t>
      </w:r>
      <w:r>
        <w:rPr>
          <w:i/>
          <w:spacing w:val="-2"/>
          <w:sz w:val="22"/>
          <w:szCs w:val="22"/>
        </w:rPr>
        <w:t>N</w:t>
      </w:r>
      <w:r>
        <w:rPr>
          <w:i/>
          <w:sz w:val="22"/>
          <w:szCs w:val="22"/>
        </w:rPr>
        <w:t>hà n</w:t>
      </w:r>
      <w:r>
        <w:rPr>
          <w:i/>
          <w:spacing w:val="-5"/>
          <w:sz w:val="22"/>
          <w:szCs w:val="22"/>
        </w:rPr>
        <w:t>ư</w:t>
      </w:r>
      <w:r>
        <w:rPr>
          <w:i/>
          <w:spacing w:val="2"/>
          <w:sz w:val="22"/>
          <w:szCs w:val="22"/>
        </w:rPr>
        <w:t>ớ</w:t>
      </w:r>
      <w:r>
        <w:rPr>
          <w:i/>
          <w:sz w:val="22"/>
          <w:szCs w:val="22"/>
        </w:rPr>
        <w:t>c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quản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ý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z w:val="22"/>
          <w:szCs w:val="22"/>
        </w:rPr>
        <w:t xml:space="preserve">dân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ư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ê</w:t>
      </w:r>
      <w:r>
        <w:rPr>
          <w:i/>
          <w:sz w:val="22"/>
          <w:szCs w:val="22"/>
        </w:rPr>
        <w:t xml:space="preserve">n </w:t>
      </w:r>
      <w:r>
        <w:rPr>
          <w:i/>
          <w:spacing w:val="1"/>
          <w:sz w:val="22"/>
          <w:szCs w:val="22"/>
        </w:rPr>
        <w:t>m</w:t>
      </w:r>
      <w:r>
        <w:rPr>
          <w:i/>
          <w:sz w:val="22"/>
          <w:szCs w:val="22"/>
        </w:rPr>
        <w:t>ột</w:t>
      </w:r>
      <w:r>
        <w:rPr>
          <w:i/>
          <w:spacing w:val="-6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v</w:t>
      </w:r>
      <w:r>
        <w:rPr>
          <w:i/>
          <w:sz w:val="22"/>
          <w:szCs w:val="22"/>
        </w:rPr>
        <w:t xml:space="preserve">ùng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 xml:space="preserve">ãnh </w:t>
      </w:r>
      <w:r>
        <w:rPr>
          <w:i/>
          <w:spacing w:val="-6"/>
          <w:sz w:val="22"/>
          <w:szCs w:val="22"/>
        </w:rPr>
        <w:t>t</w:t>
      </w:r>
      <w:r>
        <w:rPr>
          <w:i/>
          <w:sz w:val="22"/>
          <w:szCs w:val="22"/>
        </w:rPr>
        <w:t>hổ;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nhà n</w:t>
      </w:r>
      <w:r>
        <w:rPr>
          <w:i/>
          <w:spacing w:val="-5"/>
          <w:sz w:val="22"/>
          <w:szCs w:val="22"/>
        </w:rPr>
        <w:t>ư</w:t>
      </w:r>
      <w:r>
        <w:rPr>
          <w:i/>
          <w:spacing w:val="2"/>
          <w:sz w:val="22"/>
          <w:szCs w:val="22"/>
        </w:rPr>
        <w:t>ớ</w:t>
      </w:r>
      <w:r>
        <w:rPr>
          <w:i/>
          <w:sz w:val="22"/>
          <w:szCs w:val="22"/>
        </w:rPr>
        <w:t>c</w:t>
      </w:r>
      <w:r>
        <w:rPr>
          <w:i/>
          <w:spacing w:val="-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 xml:space="preserve">ó </w:t>
      </w:r>
      <w:r>
        <w:rPr>
          <w:i/>
          <w:spacing w:val="-5"/>
          <w:sz w:val="22"/>
          <w:szCs w:val="22"/>
        </w:rPr>
        <w:t>h</w:t>
      </w:r>
      <w:r>
        <w:rPr>
          <w:i/>
          <w:sz w:val="22"/>
          <w:szCs w:val="22"/>
        </w:rPr>
        <w:t>ệ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 xml:space="preserve">hống </w:t>
      </w:r>
      <w:r>
        <w:rPr>
          <w:i/>
          <w:spacing w:val="-3"/>
          <w:sz w:val="22"/>
          <w:szCs w:val="22"/>
        </w:rPr>
        <w:t>c</w:t>
      </w:r>
      <w:r>
        <w:rPr>
          <w:i/>
          <w:sz w:val="22"/>
          <w:szCs w:val="22"/>
        </w:rPr>
        <w:t>ơ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quan</w:t>
      </w:r>
      <w:r>
        <w:rPr>
          <w:i/>
          <w:spacing w:val="-5"/>
          <w:sz w:val="22"/>
          <w:szCs w:val="22"/>
        </w:rPr>
        <w:t xml:space="preserve"> </w:t>
      </w:r>
      <w:r>
        <w:rPr>
          <w:i/>
          <w:sz w:val="22"/>
          <w:szCs w:val="22"/>
        </w:rPr>
        <w:t>qu</w:t>
      </w:r>
      <w:r>
        <w:rPr>
          <w:i/>
          <w:spacing w:val="-3"/>
          <w:sz w:val="22"/>
          <w:szCs w:val="22"/>
        </w:rPr>
        <w:t>y</w:t>
      </w:r>
      <w:r>
        <w:rPr>
          <w:i/>
          <w:spacing w:val="2"/>
          <w:sz w:val="22"/>
          <w:szCs w:val="22"/>
        </w:rPr>
        <w:t>ề</w:t>
      </w:r>
      <w:r>
        <w:rPr>
          <w:i/>
          <w:sz w:val="22"/>
          <w:szCs w:val="22"/>
        </w:rPr>
        <w:t xml:space="preserve">n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ự</w:t>
      </w:r>
      <w:r>
        <w:rPr>
          <w:i/>
          <w:spacing w:val="-3"/>
          <w:sz w:val="22"/>
          <w:szCs w:val="22"/>
        </w:rPr>
        <w:t>c</w:t>
      </w:r>
      <w:r>
        <w:rPr>
          <w:i/>
          <w:sz w:val="22"/>
          <w:szCs w:val="22"/>
        </w:rPr>
        <w:t>;</w:t>
      </w:r>
    </w:p>
    <w:p w14:paraId="11CD2DB7" w14:textId="77777777" w:rsidR="00853057" w:rsidRDefault="00000000">
      <w:pPr>
        <w:spacing w:line="240" w:lineRule="exact"/>
        <w:ind w:left="101" w:right="6200"/>
        <w:jc w:val="both"/>
        <w:rPr>
          <w:sz w:val="22"/>
          <w:szCs w:val="22"/>
        </w:rPr>
      </w:pPr>
      <w:r>
        <w:rPr>
          <w:i/>
          <w:sz w:val="22"/>
          <w:szCs w:val="22"/>
        </w:rPr>
        <w:t>nhà nư</w:t>
      </w:r>
      <w:r>
        <w:rPr>
          <w:i/>
          <w:spacing w:val="2"/>
          <w:sz w:val="22"/>
          <w:szCs w:val="22"/>
        </w:rPr>
        <w:t>ớ</w:t>
      </w:r>
      <w:r>
        <w:rPr>
          <w:i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 xml:space="preserve"> c</w:t>
      </w:r>
      <w:r>
        <w:rPr>
          <w:i/>
          <w:sz w:val="22"/>
          <w:szCs w:val="22"/>
        </w:rPr>
        <w:t xml:space="preserve">ó </w:t>
      </w:r>
      <w:r>
        <w:rPr>
          <w:i/>
          <w:spacing w:val="-5"/>
          <w:sz w:val="22"/>
          <w:szCs w:val="22"/>
        </w:rPr>
        <w:t>h</w:t>
      </w:r>
      <w:r>
        <w:rPr>
          <w:i/>
          <w:sz w:val="22"/>
          <w:szCs w:val="22"/>
        </w:rPr>
        <w:t>ệ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 xml:space="preserve">hông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huế</w:t>
      </w:r>
      <w:r>
        <w:rPr>
          <w:i/>
          <w:spacing w:val="2"/>
          <w:sz w:val="22"/>
          <w:szCs w:val="22"/>
        </w:rPr>
        <w:t xml:space="preserve"> k</w:t>
      </w:r>
      <w:r>
        <w:rPr>
          <w:i/>
          <w:sz w:val="22"/>
          <w:szCs w:val="22"/>
        </w:rPr>
        <w:t>hó</w:t>
      </w:r>
      <w:r>
        <w:rPr>
          <w:i/>
          <w:spacing w:val="-5"/>
          <w:sz w:val="22"/>
          <w:szCs w:val="22"/>
        </w:rPr>
        <w:t>a</w:t>
      </w:r>
      <w:r>
        <w:rPr>
          <w:i/>
          <w:sz w:val="22"/>
          <w:szCs w:val="22"/>
        </w:rPr>
        <w:t>”</w:t>
      </w:r>
    </w:p>
    <w:p w14:paraId="075F8C4B" w14:textId="77777777" w:rsidR="00853057" w:rsidRDefault="00000000">
      <w:pPr>
        <w:spacing w:before="1"/>
        <w:ind w:left="101" w:right="82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4 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ó 5.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6.</w:t>
      </w:r>
    </w:p>
    <w:p w14:paraId="7795BF4E" w14:textId="77777777" w:rsidR="00853057" w:rsidRDefault="00000000">
      <w:pPr>
        <w:spacing w:line="300" w:lineRule="exact"/>
        <w:ind w:left="101" w:right="7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54: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, con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uốn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có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ăn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đồ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6D91E07" w14:textId="77777777" w:rsidR="00853057" w:rsidRDefault="00000000">
      <w:pPr>
        <w:spacing w:before="3"/>
        <w:ind w:left="101" w:right="145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vậy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nh vi</w:t>
      </w:r>
      <w:r>
        <w:rPr>
          <w:spacing w:val="2"/>
          <w:sz w:val="28"/>
          <w:szCs w:val="28"/>
        </w:rPr>
        <w:t xml:space="preserve"> 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đầu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7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1261D4C7" w14:textId="77777777" w:rsidR="00853057" w:rsidRDefault="00000000">
      <w:pPr>
        <w:spacing w:line="320" w:lineRule="exact"/>
        <w:ind w:left="101" w:right="6999"/>
        <w:jc w:val="both"/>
        <w:rPr>
          <w:sz w:val="28"/>
          <w:szCs w:val="28"/>
        </w:rPr>
      </w:pPr>
      <w:r>
        <w:rPr>
          <w:sz w:val="28"/>
          <w:szCs w:val="28"/>
        </w:rPr>
        <w:t>a. Tư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E2C8ECA" w14:textId="77777777" w:rsidR="00853057" w:rsidRDefault="00000000">
      <w:pPr>
        <w:spacing w:line="320" w:lineRule="exact"/>
        <w:ind w:left="101" w:right="674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hoạ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E6EB393" w14:textId="77777777" w:rsidR="00853057" w:rsidRDefault="00000000">
      <w:pPr>
        <w:spacing w:before="8" w:line="320" w:lineRule="exact"/>
        <w:ind w:left="101" w:right="6943"/>
        <w:rPr>
          <w:sz w:val="28"/>
          <w:szCs w:val="28"/>
        </w:rPr>
      </w:pPr>
      <w:r>
        <w:rPr>
          <w:sz w:val="28"/>
          <w:szCs w:val="28"/>
        </w:rPr>
        <w:t>c. Tư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động.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7EBE03A" w14:textId="77777777" w:rsidR="00853057" w:rsidRDefault="00000000">
      <w:pPr>
        <w:spacing w:line="320" w:lineRule="exact"/>
        <w:ind w:left="101" w:right="622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à?</w:t>
      </w:r>
    </w:p>
    <w:p w14:paraId="4F05D208" w14:textId="77777777" w:rsidR="00853057" w:rsidRDefault="00000000">
      <w:pPr>
        <w:spacing w:before="3" w:line="320" w:lineRule="exact"/>
        <w:ind w:left="101" w:right="3479"/>
        <w:rPr>
          <w:sz w:val="28"/>
          <w:szCs w:val="28"/>
        </w:rPr>
      </w:pPr>
      <w:r>
        <w:rPr>
          <w:sz w:val="28"/>
          <w:szCs w:val="28"/>
        </w:rPr>
        <w:t>a. Toàn bộ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á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on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D576941" w14:textId="77777777" w:rsidR="00853057" w:rsidRDefault="00000000">
      <w:pPr>
        <w:spacing w:line="320" w:lineRule="exact"/>
        <w:ind w:left="101" w:right="374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 xml:space="preserve">oàn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ộ các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ều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của xã 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D6DAF1E" w14:textId="77777777" w:rsidR="00853057" w:rsidRDefault="00000000">
      <w:pPr>
        <w:spacing w:line="320" w:lineRule="exact"/>
        <w:ind w:left="101" w:right="80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dùng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ỉ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)</w:t>
      </w:r>
    </w:p>
    <w:p w14:paraId="43E3D6D5" w14:textId="77777777" w:rsidR="00853057" w:rsidRDefault="00000000">
      <w:pPr>
        <w:spacing w:before="3"/>
        <w:ind w:left="101" w:right="220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hệ g</w:t>
      </w:r>
      <w:r>
        <w:rPr>
          <w:b/>
          <w:spacing w:val="2"/>
          <w:sz w:val="28"/>
          <w:szCs w:val="28"/>
        </w:rPr>
        <w:t>iữ</w:t>
      </w:r>
      <w:r>
        <w:rPr>
          <w:b/>
          <w:sz w:val="28"/>
          <w:szCs w:val="28"/>
        </w:rPr>
        <w:t>a 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á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6B5876B" w14:textId="77777777" w:rsidR="00853057" w:rsidRDefault="00000000">
      <w:pPr>
        <w:spacing w:before="3" w:line="320" w:lineRule="exact"/>
        <w:ind w:left="101" w:right="3379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dùng. c. </w:t>
      </w:r>
      <w:r>
        <w:rPr>
          <w:spacing w:val="-1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4D18C5C6" w14:textId="77777777" w:rsidR="00853057" w:rsidRDefault="00000000">
      <w:pPr>
        <w:spacing w:line="320" w:lineRule="exact"/>
        <w:ind w:left="101" w:right="39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A6815B8" w14:textId="77777777" w:rsidR="00853057" w:rsidRDefault="00000000">
      <w:pPr>
        <w:spacing w:line="320" w:lineRule="exact"/>
        <w:ind w:left="101" w:right="7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57:</w:t>
      </w:r>
      <w:r>
        <w:rPr>
          <w:spacing w:val="2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nghĩ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úp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ều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ô</w:t>
      </w:r>
      <w:r>
        <w:rPr>
          <w:sz w:val="28"/>
          <w:szCs w:val="28"/>
        </w:rPr>
        <w:t>n</w:t>
      </w:r>
    </w:p>
    <w:p w14:paraId="1616170D" w14:textId="77777777" w:rsidR="00853057" w:rsidRDefault="00000000">
      <w:pPr>
        <w:spacing w:before="3"/>
        <w:ind w:left="101" w:right="1671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uôn khác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uy nghĩ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kẻ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cung đ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 xml:space="preserve">ện,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:</w:t>
      </w:r>
    </w:p>
    <w:p w14:paraId="687F1414" w14:textId="77777777" w:rsidR="00853057" w:rsidRDefault="00000000">
      <w:pPr>
        <w:spacing w:before="3" w:line="320" w:lineRule="exact"/>
        <w:ind w:left="101" w:right="6642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6E32329B" w14:textId="77777777" w:rsidR="00853057" w:rsidRDefault="00000000">
      <w:pPr>
        <w:spacing w:line="320" w:lineRule="exact"/>
        <w:ind w:left="101" w:right="543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vật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 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16CC615E" w14:textId="77777777" w:rsidR="00853057" w:rsidRDefault="00000000">
      <w:pPr>
        <w:spacing w:line="320" w:lineRule="exact"/>
        <w:ind w:left="101" w:right="8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58: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</w:p>
    <w:p w14:paraId="39C00CC5" w14:textId="77777777" w:rsidR="00853057" w:rsidRDefault="00000000">
      <w:pPr>
        <w:spacing w:before="3"/>
        <w:ind w:left="101" w:right="6268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17B6AF32" w14:textId="77777777" w:rsidR="00853057" w:rsidRDefault="00000000">
      <w:pPr>
        <w:spacing w:line="320" w:lineRule="exact"/>
        <w:ind w:left="101" w:right="753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566BCB88" w14:textId="77777777" w:rsidR="00853057" w:rsidRDefault="00000000">
      <w:pPr>
        <w:spacing w:line="320" w:lineRule="exact"/>
        <w:ind w:left="101" w:right="772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06C0D5B" w14:textId="77777777" w:rsidR="00853057" w:rsidRDefault="00000000">
      <w:pPr>
        <w:spacing w:before="3"/>
        <w:ind w:left="101" w:right="7923"/>
        <w:jc w:val="both"/>
        <w:rPr>
          <w:sz w:val="28"/>
          <w:szCs w:val="28"/>
        </w:rPr>
      </w:pPr>
      <w:r>
        <w:rPr>
          <w:sz w:val="28"/>
          <w:szCs w:val="28"/>
        </w:rPr>
        <w:t>c.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C491394" w14:textId="77777777" w:rsidR="00853057" w:rsidRDefault="00000000">
      <w:pPr>
        <w:spacing w:line="320" w:lineRule="exact"/>
        <w:ind w:left="101" w:right="7533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2A810576" w14:textId="77777777" w:rsidR="00853057" w:rsidRDefault="00000000">
      <w:pPr>
        <w:spacing w:before="54"/>
        <w:ind w:left="101" w:right="6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59: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ghèo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đói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dốt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nát –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nhân,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</w:p>
    <w:p w14:paraId="32BB4600" w14:textId="77777777" w:rsidR="00853057" w:rsidRDefault="00000000">
      <w:pPr>
        <w:spacing w:line="320" w:lineRule="exact"/>
        <w:ind w:left="101" w:right="8199"/>
        <w:jc w:val="both"/>
        <w:rPr>
          <w:sz w:val="28"/>
          <w:szCs w:val="28"/>
        </w:rPr>
      </w:pPr>
      <w:r>
        <w:rPr>
          <w:sz w:val="28"/>
          <w:szCs w:val="28"/>
        </w:rPr>
        <w:t>kết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quả?</w:t>
      </w:r>
    </w:p>
    <w:p w14:paraId="55794870" w14:textId="77777777" w:rsidR="00853057" w:rsidRDefault="00000000">
      <w:pPr>
        <w:spacing w:before="8" w:line="320" w:lineRule="exact"/>
        <w:ind w:left="101" w:right="3759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ói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nghèo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nhâ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dốt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 xml:space="preserve">uả. b.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ốt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nhâ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đói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nghèo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>uả.</w:t>
      </w:r>
    </w:p>
    <w:p w14:paraId="28DCD3BF" w14:textId="77777777" w:rsidR="00853057" w:rsidRDefault="00000000">
      <w:pPr>
        <w:spacing w:line="300" w:lineRule="exact"/>
        <w:ind w:left="101" w:right="8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3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ày v</w:t>
      </w:r>
      <w:r>
        <w:rPr>
          <w:b/>
          <w:spacing w:val="2"/>
          <w:sz w:val="28"/>
          <w:szCs w:val="28"/>
        </w:rPr>
        <w:t>ừ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yên </w:t>
      </w:r>
      <w:r>
        <w:rPr>
          <w:b/>
          <w:spacing w:val="4"/>
          <w:sz w:val="28"/>
          <w:szCs w:val="28"/>
        </w:rPr>
        <w:t>n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ày và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v</w:t>
      </w:r>
      <w:r>
        <w:rPr>
          <w:b/>
          <w:spacing w:val="2"/>
          <w:sz w:val="28"/>
          <w:szCs w:val="28"/>
        </w:rPr>
        <w:t>ừ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kết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ả</w:t>
      </w:r>
    </w:p>
    <w:p w14:paraId="3AB3FECF" w14:textId="77777777" w:rsidR="00853057" w:rsidRDefault="00000000">
      <w:pPr>
        <w:spacing w:before="3"/>
        <w:ind w:left="101" w:right="6839"/>
        <w:jc w:val="both"/>
        <w:rPr>
          <w:sz w:val="28"/>
          <w:szCs w:val="28"/>
        </w:rPr>
      </w:pPr>
      <w:r>
        <w:rPr>
          <w:b/>
          <w:sz w:val="28"/>
          <w:szCs w:val="28"/>
        </w:rPr>
        <w:t>của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a.</w:t>
      </w:r>
    </w:p>
    <w:p w14:paraId="26431C6C" w14:textId="77777777" w:rsidR="00853057" w:rsidRDefault="00000000">
      <w:pPr>
        <w:spacing w:line="320" w:lineRule="exact"/>
        <w:ind w:left="101" w:right="58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 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đều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nhân.</w:t>
      </w:r>
    </w:p>
    <w:p w14:paraId="77A6312D" w14:textId="77777777" w:rsidR="00853057" w:rsidRDefault="00000000">
      <w:pPr>
        <w:spacing w:before="3"/>
        <w:ind w:left="101" w:right="5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60: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ặp 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 xml:space="preserve">p nào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nhân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ả?</w:t>
      </w:r>
    </w:p>
    <w:p w14:paraId="3DB9724D" w14:textId="77777777" w:rsidR="00853057" w:rsidRDefault="00000000">
      <w:pPr>
        <w:spacing w:line="320" w:lineRule="exact"/>
        <w:ind w:left="101" w:right="735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ghèo – dố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E62BDA1" w14:textId="77777777" w:rsidR="00853057" w:rsidRDefault="00000000">
      <w:pPr>
        <w:spacing w:line="320" w:lineRule="exact"/>
        <w:ind w:left="101" w:right="7557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uân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hạ. c.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 xml:space="preserve">ông –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ây.</w:t>
      </w:r>
    </w:p>
    <w:p w14:paraId="7D11922A" w14:textId="77777777" w:rsidR="00853057" w:rsidRDefault="00000000">
      <w:pPr>
        <w:spacing w:line="300" w:lineRule="exact"/>
        <w:ind w:left="101" w:right="742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gày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 đê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26215CCE" w14:textId="77777777" w:rsidR="00853057" w:rsidRDefault="00000000">
      <w:pPr>
        <w:spacing w:before="8" w:line="320" w:lineRule="exact"/>
        <w:ind w:left="101" w:right="6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61: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ánh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nh v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68F214F0" w14:textId="77777777" w:rsidR="00853057" w:rsidRDefault="00000000">
      <w:pPr>
        <w:ind w:left="101" w:right="762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2A1A2DAE" w14:textId="77777777" w:rsidR="00853057" w:rsidRDefault="00000000">
      <w:pPr>
        <w:spacing w:line="320" w:lineRule="exact"/>
        <w:ind w:left="101" w:right="627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1"/>
          <w:sz w:val="28"/>
          <w:szCs w:val="28"/>
        </w:rPr>
        <w:t>K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ệm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rộng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95734AB" w14:textId="77777777" w:rsidR="00853057" w:rsidRDefault="00000000">
      <w:pPr>
        <w:spacing w:before="3"/>
        <w:ind w:left="101" w:right="70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ộng.</w:t>
      </w:r>
    </w:p>
    <w:p w14:paraId="318C5066" w14:textId="77777777" w:rsidR="00853057" w:rsidRDefault="00000000">
      <w:pPr>
        <w:spacing w:line="320" w:lineRule="exact"/>
        <w:ind w:left="101" w:right="102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gi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6EF52F72" w14:textId="77777777" w:rsidR="00853057" w:rsidRDefault="00000000">
      <w:pPr>
        <w:spacing w:line="320" w:lineRule="exact"/>
        <w:ind w:left="101" w:right="55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Tồn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nhi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h</w:t>
      </w:r>
      <w:r>
        <w:rPr>
          <w:sz w:val="28"/>
          <w:szCs w:val="28"/>
        </w:rPr>
        <w:t>ấy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c.</w:t>
      </w:r>
    </w:p>
    <w:p w14:paraId="4F2A12D0" w14:textId="77777777" w:rsidR="00853057" w:rsidRDefault="00000000">
      <w:pPr>
        <w:spacing w:before="3"/>
        <w:ind w:left="101" w:right="278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vô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ần bí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bên ng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ài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1C208CB5" w14:textId="77777777" w:rsidR="00853057" w:rsidRDefault="00000000">
      <w:pPr>
        <w:spacing w:line="320" w:lineRule="exact"/>
        <w:ind w:left="101" w:right="68"/>
        <w:jc w:val="both"/>
        <w:rPr>
          <w:sz w:val="28"/>
          <w:szCs w:val="28"/>
        </w:rPr>
      </w:pPr>
      <w:r>
        <w:rPr>
          <w:b/>
          <w:sz w:val="28"/>
          <w:szCs w:val="28"/>
        </w:rPr>
        <w:t>c.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bên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ngoài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con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con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z w:val="28"/>
          <w:szCs w:val="28"/>
        </w:rPr>
        <w:t>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</w:t>
      </w:r>
    </w:p>
    <w:p w14:paraId="27C2B8BF" w14:textId="77777777" w:rsidR="00853057" w:rsidRDefault="00000000">
      <w:pPr>
        <w:spacing w:line="320" w:lineRule="exact"/>
        <w:ind w:left="101" w:right="8623"/>
        <w:jc w:val="both"/>
        <w:rPr>
          <w:sz w:val="28"/>
          <w:szCs w:val="28"/>
        </w:rPr>
      </w:pPr>
      <w:r>
        <w:rPr>
          <w:b/>
          <w:sz w:val="28"/>
          <w:szCs w:val="28"/>
        </w:rPr>
        <w:t>án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74364BAE" w14:textId="77777777" w:rsidR="00853057" w:rsidRDefault="00000000">
      <w:pPr>
        <w:spacing w:before="3"/>
        <w:ind w:left="101" w:right="153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 v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6202394F" w14:textId="77777777" w:rsidR="00853057" w:rsidRDefault="00000000">
      <w:pPr>
        <w:spacing w:line="320" w:lineRule="exact"/>
        <w:ind w:left="101" w:right="70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út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ký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0A5D8982" w14:textId="77777777" w:rsidR="00853057" w:rsidRDefault="00000000">
      <w:pPr>
        <w:spacing w:before="3"/>
        <w:ind w:left="101" w:right="220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chủ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gh</w:t>
      </w:r>
      <w:r>
        <w:rPr>
          <w:b/>
          <w:spacing w:val="1"/>
          <w:sz w:val="28"/>
          <w:szCs w:val="28"/>
        </w:rPr>
        <w:t>ĩ</w:t>
      </w:r>
      <w:r>
        <w:rPr>
          <w:b/>
          <w:sz w:val="28"/>
          <w:szCs w:val="28"/>
        </w:rPr>
        <w:t>a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>g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ê phá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4170F2BA" w14:textId="77777777" w:rsidR="00853057" w:rsidRDefault="00000000">
      <w:pPr>
        <w:spacing w:line="320" w:lineRule="exact"/>
        <w:ind w:left="101" w:right="60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ạng.</w:t>
      </w:r>
    </w:p>
    <w:p w14:paraId="251CB3BF" w14:textId="77777777" w:rsidR="00853057" w:rsidRDefault="00000000">
      <w:pPr>
        <w:spacing w:line="320" w:lineRule="exact"/>
        <w:ind w:left="101" w:right="21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đế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quốc,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đoạn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ao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bản.</w:t>
      </w:r>
    </w:p>
    <w:p w14:paraId="5928689F" w14:textId="77777777" w:rsidR="00853057" w:rsidRDefault="00000000">
      <w:pPr>
        <w:spacing w:before="3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64: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ạnh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gồm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</w:p>
    <w:p w14:paraId="7E428B7A" w14:textId="77777777" w:rsidR="00853057" w:rsidRDefault="00000000">
      <w:pPr>
        <w:spacing w:line="320" w:lineRule="exact"/>
        <w:ind w:left="101" w:right="7919"/>
        <w:jc w:val="both"/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 nào?</w:t>
      </w:r>
    </w:p>
    <w:p w14:paraId="59EDC0DA" w14:textId="77777777" w:rsidR="00853057" w:rsidRDefault="00000000">
      <w:pPr>
        <w:spacing w:before="3"/>
        <w:ind w:left="101" w:right="269"/>
        <w:jc w:val="both"/>
        <w:rPr>
          <w:sz w:val="28"/>
          <w:szCs w:val="28"/>
        </w:rPr>
      </w:pPr>
      <w:r>
        <w:rPr>
          <w:b/>
          <w:sz w:val="28"/>
          <w:szCs w:val="28"/>
        </w:rPr>
        <w:t>a. 3 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an;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2"/>
          <w:sz w:val="28"/>
          <w:szCs w:val="28"/>
        </w:rPr>
        <w:t>í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 xml:space="preserve">hách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h.</w:t>
      </w:r>
    </w:p>
    <w:p w14:paraId="110C5D04" w14:textId="77777777" w:rsidR="00853057" w:rsidRDefault="00000000">
      <w:pPr>
        <w:spacing w:line="320" w:lineRule="exact"/>
        <w:ind w:left="101" w:right="2865"/>
        <w:jc w:val="both"/>
        <w:rPr>
          <w:sz w:val="28"/>
          <w:szCs w:val="28"/>
        </w:rPr>
      </w:pPr>
      <w:r>
        <w:rPr>
          <w:sz w:val="28"/>
          <w:szCs w:val="28"/>
        </w:rPr>
        <w:t>b. 2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 và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 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nh.</w:t>
      </w:r>
    </w:p>
    <w:p w14:paraId="2259128F" w14:textId="77777777" w:rsidR="00853057" w:rsidRDefault="00000000">
      <w:pPr>
        <w:spacing w:line="320" w:lineRule="exact"/>
        <w:ind w:left="101" w:right="2290"/>
        <w:jc w:val="both"/>
        <w:rPr>
          <w:sz w:val="28"/>
          <w:szCs w:val="28"/>
        </w:rPr>
      </w:pPr>
      <w:r>
        <w:rPr>
          <w:sz w:val="28"/>
          <w:szCs w:val="28"/>
        </w:rPr>
        <w:t>c. 3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quan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nh.</w:t>
      </w:r>
    </w:p>
    <w:p w14:paraId="4E29C2F4" w14:textId="77777777" w:rsidR="00853057" w:rsidRDefault="00000000">
      <w:pPr>
        <w:spacing w:before="3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65: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cối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ằng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ãnh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chúa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 xay cha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y bằng 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 xã 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nhà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bản công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ệp.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nói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nêu bật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x</w:t>
      </w:r>
      <w:r>
        <w:rPr>
          <w:spacing w:val="-4"/>
          <w:sz w:val="28"/>
          <w:szCs w:val="28"/>
        </w:rPr>
        <w:t>é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đến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ùng cho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 yếu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ố:</w:t>
      </w:r>
    </w:p>
    <w:p w14:paraId="3328DDAA" w14:textId="77777777" w:rsidR="00853057" w:rsidRDefault="00000000">
      <w:pPr>
        <w:spacing w:before="3" w:line="320" w:lineRule="exact"/>
        <w:ind w:left="101" w:right="6605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động. 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1CC8020" w14:textId="77777777" w:rsidR="00853057" w:rsidRDefault="00000000">
      <w:pPr>
        <w:spacing w:line="320" w:lineRule="exact"/>
        <w:ind w:left="101" w:right="6627"/>
        <w:jc w:val="both"/>
        <w:rPr>
          <w:sz w:val="28"/>
          <w:szCs w:val="28"/>
        </w:rPr>
      </w:pPr>
      <w:r>
        <w:rPr>
          <w:sz w:val="28"/>
          <w:szCs w:val="28"/>
        </w:rPr>
        <w:t>c. 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D5C1C65" w14:textId="77777777" w:rsidR="00853057" w:rsidRDefault="00000000">
      <w:pPr>
        <w:spacing w:line="320" w:lineRule="exact"/>
        <w:ind w:left="101" w:right="670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 xml:space="preserve">ông cụ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31BA478D" w14:textId="77777777" w:rsidR="00853057" w:rsidRDefault="00000000">
      <w:pPr>
        <w:spacing w:before="8" w:line="320" w:lineRule="exact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66:</w:t>
      </w:r>
      <w:r>
        <w:rPr>
          <w:spacing w:val="-2"/>
          <w:sz w:val="28"/>
          <w:szCs w:val="28"/>
        </w:rPr>
        <w:t xml:space="preserve"> C</w:t>
      </w:r>
      <w:r>
        <w:rPr>
          <w:sz w:val="28"/>
          <w:szCs w:val="28"/>
        </w:rPr>
        <w:t>ái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cối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bằng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ãnh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chúa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ến, 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 xay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bằng h</w:t>
      </w:r>
      <w:r>
        <w:rPr>
          <w:spacing w:val="-3"/>
          <w:sz w:val="28"/>
          <w:szCs w:val="28"/>
        </w:rPr>
        <w:t>ơ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có nhà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công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ệp.</w:t>
      </w:r>
      <w:r>
        <w:rPr>
          <w:spacing w:val="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ề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ai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ò quyết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:</w:t>
      </w:r>
    </w:p>
    <w:p w14:paraId="5257C589" w14:textId="77777777" w:rsidR="00853057" w:rsidRDefault="00000000">
      <w:pPr>
        <w:spacing w:line="320" w:lineRule="exact"/>
        <w:ind w:left="101" w:right="3930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</w:t>
      </w:r>
      <w:r>
        <w:rPr>
          <w:b/>
          <w:spacing w:val="-5"/>
          <w:sz w:val="28"/>
          <w:szCs w:val="28"/>
        </w:rPr>
        <w:t>ớ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C420665" w14:textId="77777777" w:rsidR="00853057" w:rsidRDefault="00000000">
      <w:pPr>
        <w:spacing w:before="54"/>
        <w:ind w:left="101" w:right="426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c. </w:t>
      </w:r>
      <w:r>
        <w:rPr>
          <w:spacing w:val="-1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ầng.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5BFBFA33" w14:textId="77777777" w:rsidR="00853057" w:rsidRDefault="00000000">
      <w:pPr>
        <w:spacing w:line="300" w:lineRule="exact"/>
        <w:ind w:left="101" w:right="127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Sai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cổ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CBA687E" w14:textId="77777777" w:rsidR="00853057" w:rsidRDefault="00000000">
      <w:pPr>
        <w:spacing w:line="320" w:lineRule="exact"/>
        <w:ind w:left="101" w:right="518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ồng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hể.</w:t>
      </w:r>
    </w:p>
    <w:p w14:paraId="46478E2D" w14:textId="77777777" w:rsidR="00853057" w:rsidRDefault="00000000">
      <w:pPr>
        <w:spacing w:before="3"/>
        <w:ind w:left="101" w:right="49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ồng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hân nó.</w:t>
      </w:r>
    </w:p>
    <w:p w14:paraId="42263D79" w14:textId="77777777" w:rsidR="00853057" w:rsidRDefault="00000000">
      <w:pPr>
        <w:spacing w:line="320" w:lineRule="exact"/>
        <w:ind w:left="101" w:right="3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ồng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duy 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50111EBA" w14:textId="77777777" w:rsidR="00853057" w:rsidRDefault="00000000">
      <w:pPr>
        <w:spacing w:before="3"/>
        <w:ind w:left="101" w:right="52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68: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a phóng xa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?</w:t>
      </w:r>
    </w:p>
    <w:p w14:paraId="3BD4A242" w14:textId="77777777" w:rsidR="00853057" w:rsidRDefault="00000000">
      <w:pPr>
        <w:spacing w:line="320" w:lineRule="exact"/>
        <w:ind w:left="101" w:right="77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R</w:t>
      </w:r>
      <w:r>
        <w:rPr>
          <w:sz w:val="28"/>
          <w:szCs w:val="28"/>
        </w:rPr>
        <w:t>onghen.</w:t>
      </w:r>
    </w:p>
    <w:p w14:paraId="67618BE6" w14:textId="77777777" w:rsidR="00853057" w:rsidRDefault="00000000">
      <w:pPr>
        <w:spacing w:line="320" w:lineRule="exact"/>
        <w:ind w:left="101" w:right="70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co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cop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z</w:t>
      </w:r>
      <w:r>
        <w:rPr>
          <w:spacing w:val="3"/>
          <w:sz w:val="28"/>
          <w:szCs w:val="28"/>
        </w:rPr>
        <w:t>i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.</w:t>
      </w:r>
    </w:p>
    <w:p w14:paraId="2440F32A" w14:textId="77777777" w:rsidR="00853057" w:rsidRDefault="00000000">
      <w:pPr>
        <w:spacing w:before="3"/>
        <w:ind w:left="101" w:right="581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A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o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ne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enri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e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.</w:t>
      </w:r>
    </w:p>
    <w:p w14:paraId="6ABD485B" w14:textId="77777777" w:rsidR="00853057" w:rsidRDefault="00000000">
      <w:pPr>
        <w:spacing w:line="320" w:lineRule="exact"/>
        <w:ind w:left="101" w:right="76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"/>
          <w:sz w:val="28"/>
          <w:szCs w:val="28"/>
        </w:rPr>
        <w:t>J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b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uno</w:t>
      </w:r>
    </w:p>
    <w:p w14:paraId="7A8DAA70" w14:textId="77777777" w:rsidR="00853057" w:rsidRDefault="00000000">
      <w:pPr>
        <w:spacing w:before="8" w:line="320" w:lineRule="exact"/>
        <w:ind w:left="101" w:right="62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ả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bạn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c,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c,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và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cũng như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kỹ năng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động.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 xml:space="preserve">ậy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g</w:t>
      </w:r>
      <w:r>
        <w:rPr>
          <w:spacing w:val="-4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bạn A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27D093A9" w14:textId="77777777" w:rsidR="00853057" w:rsidRDefault="00000000">
      <w:pPr>
        <w:spacing w:line="300" w:lineRule="exact"/>
        <w:ind w:left="101" w:right="7899"/>
        <w:jc w:val="both"/>
        <w:rPr>
          <w:sz w:val="28"/>
          <w:szCs w:val="28"/>
        </w:rPr>
      </w:pPr>
      <w:r>
        <w:rPr>
          <w:sz w:val="28"/>
          <w:szCs w:val="28"/>
        </w:rPr>
        <w:t>a.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07BD6F5F" w14:textId="77777777" w:rsidR="00853057" w:rsidRDefault="00000000">
      <w:pPr>
        <w:spacing w:before="3"/>
        <w:ind w:left="101" w:right="70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động.</w:t>
      </w:r>
    </w:p>
    <w:p w14:paraId="0966531A" w14:textId="77777777" w:rsidR="00853057" w:rsidRDefault="00000000">
      <w:pPr>
        <w:spacing w:line="320" w:lineRule="exact"/>
        <w:ind w:left="101" w:right="68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Lao động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358EB9C7" w14:textId="77777777" w:rsidR="00853057" w:rsidRDefault="00000000">
      <w:pPr>
        <w:spacing w:before="3"/>
        <w:ind w:left="101" w:right="66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ăng 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3F79DD03" w14:textId="77777777" w:rsidR="00853057" w:rsidRDefault="00000000">
      <w:pPr>
        <w:spacing w:line="320" w:lineRule="exact"/>
        <w:ind w:left="101" w:right="273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70: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 có </w:t>
      </w:r>
      <w:r>
        <w:rPr>
          <w:spacing w:val="-2"/>
          <w:sz w:val="28"/>
          <w:szCs w:val="28"/>
        </w:rPr>
        <w:t>m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y nội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dung?</w:t>
      </w:r>
    </w:p>
    <w:p w14:paraId="41208E23" w14:textId="77777777" w:rsidR="00853057" w:rsidRDefault="00000000">
      <w:pPr>
        <w:spacing w:line="320" w:lineRule="exact"/>
        <w:ind w:left="101" w:right="82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2.</w:t>
      </w:r>
    </w:p>
    <w:p w14:paraId="18F9AA96" w14:textId="77777777" w:rsidR="00853057" w:rsidRDefault="00000000">
      <w:pPr>
        <w:spacing w:before="9" w:line="320" w:lineRule="exact"/>
        <w:ind w:left="101" w:right="822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 xml:space="preserve">ó 3. </w:t>
      </w: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ó 4.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5</w:t>
      </w:r>
    </w:p>
    <w:p w14:paraId="3D11F61D" w14:textId="77777777" w:rsidR="00853057" w:rsidRDefault="00000000">
      <w:pPr>
        <w:spacing w:line="320" w:lineRule="exact"/>
        <w:ind w:left="101" w:right="431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3"/>
          <w:sz w:val="28"/>
          <w:szCs w:val="28"/>
        </w:rPr>
        <w:t>h</w:t>
      </w:r>
      <w:r>
        <w:rPr>
          <w:spacing w:val="-4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Ph.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ngghen?</w:t>
      </w:r>
    </w:p>
    <w:p w14:paraId="751B8428" w14:textId="77777777" w:rsidR="00853057" w:rsidRDefault="00000000">
      <w:pPr>
        <w:spacing w:line="320" w:lineRule="exact"/>
        <w:ind w:left="101" w:right="1915"/>
        <w:jc w:val="both"/>
        <w:rPr>
          <w:sz w:val="24"/>
          <w:szCs w:val="24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B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n 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3"/>
          <w:sz w:val="28"/>
          <w:szCs w:val="28"/>
        </w:rPr>
        <w:t>ứ</w:t>
      </w:r>
      <w:r>
        <w:rPr>
          <w:b/>
          <w:sz w:val="28"/>
          <w:szCs w:val="28"/>
        </w:rPr>
        <w:t>ng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ên </w:t>
      </w:r>
      <w:r>
        <w:rPr>
          <w:i/>
          <w:sz w:val="24"/>
          <w:szCs w:val="24"/>
        </w:rPr>
        <w:t>(h</w:t>
      </w:r>
      <w:r>
        <w:rPr>
          <w:i/>
          <w:spacing w:val="1"/>
          <w:sz w:val="24"/>
          <w:szCs w:val="24"/>
        </w:rPr>
        <w:t>o</w:t>
      </w:r>
      <w:r>
        <w:rPr>
          <w:i/>
          <w:sz w:val="24"/>
          <w:szCs w:val="24"/>
        </w:rPr>
        <w:t>ặc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b</w:t>
      </w:r>
      <w:r>
        <w:rPr>
          <w:i/>
          <w:spacing w:val="-2"/>
          <w:sz w:val="24"/>
          <w:szCs w:val="24"/>
        </w:rPr>
        <w:t>iệ</w:t>
      </w:r>
      <w:r>
        <w:rPr>
          <w:i/>
          <w:sz w:val="24"/>
          <w:szCs w:val="24"/>
        </w:rPr>
        <w:t xml:space="preserve">n </w:t>
      </w:r>
      <w:r>
        <w:rPr>
          <w:i/>
          <w:spacing w:val="-2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ứ</w:t>
      </w:r>
      <w:r>
        <w:rPr>
          <w:i/>
          <w:sz w:val="24"/>
          <w:szCs w:val="24"/>
        </w:rPr>
        <w:t xml:space="preserve">ng </w:t>
      </w:r>
      <w:r>
        <w:rPr>
          <w:i/>
          <w:spacing w:val="3"/>
          <w:sz w:val="24"/>
          <w:szCs w:val="24"/>
        </w:rPr>
        <w:t>t</w:t>
      </w:r>
      <w:r>
        <w:rPr>
          <w:i/>
          <w:sz w:val="24"/>
          <w:szCs w:val="24"/>
        </w:rPr>
        <w:t>h</w:t>
      </w:r>
      <w:r>
        <w:rPr>
          <w:i/>
          <w:spacing w:val="-2"/>
          <w:sz w:val="24"/>
          <w:szCs w:val="24"/>
        </w:rPr>
        <w:t>iê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nh</w:t>
      </w:r>
      <w:r>
        <w:rPr>
          <w:i/>
          <w:spacing w:val="-2"/>
          <w:sz w:val="24"/>
          <w:szCs w:val="24"/>
        </w:rPr>
        <w:t>iê</w:t>
      </w:r>
      <w:r>
        <w:rPr>
          <w:i/>
          <w:sz w:val="24"/>
          <w:szCs w:val="24"/>
        </w:rPr>
        <w:t>n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c</w:t>
      </w:r>
      <w:r>
        <w:rPr>
          <w:i/>
          <w:sz w:val="24"/>
          <w:szCs w:val="24"/>
        </w:rPr>
        <w:t>ũng đúng)</w:t>
      </w:r>
    </w:p>
    <w:p w14:paraId="3BA9F9A1" w14:textId="77777777" w:rsidR="00853057" w:rsidRDefault="00000000">
      <w:pPr>
        <w:spacing w:before="3"/>
        <w:ind w:left="101" w:right="638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do.</w:t>
      </w:r>
    </w:p>
    <w:p w14:paraId="02DA5C26" w14:textId="77777777" w:rsidR="00853057" w:rsidRDefault="00000000">
      <w:pPr>
        <w:spacing w:line="320" w:lineRule="exact"/>
        <w:ind w:left="101" w:right="5259"/>
        <w:jc w:val="both"/>
        <w:rPr>
          <w:sz w:val="28"/>
          <w:szCs w:val="28"/>
        </w:rPr>
      </w:pPr>
      <w:r>
        <w:rPr>
          <w:sz w:val="28"/>
          <w:szCs w:val="28"/>
        </w:rPr>
        <w:t>c. Tuyên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ngôn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0E0DDC4C" w14:textId="77777777" w:rsidR="00853057" w:rsidRDefault="00000000">
      <w:pPr>
        <w:spacing w:line="320" w:lineRule="exact"/>
        <w:ind w:left="101" w:right="657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 đi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hánh.</w:t>
      </w:r>
    </w:p>
    <w:p w14:paraId="44C915D2" w14:textId="77777777" w:rsidR="00853057" w:rsidRDefault="00000000">
      <w:pPr>
        <w:spacing w:before="3"/>
        <w:ind w:left="101" w:right="445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72: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xoay đà</w:t>
      </w:r>
      <w:r>
        <w:rPr>
          <w:spacing w:val="1"/>
          <w:sz w:val="28"/>
          <w:szCs w:val="28"/>
        </w:rPr>
        <w:t xml:space="preserve">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s</w:t>
      </w:r>
      <w:r>
        <w:rPr>
          <w:spacing w:val="1"/>
          <w:sz w:val="28"/>
          <w:szCs w:val="28"/>
        </w:rPr>
        <w:t>ẵ</w:t>
      </w:r>
      <w:r>
        <w:rPr>
          <w:sz w:val="28"/>
          <w:szCs w:val="28"/>
        </w:rPr>
        <w:t>n;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r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hoáng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àn </w:t>
      </w:r>
      <w:r>
        <w:rPr>
          <w:spacing w:val="-4"/>
          <w:sz w:val="28"/>
          <w:szCs w:val="28"/>
        </w:rPr>
        <w:t>ư</w:t>
      </w:r>
      <w:r>
        <w:rPr>
          <w:spacing w:val="2"/>
          <w:sz w:val="28"/>
          <w:szCs w:val="28"/>
        </w:rPr>
        <w:t>ớt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Sông n</w:t>
      </w:r>
      <w:r>
        <w:rPr>
          <w:spacing w:val="-6"/>
          <w:sz w:val="28"/>
          <w:szCs w:val="28"/>
        </w:rPr>
        <w:t>ú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uôn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ù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2"/>
          <w:sz w:val="28"/>
          <w:szCs w:val="28"/>
        </w:rPr>
        <w:t>t</w:t>
      </w:r>
      <w:r>
        <w:rPr>
          <w:spacing w:val="4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ơ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hơ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1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ủ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ồ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hí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hì</w:t>
      </w:r>
      <w:r>
        <w:rPr>
          <w:spacing w:val="2"/>
          <w:sz w:val="28"/>
          <w:szCs w:val="28"/>
        </w:rPr>
        <w:t xml:space="preserve"> c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p 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ù nào 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ắc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-5"/>
          <w:sz w:val="28"/>
          <w:szCs w:val="28"/>
        </w:rPr>
        <w:t>n?</w:t>
      </w:r>
    </w:p>
    <w:p w14:paraId="7156EB55" w14:textId="77777777" w:rsidR="00853057" w:rsidRDefault="00000000">
      <w:pPr>
        <w:spacing w:before="3" w:line="320" w:lineRule="exact"/>
        <w:ind w:left="101" w:right="6305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–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êng. b.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–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2E8F181D" w14:textId="77777777" w:rsidR="00853057" w:rsidRDefault="00000000">
      <w:pPr>
        <w:spacing w:line="320" w:lineRule="exact"/>
        <w:ind w:left="101" w:right="62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 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.</w:t>
      </w:r>
    </w:p>
    <w:p w14:paraId="429CCA4E" w14:textId="77777777" w:rsidR="00853057" w:rsidRDefault="00000000">
      <w:pPr>
        <w:spacing w:line="320" w:lineRule="exact"/>
        <w:ind w:left="101" w:right="600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gẫu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ên.</w:t>
      </w:r>
    </w:p>
    <w:p w14:paraId="1409EDE7" w14:textId="77777777" w:rsidR="00853057" w:rsidRDefault="00000000">
      <w:pPr>
        <w:spacing w:before="3"/>
        <w:ind w:left="101" w:right="329"/>
        <w:jc w:val="both"/>
        <w:rPr>
          <w:sz w:val="24"/>
          <w:szCs w:val="24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x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kh</w:t>
      </w:r>
      <w:r>
        <w:rPr>
          <w:spacing w:val="2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ng 500 – 440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CN</w:t>
      </w:r>
      <w:r>
        <w:rPr>
          <w:sz w:val="28"/>
          <w:szCs w:val="28"/>
        </w:rPr>
        <w:t>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  <w:r>
        <w:rPr>
          <w:spacing w:val="2"/>
          <w:sz w:val="28"/>
          <w:szCs w:val="28"/>
        </w:rPr>
        <w:t xml:space="preserve"> </w:t>
      </w:r>
      <w:r>
        <w:rPr>
          <w:sz w:val="24"/>
          <w:szCs w:val="24"/>
        </w:rPr>
        <w:t>(phư</w:t>
      </w:r>
      <w:r>
        <w:rPr>
          <w:spacing w:val="-2"/>
          <w:sz w:val="24"/>
          <w:szCs w:val="24"/>
        </w:rPr>
        <w:t>ơ</w:t>
      </w:r>
      <w:r>
        <w:rPr>
          <w:sz w:val="24"/>
          <w:szCs w:val="24"/>
        </w:rPr>
        <w:t>ng a</w:t>
      </w:r>
      <w:r>
        <w:rPr>
          <w:spacing w:val="-2"/>
          <w:sz w:val="24"/>
          <w:szCs w:val="24"/>
        </w:rPr>
        <w:t>́</w:t>
      </w:r>
      <w:r>
        <w:rPr>
          <w:sz w:val="24"/>
          <w:szCs w:val="24"/>
        </w:rPr>
        <w:t>n đúng n</w:t>
      </w:r>
      <w:r>
        <w:rPr>
          <w:spacing w:val="1"/>
          <w:sz w:val="24"/>
          <w:szCs w:val="24"/>
        </w:rPr>
        <w:t>h</w:t>
      </w:r>
      <w:r>
        <w:rPr>
          <w:spacing w:val="-2"/>
          <w:sz w:val="24"/>
          <w:szCs w:val="24"/>
        </w:rPr>
        <w:t>ất)</w:t>
      </w:r>
    </w:p>
    <w:p w14:paraId="5BF8690B" w14:textId="77777777" w:rsidR="00853057" w:rsidRDefault="00000000">
      <w:pPr>
        <w:spacing w:line="320" w:lineRule="exact"/>
        <w:ind w:left="101" w:right="65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hà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63E2B8B0" w14:textId="77777777" w:rsidR="00853057" w:rsidRDefault="00000000">
      <w:pPr>
        <w:spacing w:line="320" w:lineRule="exact"/>
        <w:ind w:left="101" w:right="557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N</w:t>
      </w:r>
      <w:r>
        <w:rPr>
          <w:b/>
          <w:sz w:val="28"/>
          <w:szCs w:val="28"/>
        </w:rPr>
        <w:t xml:space="preserve">hà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-2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 xml:space="preserve">ạp cổ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0BD43525" w14:textId="77777777" w:rsidR="00853057" w:rsidRDefault="00000000">
      <w:pPr>
        <w:spacing w:before="8" w:line="320" w:lineRule="exact"/>
        <w:ind w:left="101" w:right="5753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hà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oán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hà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670793EC" w14:textId="77777777" w:rsidR="00853057" w:rsidRDefault="00000000">
      <w:pPr>
        <w:spacing w:line="320" w:lineRule="exact"/>
        <w:ind w:left="101" w:right="42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hành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có 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ấy 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n?</w:t>
      </w:r>
    </w:p>
    <w:p w14:paraId="28C2A984" w14:textId="77777777" w:rsidR="00853057" w:rsidRDefault="00000000">
      <w:pPr>
        <w:spacing w:line="320" w:lineRule="exact"/>
        <w:ind w:left="101" w:right="82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2.</w:t>
      </w:r>
    </w:p>
    <w:p w14:paraId="4EEDEC31" w14:textId="77777777" w:rsidR="00853057" w:rsidRDefault="00000000">
      <w:pPr>
        <w:spacing w:line="320" w:lineRule="exact"/>
        <w:ind w:left="101" w:right="2289"/>
        <w:jc w:val="both"/>
        <w:rPr>
          <w:sz w:val="24"/>
          <w:szCs w:val="24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 xml:space="preserve">ó 3. </w:t>
      </w:r>
      <w:r>
        <w:rPr>
          <w:i/>
          <w:sz w:val="24"/>
          <w:szCs w:val="24"/>
        </w:rPr>
        <w:t>(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ó duy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</w:t>
      </w:r>
      <w:r>
        <w:rPr>
          <w:i/>
          <w:spacing w:val="5"/>
          <w:sz w:val="24"/>
          <w:szCs w:val="24"/>
        </w:rPr>
        <w:t>ậ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 xml:space="preserve"> c</w:t>
      </w:r>
      <w:r>
        <w:rPr>
          <w:i/>
          <w:sz w:val="24"/>
          <w:szCs w:val="24"/>
        </w:rPr>
        <w:t>hất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ph</w:t>
      </w:r>
      <w:r>
        <w:rPr>
          <w:i/>
          <w:spacing w:val="5"/>
          <w:sz w:val="24"/>
          <w:szCs w:val="24"/>
        </w:rPr>
        <w:t>á</w:t>
      </w:r>
      <w:r>
        <w:rPr>
          <w:i/>
          <w:spacing w:val="-2"/>
          <w:sz w:val="24"/>
          <w:szCs w:val="24"/>
        </w:rPr>
        <w:t>c</w:t>
      </w:r>
      <w:r>
        <w:rPr>
          <w:i/>
          <w:sz w:val="24"/>
          <w:szCs w:val="24"/>
        </w:rPr>
        <w:t>; duy</w:t>
      </w:r>
      <w:r>
        <w:rPr>
          <w:i/>
          <w:spacing w:val="-1"/>
          <w:sz w:val="24"/>
          <w:szCs w:val="24"/>
        </w:rPr>
        <w:t xml:space="preserve"> v</w:t>
      </w:r>
      <w:r>
        <w:rPr>
          <w:i/>
          <w:spacing w:val="5"/>
          <w:sz w:val="24"/>
          <w:szCs w:val="24"/>
        </w:rPr>
        <w:t>ậ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b</w:t>
      </w:r>
      <w:r>
        <w:rPr>
          <w:i/>
          <w:spacing w:val="-2"/>
          <w:sz w:val="24"/>
          <w:szCs w:val="24"/>
        </w:rPr>
        <w:t>iệ</w:t>
      </w:r>
      <w:r>
        <w:rPr>
          <w:i/>
          <w:sz w:val="24"/>
          <w:szCs w:val="24"/>
        </w:rPr>
        <w:t>n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c</w:t>
      </w:r>
      <w:r>
        <w:rPr>
          <w:i/>
          <w:sz w:val="24"/>
          <w:szCs w:val="24"/>
        </w:rPr>
        <w:t>hứng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v</w:t>
      </w:r>
      <w:r>
        <w:rPr>
          <w:i/>
          <w:sz w:val="24"/>
          <w:szCs w:val="24"/>
        </w:rPr>
        <w:t>à duy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ật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pacing w:val="-2"/>
          <w:sz w:val="24"/>
          <w:szCs w:val="24"/>
        </w:rPr>
        <w:t>lịc</w:t>
      </w:r>
      <w:r>
        <w:rPr>
          <w:i/>
          <w:sz w:val="24"/>
          <w:szCs w:val="24"/>
        </w:rPr>
        <w:t xml:space="preserve">h 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ử</w:t>
      </w:r>
      <w:r>
        <w:rPr>
          <w:i/>
          <w:sz w:val="24"/>
          <w:szCs w:val="24"/>
        </w:rPr>
        <w:t>)</w:t>
      </w:r>
    </w:p>
    <w:p w14:paraId="188AF955" w14:textId="77777777" w:rsidR="00853057" w:rsidRDefault="00000000">
      <w:pPr>
        <w:spacing w:before="3"/>
        <w:ind w:left="101" w:right="8273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4.</w:t>
      </w:r>
    </w:p>
    <w:p w14:paraId="268BEA14" w14:textId="77777777" w:rsidR="00853057" w:rsidRDefault="00000000">
      <w:pPr>
        <w:spacing w:before="54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77: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đúng về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học?</w:t>
      </w:r>
      <w:r>
        <w:rPr>
          <w:spacing w:val="1"/>
          <w:sz w:val="28"/>
          <w:szCs w:val="28"/>
        </w:rPr>
        <w:t xml:space="preserve"> (</w:t>
      </w:r>
      <w:r>
        <w:rPr>
          <w:sz w:val="28"/>
          <w:szCs w:val="28"/>
        </w:rPr>
        <w:t>ph</w:t>
      </w:r>
      <w:r>
        <w:rPr>
          <w:spacing w:val="-7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2"/>
          <w:sz w:val="28"/>
          <w:szCs w:val="28"/>
        </w:rPr>
        <w:t>t)</w:t>
      </w:r>
    </w:p>
    <w:p w14:paraId="609FBD9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a. 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6B38DF6F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ọ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à hạt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hế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và 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u</w:t>
      </w:r>
      <w:r>
        <w:rPr>
          <w:b/>
          <w:sz w:val="28"/>
          <w:szCs w:val="28"/>
        </w:rPr>
        <w:t>ậ</w:t>
      </w:r>
      <w:r>
        <w:rPr>
          <w:b/>
          <w:spacing w:val="-1"/>
          <w:sz w:val="28"/>
          <w:szCs w:val="28"/>
        </w:rPr>
        <w:t>n.</w:t>
      </w:r>
    </w:p>
    <w:p w14:paraId="7FE08B2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c. 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quan.</w:t>
      </w:r>
    </w:p>
    <w:p w14:paraId="64472B5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78: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đúng về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</w:t>
      </w:r>
      <w:r>
        <w:rPr>
          <w:spacing w:val="1"/>
          <w:sz w:val="28"/>
          <w:szCs w:val="28"/>
        </w:rPr>
        <w:t>c?</w:t>
      </w:r>
    </w:p>
    <w:p w14:paraId="1955754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a. 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7E81F19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â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z w:val="28"/>
          <w:szCs w:val="28"/>
        </w:rPr>
        <w:t>ủa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pháp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5A1F5B1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ọ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à h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7FF77F9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79: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3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ỳ</w:t>
      </w:r>
      <w:r>
        <w:rPr>
          <w:sz w:val="28"/>
          <w:szCs w:val="28"/>
        </w:rPr>
        <w:t>?</w:t>
      </w:r>
    </w:p>
    <w:p w14:paraId="54E5A63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a. Th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ổ.</w:t>
      </w:r>
    </w:p>
    <w:p w14:paraId="09261281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phu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 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ng.</w:t>
      </w:r>
    </w:p>
    <w:p w14:paraId="14A08AC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hời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6DF89256" w14:textId="77777777" w:rsidR="00853057" w:rsidRDefault="00000000">
      <w:pPr>
        <w:spacing w:before="8" w:line="320" w:lineRule="exact"/>
        <w:ind w:left="101" w:right="38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80: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M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ố nào đóng v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</w:t>
      </w:r>
      <w:r>
        <w:rPr>
          <w:spacing w:val="2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ả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i?</w:t>
      </w:r>
    </w:p>
    <w:p w14:paraId="7412E739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143D6AD3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 xml:space="preserve">hoa </w:t>
      </w:r>
      <w:r>
        <w:rPr>
          <w:spacing w:val="1"/>
          <w:sz w:val="28"/>
          <w:szCs w:val="28"/>
        </w:rPr>
        <w:t>học.</w:t>
      </w:r>
    </w:p>
    <w:p w14:paraId="1337D08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>c. 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1"/>
          <w:sz w:val="28"/>
          <w:szCs w:val="28"/>
        </w:rPr>
        <w:t>th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5F47CDD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60B19D0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81: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"/>
          <w:sz w:val="28"/>
          <w:szCs w:val="28"/>
        </w:rPr>
        <w:t xml:space="preserve"> M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n,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cho 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ng;</w:t>
      </w:r>
    </w:p>
    <w:p w14:paraId="18E21E8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ản 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2"/>
          <w:sz w:val="28"/>
          <w:szCs w:val="28"/>
        </w:rPr>
        <w:t>t.</w:t>
      </w:r>
    </w:p>
    <w:p w14:paraId="35B962E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ế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.</w:t>
      </w:r>
    </w:p>
    <w:p w14:paraId="2415080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4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ác </w:t>
      </w:r>
      <w:r>
        <w:rPr>
          <w:b/>
          <w:spacing w:val="1"/>
          <w:sz w:val="28"/>
          <w:szCs w:val="28"/>
        </w:rPr>
        <w:t>đ</w:t>
      </w:r>
      <w:r>
        <w:rPr>
          <w:b/>
          <w:sz w:val="28"/>
          <w:szCs w:val="28"/>
        </w:rPr>
        <w:t xml:space="preserve">ộng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ên ý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1"/>
          <w:sz w:val="28"/>
          <w:szCs w:val="28"/>
        </w:rPr>
        <w:t>c.</w:t>
      </w:r>
    </w:p>
    <w:p w14:paraId="55E2880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E8A56CD" w14:textId="77777777" w:rsidR="00853057" w:rsidRDefault="00000000">
      <w:pPr>
        <w:spacing w:before="8" w:line="320" w:lineRule="exact"/>
        <w:ind w:left="101" w:right="4553"/>
        <w:rPr>
          <w:sz w:val="28"/>
          <w:szCs w:val="28"/>
        </w:rPr>
      </w:pPr>
      <w:r>
        <w:rPr>
          <w:sz w:val="28"/>
          <w:szCs w:val="28"/>
        </w:rPr>
        <w:t xml:space="preserve">e.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ế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à ý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 82: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r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ng;</w:t>
      </w:r>
    </w:p>
    <w:p w14:paraId="4C30EEE2" w14:textId="77777777" w:rsidR="00853057" w:rsidRDefault="00000000">
      <w:pPr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ản 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2"/>
          <w:sz w:val="28"/>
          <w:szCs w:val="28"/>
        </w:rPr>
        <w:t>t.</w:t>
      </w:r>
    </w:p>
    <w:p w14:paraId="0C492A0C" w14:textId="77777777" w:rsidR="00853057" w:rsidRDefault="00000000">
      <w:pPr>
        <w:spacing w:before="3" w:line="320" w:lineRule="exact"/>
        <w:ind w:left="101" w:right="564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ế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. c.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đ</w:t>
      </w:r>
      <w:r>
        <w:rPr>
          <w:sz w:val="28"/>
          <w:szCs w:val="28"/>
        </w:rPr>
        <w:t xml:space="preserve">ộng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DDECEF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7B609C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 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:</w:t>
      </w:r>
    </w:p>
    <w:p w14:paraId="3DA21ED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a. Th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1"/>
          <w:sz w:val="28"/>
          <w:szCs w:val="28"/>
        </w:rPr>
        <w:t xml:space="preserve"> 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họ</w:t>
      </w:r>
      <w:r>
        <w:rPr>
          <w:spacing w:val="1"/>
          <w:sz w:val="28"/>
          <w:szCs w:val="28"/>
        </w:rPr>
        <w:t>c.</w:t>
      </w:r>
    </w:p>
    <w:p w14:paraId="0F85E82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 xml:space="preserve">hể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học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(</w:t>
      </w:r>
      <w:r>
        <w:rPr>
          <w:b/>
          <w:sz w:val="28"/>
          <w:szCs w:val="28"/>
        </w:rPr>
        <w:t xml:space="preserve">còn 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ể</w:t>
      </w:r>
      <w:r>
        <w:rPr>
          <w:b/>
          <w:sz w:val="28"/>
          <w:szCs w:val="28"/>
        </w:rPr>
        <w:t xml:space="preserve">u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ể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ên xã hộ</w:t>
      </w:r>
      <w:r>
        <w:rPr>
          <w:b/>
          <w:spacing w:val="2"/>
          <w:sz w:val="28"/>
          <w:szCs w:val="28"/>
        </w:rPr>
        <w:t>i)</w:t>
      </w:r>
    </w:p>
    <w:p w14:paraId="1F274BE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ó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con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ời.</w:t>
      </w:r>
    </w:p>
    <w:p w14:paraId="41969CF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 xác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-2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ồn.</w:t>
      </w:r>
    </w:p>
    <w:p w14:paraId="4A10088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84: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 hoa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-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ọng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</w:p>
    <w:p w14:paraId="6424966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à?</w:t>
      </w:r>
    </w:p>
    <w:p w14:paraId="6AAB12C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3FFC7E4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ngh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5485AB7B" w14:textId="77777777" w:rsidR="00853057" w:rsidRDefault="00000000">
      <w:pPr>
        <w:spacing w:before="3"/>
        <w:ind w:left="101"/>
        <w:rPr>
          <w:sz w:val="24"/>
          <w:szCs w:val="24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3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ộ</w:t>
      </w:r>
      <w:r>
        <w:rPr>
          <w:b/>
          <w:sz w:val="28"/>
          <w:szCs w:val="28"/>
        </w:rPr>
        <w:t>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 xml:space="preserve"> </w:t>
      </w:r>
      <w:r>
        <w:rPr>
          <w:i/>
          <w:sz w:val="24"/>
          <w:szCs w:val="24"/>
        </w:rPr>
        <w:t>(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òn h</w:t>
      </w:r>
      <w:r>
        <w:rPr>
          <w:i/>
          <w:spacing w:val="-2"/>
          <w:sz w:val="24"/>
          <w:szCs w:val="24"/>
        </w:rPr>
        <w:t>iể</w:t>
      </w:r>
      <w:r>
        <w:rPr>
          <w:i/>
          <w:sz w:val="24"/>
          <w:szCs w:val="24"/>
        </w:rPr>
        <w:t xml:space="preserve">u </w:t>
      </w:r>
      <w:r>
        <w:rPr>
          <w:i/>
          <w:spacing w:val="-2"/>
          <w:sz w:val="24"/>
          <w:szCs w:val="24"/>
        </w:rPr>
        <w:t>l</w:t>
      </w:r>
      <w:r>
        <w:rPr>
          <w:i/>
          <w:sz w:val="24"/>
          <w:szCs w:val="24"/>
        </w:rPr>
        <w:t xml:space="preserve">à </w:t>
      </w:r>
      <w:r>
        <w:rPr>
          <w:i/>
          <w:spacing w:val="-2"/>
          <w:sz w:val="24"/>
          <w:szCs w:val="24"/>
        </w:rPr>
        <w:t>l</w:t>
      </w:r>
      <w:r>
        <w:rPr>
          <w:i/>
          <w:spacing w:val="5"/>
          <w:sz w:val="24"/>
          <w:szCs w:val="24"/>
        </w:rPr>
        <w:t>a</w:t>
      </w:r>
      <w:r>
        <w:rPr>
          <w:i/>
          <w:sz w:val="24"/>
          <w:szCs w:val="24"/>
        </w:rPr>
        <w:t xml:space="preserve">o </w:t>
      </w:r>
      <w:r>
        <w:rPr>
          <w:i/>
          <w:spacing w:val="1"/>
          <w:sz w:val="24"/>
          <w:szCs w:val="24"/>
        </w:rPr>
        <w:t>đ</w:t>
      </w:r>
      <w:r>
        <w:rPr>
          <w:i/>
          <w:sz w:val="24"/>
          <w:szCs w:val="24"/>
        </w:rPr>
        <w:t xml:space="preserve">ộng </w:t>
      </w:r>
      <w:r>
        <w:rPr>
          <w:i/>
          <w:spacing w:val="2"/>
          <w:sz w:val="24"/>
          <w:szCs w:val="24"/>
        </w:rPr>
        <w:t>s</w:t>
      </w:r>
      <w:r>
        <w:rPr>
          <w:i/>
          <w:sz w:val="24"/>
          <w:szCs w:val="24"/>
        </w:rPr>
        <w:t xml:space="preserve">ản </w:t>
      </w:r>
      <w:r>
        <w:rPr>
          <w:i/>
          <w:spacing w:val="-2"/>
          <w:sz w:val="24"/>
          <w:szCs w:val="24"/>
        </w:rPr>
        <w:t>x</w:t>
      </w:r>
      <w:r>
        <w:rPr>
          <w:i/>
          <w:sz w:val="24"/>
          <w:szCs w:val="24"/>
        </w:rPr>
        <w:t>uấ</w:t>
      </w:r>
      <w:r>
        <w:rPr>
          <w:i/>
          <w:spacing w:val="-2"/>
          <w:sz w:val="24"/>
          <w:szCs w:val="24"/>
        </w:rPr>
        <w:t>t)</w:t>
      </w:r>
    </w:p>
    <w:p w14:paraId="27107C4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1"/>
          <w:sz w:val="28"/>
          <w:szCs w:val="28"/>
        </w:rPr>
        <w:t>đấ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anh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3E7C8D87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5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ngư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 xml:space="preserve">ục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êu,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</w:t>
      </w:r>
      <w:r>
        <w:rPr>
          <w:spacing w:val="-5"/>
          <w:sz w:val="28"/>
          <w:szCs w:val="28"/>
        </w:rPr>
        <w:t>g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-3"/>
          <w:sz w:val="28"/>
          <w:szCs w:val="28"/>
        </w:rPr>
        <w:t>i?</w:t>
      </w:r>
    </w:p>
    <w:p w14:paraId="4B4E56CC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ảng </w:t>
      </w:r>
      <w:r>
        <w:rPr>
          <w:b/>
          <w:spacing w:val="-3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ộ</w:t>
      </w:r>
      <w:r>
        <w:rPr>
          <w:b/>
          <w:sz w:val="28"/>
          <w:szCs w:val="28"/>
        </w:rPr>
        <w:t xml:space="preserve">ng sản </w:t>
      </w:r>
      <w:r>
        <w:rPr>
          <w:b/>
          <w:spacing w:val="2"/>
          <w:sz w:val="28"/>
          <w:szCs w:val="28"/>
        </w:rPr>
        <w:t>V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1764B963" w14:textId="77777777" w:rsidR="00853057" w:rsidRDefault="00000000">
      <w:pPr>
        <w:spacing w:before="3"/>
        <w:ind w:left="10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hủ </w:t>
      </w:r>
      <w:r>
        <w:rPr>
          <w:spacing w:val="2"/>
          <w:sz w:val="28"/>
          <w:szCs w:val="28"/>
        </w:rPr>
        <w:t>tị</w:t>
      </w:r>
      <w:r>
        <w:rPr>
          <w:sz w:val="28"/>
          <w:szCs w:val="28"/>
        </w:rPr>
        <w:t xml:space="preserve">ch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ồ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hí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nh.</w:t>
      </w:r>
    </w:p>
    <w:p w14:paraId="0E28C650" w14:textId="77777777" w:rsidR="00853057" w:rsidRDefault="00000000">
      <w:pPr>
        <w:spacing w:before="54"/>
        <w:ind w:left="101" w:right="805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D4C9925" w14:textId="77777777" w:rsidR="00853057" w:rsidRDefault="00000000">
      <w:pPr>
        <w:spacing w:line="320" w:lineRule="exact"/>
        <w:ind w:left="101" w:right="763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0E9BEF1F" w14:textId="77777777" w:rsidR="00853057" w:rsidRDefault="00000000">
      <w:pPr>
        <w:spacing w:before="8" w:line="320" w:lineRule="exact"/>
        <w:ind w:left="101" w:right="395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ài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4"/>
          <w:sz w:val="28"/>
          <w:szCs w:val="28"/>
        </w:rPr>
        <w:t>m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p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ải 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ng 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huy,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ụng đúng đă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n:</w:t>
      </w:r>
    </w:p>
    <w:p w14:paraId="0F31211A" w14:textId="77777777" w:rsidR="00853057" w:rsidRDefault="00000000">
      <w:pPr>
        <w:spacing w:line="300" w:lineRule="exact"/>
        <w:ind w:left="101" w:right="752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i.</w:t>
      </w:r>
    </w:p>
    <w:p w14:paraId="6ACF95B2" w14:textId="77777777" w:rsidR="00853057" w:rsidRDefault="00000000">
      <w:pPr>
        <w:spacing w:before="8" w:line="320" w:lineRule="exact"/>
        <w:ind w:left="101" w:right="6769"/>
        <w:rPr>
          <w:sz w:val="28"/>
          <w:szCs w:val="28"/>
        </w:rPr>
      </w:pPr>
      <w:r>
        <w:rPr>
          <w:sz w:val="28"/>
          <w:szCs w:val="28"/>
        </w:rPr>
        <w:t>b. Sư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nh dân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ộ</w:t>
      </w:r>
      <w:r>
        <w:rPr>
          <w:spacing w:val="1"/>
          <w:sz w:val="28"/>
          <w:szCs w:val="28"/>
        </w:rPr>
        <w:t xml:space="preserve">c. </w:t>
      </w: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á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n.</w:t>
      </w:r>
    </w:p>
    <w:p w14:paraId="38AEB0CC" w14:textId="77777777" w:rsidR="00853057" w:rsidRDefault="00000000">
      <w:pPr>
        <w:spacing w:line="320" w:lineRule="exact"/>
        <w:ind w:left="101" w:right="63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ch.</w:t>
      </w:r>
    </w:p>
    <w:p w14:paraId="20C14193" w14:textId="77777777" w:rsidR="00853057" w:rsidRDefault="00000000">
      <w:pPr>
        <w:spacing w:before="3" w:line="320" w:lineRule="exact"/>
        <w:ind w:left="101" w:right="522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87: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ồ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hí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nh, con 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oàn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và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à</w:t>
      </w:r>
      <w:r>
        <w:rPr>
          <w:spacing w:val="2"/>
          <w:sz w:val="28"/>
          <w:szCs w:val="28"/>
        </w:rPr>
        <w:t>i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 xml:space="preserve">còn </w:t>
      </w:r>
      <w:r>
        <w:rPr>
          <w:spacing w:val="-4"/>
          <w:sz w:val="28"/>
          <w:szCs w:val="28"/>
        </w:rPr>
        <w:t>h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v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ồng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huyên)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đó </w:t>
      </w:r>
      <w:r>
        <w:rPr>
          <w:spacing w:val="2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ố nào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ố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30FD7879" w14:textId="77777777" w:rsidR="00853057" w:rsidRDefault="00000000">
      <w:pPr>
        <w:spacing w:line="320" w:lineRule="exact"/>
        <w:ind w:left="101" w:right="829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1"/>
          <w:sz w:val="28"/>
          <w:szCs w:val="28"/>
        </w:rPr>
        <w:t>c.</w:t>
      </w:r>
    </w:p>
    <w:p w14:paraId="07038C28" w14:textId="77777777" w:rsidR="00853057" w:rsidRDefault="00000000">
      <w:pPr>
        <w:spacing w:line="320" w:lineRule="exact"/>
        <w:ind w:left="101" w:right="8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E2497F9" w14:textId="77777777" w:rsidR="00853057" w:rsidRDefault="00000000">
      <w:pPr>
        <w:spacing w:before="3"/>
        <w:ind w:left="101" w:right="732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ả đư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và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à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CE70333" w14:textId="77777777" w:rsidR="00853057" w:rsidRDefault="00000000">
      <w:pPr>
        <w:spacing w:line="320" w:lineRule="exact"/>
        <w:ind w:left="101" w:right="635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ọng 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557289E7" w14:textId="77777777" w:rsidR="00853057" w:rsidRDefault="00000000">
      <w:pPr>
        <w:spacing w:line="320" w:lineRule="exact"/>
        <w:ind w:left="101" w:right="11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 hóa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</w:p>
    <w:p w14:paraId="26213C9C" w14:textId="77777777" w:rsidR="00853057" w:rsidRDefault="00000000">
      <w:pPr>
        <w:spacing w:before="3"/>
        <w:ind w:left="101" w:right="108"/>
        <w:jc w:val="both"/>
        <w:rPr>
          <w:sz w:val="28"/>
          <w:szCs w:val="28"/>
        </w:rPr>
      </w:pP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hù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d</w:t>
      </w:r>
      <w:r>
        <w:rPr>
          <w:spacing w:val="3"/>
          <w:sz w:val="28"/>
          <w:szCs w:val="28"/>
        </w:rPr>
        <w:t>i</w:t>
      </w:r>
      <w:r>
        <w:rPr>
          <w:spacing w:val="1"/>
          <w:sz w:val="28"/>
          <w:szCs w:val="28"/>
        </w:rPr>
        <w:t>ễ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không có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đúng 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y</w:t>
      </w:r>
    </w:p>
    <w:p w14:paraId="641EF068" w14:textId="77777777" w:rsidR="00853057" w:rsidRDefault="00000000">
      <w:pPr>
        <w:spacing w:line="320" w:lineRule="exact"/>
        <w:ind w:left="101" w:right="870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11F9A76A" w14:textId="77777777" w:rsidR="00853057" w:rsidRDefault="00000000">
      <w:pPr>
        <w:spacing w:before="3"/>
        <w:ind w:left="101" w:right="81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úng.</w:t>
      </w:r>
    </w:p>
    <w:p w14:paraId="31985AFC" w14:textId="77777777" w:rsidR="00853057" w:rsidRDefault="00000000">
      <w:pPr>
        <w:spacing w:line="320" w:lineRule="exact"/>
        <w:ind w:left="101" w:right="840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a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CE74858" w14:textId="77777777" w:rsidR="00853057" w:rsidRDefault="00000000">
      <w:pPr>
        <w:spacing w:line="320" w:lineRule="exact"/>
        <w:ind w:left="101" w:right="8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vào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hỗ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 nghi</w:t>
      </w:r>
      <w:r>
        <w:rPr>
          <w:spacing w:val="-3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áng</w:t>
      </w:r>
    </w:p>
    <w:p w14:paraId="0FCF26CC" w14:textId="77777777" w:rsidR="00853057" w:rsidRDefault="00000000">
      <w:pPr>
        <w:spacing w:before="3"/>
        <w:ind w:left="101" w:right="2161"/>
        <w:jc w:val="both"/>
        <w:rPr>
          <w:sz w:val="28"/>
          <w:szCs w:val="28"/>
        </w:rPr>
      </w:pP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 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 xml:space="preserve">ộng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91016E2" w14:textId="77777777" w:rsidR="00853057" w:rsidRDefault="00000000">
      <w:pPr>
        <w:spacing w:line="320" w:lineRule="exact"/>
        <w:ind w:left="101" w:right="612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uần ch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dâ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194AAD7A" w14:textId="77777777" w:rsidR="00853057" w:rsidRDefault="00000000">
      <w:pPr>
        <w:spacing w:line="320" w:lineRule="exact"/>
        <w:ind w:left="101" w:right="78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ĩ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nhân.</w:t>
      </w:r>
    </w:p>
    <w:p w14:paraId="60EDDED6" w14:textId="77777777" w:rsidR="00853057" w:rsidRDefault="00000000">
      <w:pPr>
        <w:spacing w:before="3"/>
        <w:ind w:left="101" w:right="79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Lãnh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ụ.</w:t>
      </w:r>
    </w:p>
    <w:p w14:paraId="208A9674" w14:textId="77777777" w:rsidR="00853057" w:rsidRDefault="00000000">
      <w:pPr>
        <w:spacing w:line="320" w:lineRule="exact"/>
        <w:ind w:left="101" w:right="664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 xml:space="preserve">ch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7FBAAA64" w14:textId="77777777" w:rsidR="00853057" w:rsidRDefault="00000000">
      <w:pPr>
        <w:spacing w:before="9" w:line="320" w:lineRule="exact"/>
        <w:ind w:left="101" w:right="49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90: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 h</w:t>
      </w:r>
      <w:r>
        <w:rPr>
          <w:spacing w:val="-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 xml:space="preserve">ế xã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quá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3727BEC2" w14:textId="77777777" w:rsidR="00853057" w:rsidRDefault="00000000">
      <w:pPr>
        <w:spacing w:line="300" w:lineRule="exact"/>
        <w:ind w:left="101" w:right="529"/>
        <w:jc w:val="both"/>
        <w:rPr>
          <w:sz w:val="28"/>
          <w:szCs w:val="28"/>
        </w:rPr>
      </w:pPr>
      <w:r>
        <w:rPr>
          <w:sz w:val="28"/>
          <w:szCs w:val="28"/>
        </w:rPr>
        <w:t>a. Sự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2"/>
          <w:sz w:val="28"/>
          <w:szCs w:val="28"/>
        </w:rPr>
        <w:t>l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3"/>
          <w:sz w:val="28"/>
          <w:szCs w:val="28"/>
        </w:rPr>
        <w:t>l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eo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>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ch đã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pacing w:val="1"/>
          <w:sz w:val="28"/>
          <w:szCs w:val="28"/>
        </w:rPr>
        <w:t>ẵ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</w:p>
    <w:p w14:paraId="0ACDD8D8" w14:textId="77777777" w:rsidR="00853057" w:rsidRDefault="00000000">
      <w:pPr>
        <w:spacing w:before="3"/>
        <w:ind w:left="101" w:right="7198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n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16048B12" w14:textId="77777777" w:rsidR="00853057" w:rsidRDefault="00000000">
      <w:pPr>
        <w:spacing w:line="320" w:lineRule="exact"/>
        <w:ind w:left="101" w:right="802"/>
        <w:jc w:val="both"/>
        <w:rPr>
          <w:sz w:val="28"/>
          <w:szCs w:val="28"/>
        </w:rPr>
      </w:pPr>
      <w:r>
        <w:rPr>
          <w:sz w:val="28"/>
          <w:szCs w:val="28"/>
        </w:rPr>
        <w:t>b. Sự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2"/>
          <w:sz w:val="28"/>
          <w:szCs w:val="28"/>
        </w:rPr>
        <w:t>l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3"/>
          <w:sz w:val="28"/>
          <w:szCs w:val="28"/>
        </w:rPr>
        <w:t>l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ố</w:t>
      </w:r>
      <w:r>
        <w:rPr>
          <w:spacing w:val="2"/>
          <w:sz w:val="28"/>
          <w:szCs w:val="28"/>
        </w:rPr>
        <w:t>i.</w:t>
      </w:r>
    </w:p>
    <w:p w14:paraId="4757F8A5" w14:textId="77777777" w:rsidR="00853057" w:rsidRDefault="00000000">
      <w:pPr>
        <w:spacing w:before="3"/>
        <w:ind w:left="101" w:right="6526"/>
        <w:jc w:val="both"/>
        <w:rPr>
          <w:sz w:val="28"/>
          <w:szCs w:val="28"/>
        </w:rPr>
      </w:pPr>
      <w:r>
        <w:rPr>
          <w:sz w:val="28"/>
          <w:szCs w:val="28"/>
        </w:rPr>
        <w:t>c. Ý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14EABA3F" w14:textId="77777777" w:rsidR="00853057" w:rsidRDefault="00000000">
      <w:pPr>
        <w:spacing w:before="4" w:line="320" w:lineRule="exact"/>
        <w:ind w:left="101" w:right="57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ể</w:t>
      </w:r>
      <w:r>
        <w:rPr>
          <w:b/>
          <w:sz w:val="28"/>
          <w:szCs w:val="28"/>
        </w:rPr>
        <w:t>n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1"/>
          <w:sz w:val="28"/>
          <w:szCs w:val="28"/>
        </w:rPr>
        <w:t>lo</w:t>
      </w:r>
      <w:r>
        <w:rPr>
          <w:b/>
          <w:sz w:val="28"/>
          <w:szCs w:val="28"/>
        </w:rPr>
        <w:t>ại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cơ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ản ch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u </w:t>
      </w:r>
      <w:r>
        <w:rPr>
          <w:b/>
          <w:spacing w:val="-5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động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ác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ách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0BF7B05F" w14:textId="77777777" w:rsidR="00853057" w:rsidRDefault="00000000">
      <w:pPr>
        <w:spacing w:before="5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91: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ch</w:t>
      </w:r>
      <w:r>
        <w:rPr>
          <w:spacing w:val="1"/>
          <w:sz w:val="28"/>
          <w:szCs w:val="28"/>
        </w:rPr>
        <w:t>uẩ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khác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nhau,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</w:p>
    <w:p w14:paraId="3835E9CE" w14:textId="77777777" w:rsidR="00853057" w:rsidRDefault="00000000">
      <w:pPr>
        <w:spacing w:line="320" w:lineRule="exact"/>
        <w:ind w:left="101" w:right="1902"/>
        <w:jc w:val="both"/>
        <w:rPr>
          <w:sz w:val="28"/>
          <w:szCs w:val="28"/>
        </w:rPr>
      </w:pPr>
      <w:r>
        <w:rPr>
          <w:sz w:val="28"/>
          <w:szCs w:val="28"/>
        </w:rPr>
        <w:t>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 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xã 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à:</w:t>
      </w:r>
    </w:p>
    <w:p w14:paraId="07574DA5" w14:textId="77777777" w:rsidR="00853057" w:rsidRDefault="00000000">
      <w:pPr>
        <w:spacing w:line="320" w:lineRule="exact"/>
        <w:ind w:left="101" w:right="645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3B4A6332" w14:textId="77777777" w:rsidR="00853057" w:rsidRDefault="00000000">
      <w:pPr>
        <w:spacing w:line="320" w:lineRule="exact"/>
        <w:ind w:left="101" w:right="70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ao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ộng.</w:t>
      </w:r>
    </w:p>
    <w:p w14:paraId="2FCC4E1B" w14:textId="77777777" w:rsidR="00853057" w:rsidRDefault="00000000">
      <w:pPr>
        <w:spacing w:before="8" w:line="320" w:lineRule="exact"/>
        <w:ind w:left="101" w:right="6605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ộng. 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ộng.</w:t>
      </w:r>
    </w:p>
    <w:p w14:paraId="4BDD2C96" w14:textId="77777777" w:rsidR="00853057" w:rsidRDefault="00000000">
      <w:pPr>
        <w:spacing w:before="5" w:line="320" w:lineRule="exact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92: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6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ù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dùng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 đoa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</w:t>
      </w:r>
    </w:p>
    <w:p w14:paraId="7F045AF8" w14:textId="77777777" w:rsidR="00853057" w:rsidRDefault="00000000">
      <w:pPr>
        <w:spacing w:line="320" w:lineRule="exact"/>
        <w:ind w:left="101" w:right="1074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quan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y.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án:</w:t>
      </w:r>
    </w:p>
    <w:p w14:paraId="6522CC2F" w14:textId="77777777" w:rsidR="00853057" w:rsidRDefault="00000000">
      <w:pPr>
        <w:spacing w:before="54"/>
        <w:ind w:left="101" w:right="704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ao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ộng.</w:t>
      </w:r>
    </w:p>
    <w:p w14:paraId="03001D17" w14:textId="77777777" w:rsidR="00853057" w:rsidRDefault="00000000">
      <w:pPr>
        <w:spacing w:line="320" w:lineRule="exact"/>
        <w:ind w:left="101" w:right="659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ộng.</w:t>
      </w:r>
    </w:p>
    <w:p w14:paraId="3668B20E" w14:textId="77777777" w:rsidR="00853057" w:rsidRDefault="00000000">
      <w:pPr>
        <w:spacing w:before="3"/>
        <w:ind w:left="101" w:right="647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69838D7D" w14:textId="77777777" w:rsidR="00853057" w:rsidRDefault="00000000">
      <w:pPr>
        <w:spacing w:line="320" w:lineRule="exact"/>
        <w:ind w:left="101" w:right="68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ộng.</w:t>
      </w:r>
    </w:p>
    <w:p w14:paraId="76D7F369" w14:textId="77777777" w:rsidR="00853057" w:rsidRDefault="00000000">
      <w:pPr>
        <w:spacing w:line="320" w:lineRule="exact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93: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ù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dùng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</w:p>
    <w:p w14:paraId="55A1FEC6" w14:textId="77777777" w:rsidR="00853057" w:rsidRDefault="00000000">
      <w:pPr>
        <w:spacing w:before="3"/>
        <w:ind w:left="101" w:right="57"/>
        <w:jc w:val="both"/>
        <w:rPr>
          <w:sz w:val="28"/>
          <w:szCs w:val="28"/>
        </w:rPr>
      </w:pPr>
      <w:r>
        <w:rPr>
          <w:sz w:val="28"/>
          <w:szCs w:val="28"/>
        </w:rPr>
        <w:t>đoa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ột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9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5"/>
          <w:sz w:val="28"/>
          <w:szCs w:val="28"/>
        </w:rPr>
        <w:t>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9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quan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y.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án:</w:t>
      </w:r>
    </w:p>
    <w:p w14:paraId="42B7E70B" w14:textId="77777777" w:rsidR="00853057" w:rsidRDefault="00000000">
      <w:pPr>
        <w:spacing w:before="3" w:line="320" w:lineRule="exact"/>
        <w:ind w:left="101" w:right="6955"/>
        <w:rPr>
          <w:sz w:val="28"/>
          <w:szCs w:val="28"/>
        </w:rPr>
      </w:pP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u, b.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2427672A" w14:textId="77777777" w:rsidR="00853057" w:rsidRDefault="00000000">
      <w:pPr>
        <w:spacing w:line="320" w:lineRule="exact"/>
        <w:ind w:left="101" w:right="66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phân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ố</w:t>
      </w:r>
      <w:r>
        <w:rPr>
          <w:spacing w:val="2"/>
          <w:sz w:val="28"/>
          <w:szCs w:val="28"/>
        </w:rPr>
        <w:t>i.</w:t>
      </w:r>
    </w:p>
    <w:p w14:paraId="16AD8BC1" w14:textId="77777777" w:rsidR="00853057" w:rsidRDefault="00000000">
      <w:pPr>
        <w:spacing w:line="320" w:lineRule="exact"/>
        <w:ind w:left="101" w:right="668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1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hệ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1AD72842" w14:textId="77777777" w:rsidR="00853057" w:rsidRDefault="00000000">
      <w:pPr>
        <w:spacing w:before="3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6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ù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dùng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 đoa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5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6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quan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y.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án:</w:t>
      </w:r>
    </w:p>
    <w:p w14:paraId="4B3027D8" w14:textId="77777777" w:rsidR="00853057" w:rsidRDefault="00000000">
      <w:pPr>
        <w:spacing w:line="320" w:lineRule="exact"/>
        <w:ind w:left="101" w:right="610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2"/>
          <w:sz w:val="28"/>
          <w:szCs w:val="28"/>
        </w:rPr>
        <w:t>K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rúc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11756855" w14:textId="77777777" w:rsidR="00853057" w:rsidRDefault="00000000">
      <w:pPr>
        <w:spacing w:before="3"/>
        <w:ind w:left="101" w:right="723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603036B4" w14:textId="77777777" w:rsidR="00853057" w:rsidRDefault="00000000">
      <w:pPr>
        <w:spacing w:line="320" w:lineRule="exact"/>
        <w:ind w:left="101" w:right="629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.</w:t>
      </w:r>
    </w:p>
    <w:p w14:paraId="34AF8F94" w14:textId="77777777" w:rsidR="00853057" w:rsidRDefault="00000000">
      <w:pPr>
        <w:spacing w:line="320" w:lineRule="exact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95: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ốn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cũ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xây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4"/>
          <w:sz w:val="28"/>
          <w:szCs w:val="28"/>
        </w:rPr>
        <w:t>é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</w:p>
    <w:p w14:paraId="4E23E1BA" w14:textId="77777777" w:rsidR="00853057" w:rsidRDefault="00000000">
      <w:pPr>
        <w:spacing w:before="3"/>
        <w:ind w:left="101" w:right="4876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ng 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n:</w:t>
      </w:r>
    </w:p>
    <w:p w14:paraId="519788EA" w14:textId="77777777" w:rsidR="00853057" w:rsidRDefault="00000000">
      <w:pPr>
        <w:spacing w:line="320" w:lineRule="exact"/>
        <w:ind w:left="101" w:right="7274"/>
        <w:jc w:val="both"/>
        <w:rPr>
          <w:sz w:val="28"/>
          <w:szCs w:val="28"/>
        </w:rPr>
      </w:pPr>
      <w:r>
        <w:rPr>
          <w:sz w:val="28"/>
          <w:szCs w:val="28"/>
        </w:rPr>
        <w:t>a. Ý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xã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3D6C6BE0" w14:textId="77777777" w:rsidR="00853057" w:rsidRDefault="00000000">
      <w:pPr>
        <w:spacing w:line="320" w:lineRule="exact"/>
        <w:ind w:left="101" w:right="68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t.</w:t>
      </w:r>
    </w:p>
    <w:p w14:paraId="03733550" w14:textId="77777777" w:rsidR="00853057" w:rsidRDefault="00000000">
      <w:pPr>
        <w:spacing w:before="3"/>
        <w:ind w:left="101" w:right="72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75D0F5BB" w14:textId="77777777" w:rsidR="00853057" w:rsidRDefault="00000000">
      <w:pPr>
        <w:spacing w:line="320" w:lineRule="exact"/>
        <w:ind w:left="101" w:right="644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6C70058F" w14:textId="77777777" w:rsidR="00853057" w:rsidRDefault="00000000">
      <w:pPr>
        <w:spacing w:before="9" w:line="320" w:lineRule="exact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96: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uẩ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 để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khác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ến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 động 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 xml:space="preserve">ế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:</w:t>
      </w:r>
    </w:p>
    <w:p w14:paraId="20923E41" w14:textId="77777777" w:rsidR="00853057" w:rsidRDefault="00000000">
      <w:pPr>
        <w:spacing w:line="320" w:lineRule="exact"/>
        <w:ind w:left="101" w:right="8136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256B0E78" w14:textId="77777777" w:rsidR="00853057" w:rsidRDefault="00000000">
      <w:pPr>
        <w:spacing w:line="320" w:lineRule="exact"/>
        <w:ind w:left="101" w:right="8433"/>
        <w:jc w:val="both"/>
        <w:rPr>
          <w:sz w:val="28"/>
          <w:szCs w:val="28"/>
        </w:rPr>
      </w:pPr>
      <w:r>
        <w:rPr>
          <w:sz w:val="28"/>
          <w:szCs w:val="28"/>
        </w:rPr>
        <w:t>b. Sa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716D6AE" w14:textId="77777777" w:rsidR="00853057" w:rsidRDefault="00000000">
      <w:pPr>
        <w:spacing w:before="8" w:line="320" w:lineRule="exact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97: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ệ xã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đồng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êu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3"/>
          <w:sz w:val="28"/>
          <w:szCs w:val="28"/>
        </w:rPr>
        <w:t>tr</w:t>
      </w:r>
      <w:r>
        <w:rPr>
          <w:sz w:val="28"/>
          <w:szCs w:val="28"/>
        </w:rPr>
        <w:t>ọng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để 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ân b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 xml:space="preserve">ế độ 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à:</w:t>
      </w:r>
    </w:p>
    <w:p w14:paraId="623696D1" w14:textId="77777777" w:rsidR="00853057" w:rsidRDefault="00000000">
      <w:pPr>
        <w:spacing w:line="320" w:lineRule="exact"/>
        <w:ind w:left="101" w:right="8136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6344C650" w14:textId="77777777" w:rsidR="00853057" w:rsidRDefault="00000000">
      <w:pPr>
        <w:spacing w:line="320" w:lineRule="exact"/>
        <w:ind w:left="101" w:right="8433"/>
        <w:jc w:val="both"/>
        <w:rPr>
          <w:sz w:val="28"/>
          <w:szCs w:val="28"/>
        </w:rPr>
      </w:pPr>
      <w:r>
        <w:rPr>
          <w:sz w:val="28"/>
          <w:szCs w:val="28"/>
        </w:rPr>
        <w:t>b. Sa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078C49A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98: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1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gồm</w:t>
      </w:r>
      <w:r>
        <w:rPr>
          <w:spacing w:val="-1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-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ếu</w:t>
      </w:r>
      <w:r>
        <w:rPr>
          <w:spacing w:val="-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nào.</w:t>
      </w:r>
      <w:r>
        <w:rPr>
          <w:spacing w:val="-1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âu</w:t>
      </w:r>
      <w:r>
        <w:rPr>
          <w:spacing w:val="-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</w:p>
    <w:p w14:paraId="141B241C" w14:textId="77777777" w:rsidR="00853057" w:rsidRDefault="00000000">
      <w:pPr>
        <w:spacing w:line="320" w:lineRule="exact"/>
        <w:ind w:left="101" w:right="83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án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704509AE" w14:textId="77777777" w:rsidR="00853057" w:rsidRDefault="00000000">
      <w:pPr>
        <w:spacing w:line="320" w:lineRule="exact"/>
        <w:ind w:left="101" w:right="6866"/>
        <w:jc w:val="both"/>
        <w:rPr>
          <w:sz w:val="28"/>
          <w:szCs w:val="28"/>
        </w:rPr>
      </w:pPr>
      <w:r>
        <w:rPr>
          <w:b/>
          <w:sz w:val="28"/>
          <w:szCs w:val="28"/>
        </w:rPr>
        <w:t>a. Ý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rị</w:t>
      </w:r>
      <w:r>
        <w:rPr>
          <w:b/>
          <w:sz w:val="28"/>
          <w:szCs w:val="28"/>
        </w:rPr>
        <w:t>.</w:t>
      </w:r>
    </w:p>
    <w:p w14:paraId="23914B4E" w14:textId="77777777" w:rsidR="00853057" w:rsidRDefault="00000000">
      <w:pPr>
        <w:spacing w:before="3"/>
        <w:ind w:left="101" w:right="659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oàn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1802A2D0" w14:textId="77777777" w:rsidR="00853057" w:rsidRDefault="00000000">
      <w:pPr>
        <w:spacing w:line="320" w:lineRule="exact"/>
        <w:ind w:left="101" w:right="5418"/>
        <w:jc w:val="both"/>
        <w:rPr>
          <w:sz w:val="28"/>
          <w:szCs w:val="28"/>
        </w:rPr>
      </w:pPr>
      <w:r>
        <w:rPr>
          <w:sz w:val="28"/>
          <w:szCs w:val="28"/>
        </w:rPr>
        <w:t>c.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t.</w:t>
      </w:r>
    </w:p>
    <w:p w14:paraId="382CD73C" w14:textId="77777777" w:rsidR="00853057" w:rsidRDefault="00000000">
      <w:pPr>
        <w:spacing w:before="3"/>
        <w:ind w:left="101" w:right="79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ân </w:t>
      </w:r>
      <w:r>
        <w:rPr>
          <w:spacing w:val="1"/>
          <w:sz w:val="28"/>
          <w:szCs w:val="28"/>
        </w:rPr>
        <w:t>c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2B49F230" w14:textId="77777777" w:rsidR="00853057" w:rsidRDefault="00000000">
      <w:pPr>
        <w:spacing w:line="320" w:lineRule="exact"/>
        <w:ind w:left="101" w:right="5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99: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án?</w:t>
      </w:r>
    </w:p>
    <w:p w14:paraId="4EDCE9A9" w14:textId="77777777" w:rsidR="00853057" w:rsidRDefault="00000000">
      <w:pPr>
        <w:spacing w:line="320" w:lineRule="exact"/>
        <w:ind w:left="101" w:right="671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n.</w:t>
      </w:r>
    </w:p>
    <w:p w14:paraId="0BFCEA84" w14:textId="77777777" w:rsidR="00853057" w:rsidRDefault="00000000">
      <w:pPr>
        <w:spacing w:before="3"/>
        <w:ind w:left="101" w:right="6695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b.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ống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2"/>
          <w:sz w:val="28"/>
          <w:szCs w:val="28"/>
        </w:rPr>
        <w:t>t.</w:t>
      </w:r>
    </w:p>
    <w:p w14:paraId="00BD6F92" w14:textId="77777777" w:rsidR="00853057" w:rsidRDefault="00000000">
      <w:pPr>
        <w:spacing w:before="54"/>
        <w:ind w:left="101" w:right="682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c. </w:t>
      </w:r>
      <w:r>
        <w:rPr>
          <w:spacing w:val="-1"/>
          <w:sz w:val="28"/>
          <w:szCs w:val="28"/>
        </w:rPr>
        <w:t>D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 văn hó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.</w:t>
      </w:r>
    </w:p>
    <w:p w14:paraId="7E6DEE8E" w14:textId="77777777" w:rsidR="00853057" w:rsidRDefault="00000000">
      <w:pPr>
        <w:spacing w:line="320" w:lineRule="exact"/>
        <w:ind w:left="101" w:right="569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n.</w:t>
      </w:r>
    </w:p>
    <w:p w14:paraId="5A65B878" w14:textId="77777777" w:rsidR="00853057" w:rsidRDefault="00000000">
      <w:pPr>
        <w:spacing w:before="3"/>
        <w:ind w:left="101" w:right="101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100: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4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ý</w:t>
      </w:r>
      <w:r>
        <w:rPr>
          <w:b/>
          <w:i/>
          <w:color w:val="FF0000"/>
          <w:spacing w:val="-4"/>
          <w:sz w:val="28"/>
          <w:szCs w:val="28"/>
        </w:rPr>
        <w:t xml:space="preserve"> </w:t>
      </w:r>
      <w:r>
        <w:rPr>
          <w:b/>
          <w:i/>
          <w:color w:val="FF0000"/>
          <w:spacing w:val="2"/>
          <w:sz w:val="28"/>
          <w:szCs w:val="28"/>
        </w:rPr>
        <w:t>t</w:t>
      </w:r>
      <w:r>
        <w:rPr>
          <w:b/>
          <w:i/>
          <w:color w:val="FF0000"/>
          <w:sz w:val="28"/>
          <w:szCs w:val="28"/>
        </w:rPr>
        <w:t>h</w:t>
      </w:r>
      <w:r>
        <w:rPr>
          <w:b/>
          <w:i/>
          <w:color w:val="FF0000"/>
          <w:spacing w:val="2"/>
          <w:sz w:val="28"/>
          <w:szCs w:val="28"/>
        </w:rPr>
        <w:t>ứ</w:t>
      </w:r>
      <w:r>
        <w:rPr>
          <w:b/>
          <w:i/>
          <w:color w:val="FF0000"/>
          <w:sz w:val="28"/>
          <w:szCs w:val="28"/>
        </w:rPr>
        <w:t xml:space="preserve">c </w:t>
      </w:r>
      <w:r>
        <w:rPr>
          <w:b/>
          <w:i/>
          <w:color w:val="FF0000"/>
          <w:spacing w:val="1"/>
          <w:sz w:val="28"/>
          <w:szCs w:val="28"/>
        </w:rPr>
        <w:t>c</w:t>
      </w:r>
      <w:r>
        <w:rPr>
          <w:b/>
          <w:i/>
          <w:color w:val="FF0000"/>
          <w:spacing w:val="-6"/>
          <w:sz w:val="28"/>
          <w:szCs w:val="28"/>
        </w:rPr>
        <w:t>h</w:t>
      </w:r>
      <w:r>
        <w:rPr>
          <w:b/>
          <w:i/>
          <w:color w:val="FF0000"/>
          <w:spacing w:val="2"/>
          <w:sz w:val="28"/>
          <w:szCs w:val="28"/>
        </w:rPr>
        <w:t>í</w:t>
      </w:r>
      <w:r>
        <w:rPr>
          <w:b/>
          <w:i/>
          <w:color w:val="FF0000"/>
          <w:sz w:val="28"/>
          <w:szCs w:val="28"/>
        </w:rPr>
        <w:t>nh</w:t>
      </w:r>
      <w:r>
        <w:rPr>
          <w:b/>
          <w:i/>
          <w:color w:val="FF0000"/>
          <w:spacing w:val="-1"/>
          <w:sz w:val="28"/>
          <w:szCs w:val="28"/>
        </w:rPr>
        <w:t xml:space="preserve"> </w:t>
      </w:r>
      <w:r>
        <w:rPr>
          <w:b/>
          <w:i/>
          <w:color w:val="FF0000"/>
          <w:spacing w:val="2"/>
          <w:sz w:val="28"/>
          <w:szCs w:val="28"/>
        </w:rPr>
        <w:t>t</w:t>
      </w:r>
      <w:r>
        <w:rPr>
          <w:b/>
          <w:i/>
          <w:color w:val="FF0000"/>
          <w:spacing w:val="-3"/>
          <w:sz w:val="28"/>
          <w:szCs w:val="28"/>
        </w:rPr>
        <w:t>r</w:t>
      </w:r>
      <w:r>
        <w:rPr>
          <w:b/>
          <w:i/>
          <w:color w:val="FF0000"/>
          <w:sz w:val="28"/>
          <w:szCs w:val="28"/>
        </w:rPr>
        <w:t>ị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-1"/>
          <w:sz w:val="28"/>
          <w:szCs w:val="28"/>
        </w:rPr>
        <w:t>b</w:t>
      </w:r>
      <w:r>
        <w:rPr>
          <w:b/>
          <w:color w:val="000000"/>
          <w:sz w:val="28"/>
          <w:szCs w:val="28"/>
        </w:rPr>
        <w:t>ắt</w:t>
      </w:r>
      <w:r>
        <w:rPr>
          <w:b/>
          <w:color w:val="000000"/>
          <w:spacing w:val="1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đầu</w:t>
      </w:r>
      <w:r>
        <w:rPr>
          <w:b/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xu</w:t>
      </w:r>
      <w:r>
        <w:rPr>
          <w:color w:val="000000"/>
          <w:spacing w:val="1"/>
          <w:sz w:val="28"/>
          <w:szCs w:val="28"/>
        </w:rPr>
        <w:t>ấ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1"/>
          <w:sz w:val="28"/>
          <w:szCs w:val="28"/>
        </w:rPr>
        <w:t>̣</w:t>
      </w:r>
      <w:r>
        <w:rPr>
          <w:color w:val="000000"/>
          <w:sz w:val="28"/>
          <w:szCs w:val="28"/>
        </w:rPr>
        <w:t>n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ong xã </w:t>
      </w:r>
      <w:r>
        <w:rPr>
          <w:color w:val="000000"/>
          <w:spacing w:val="2"/>
          <w:sz w:val="28"/>
          <w:szCs w:val="28"/>
        </w:rPr>
        <w:t>h</w:t>
      </w:r>
      <w:r>
        <w:rPr>
          <w:color w:val="000000"/>
          <w:spacing w:val="-5"/>
          <w:sz w:val="28"/>
          <w:szCs w:val="28"/>
        </w:rPr>
        <w:t>ộ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nào?</w:t>
      </w:r>
    </w:p>
    <w:p w14:paraId="0B62B4C7" w14:textId="77777777" w:rsidR="00853057" w:rsidRDefault="00000000">
      <w:pPr>
        <w:spacing w:line="320" w:lineRule="exact"/>
        <w:ind w:left="101" w:right="6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nguyên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ủy.</w:t>
      </w:r>
    </w:p>
    <w:p w14:paraId="64BE0052" w14:textId="77777777" w:rsidR="00853057" w:rsidRDefault="00000000">
      <w:pPr>
        <w:spacing w:line="320" w:lineRule="exact"/>
        <w:ind w:left="101" w:right="678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ô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.</w:t>
      </w:r>
    </w:p>
    <w:p w14:paraId="681F354F" w14:textId="77777777" w:rsidR="00853057" w:rsidRDefault="00000000">
      <w:pPr>
        <w:spacing w:before="3"/>
        <w:ind w:left="101" w:right="7536"/>
        <w:jc w:val="both"/>
        <w:rPr>
          <w:sz w:val="28"/>
          <w:szCs w:val="28"/>
        </w:rPr>
      </w:pPr>
      <w:r>
        <w:rPr>
          <w:sz w:val="28"/>
          <w:szCs w:val="28"/>
        </w:rPr>
        <w:t>c. Phong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n.</w:t>
      </w:r>
    </w:p>
    <w:p w14:paraId="104D0AA4" w14:textId="77777777" w:rsidR="00853057" w:rsidRDefault="00000000">
      <w:pPr>
        <w:spacing w:line="320" w:lineRule="exact"/>
        <w:ind w:left="101" w:right="682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769E017A" w14:textId="77777777" w:rsidR="00853057" w:rsidRDefault="00000000">
      <w:pPr>
        <w:spacing w:before="3"/>
        <w:ind w:left="101" w:right="91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5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ý</w:t>
      </w:r>
      <w:r>
        <w:rPr>
          <w:b/>
          <w:i/>
          <w:color w:val="FF0000"/>
          <w:spacing w:val="-4"/>
          <w:sz w:val="28"/>
          <w:szCs w:val="28"/>
        </w:rPr>
        <w:t xml:space="preserve"> </w:t>
      </w:r>
      <w:r>
        <w:rPr>
          <w:b/>
          <w:i/>
          <w:color w:val="FF0000"/>
          <w:spacing w:val="2"/>
          <w:sz w:val="28"/>
          <w:szCs w:val="28"/>
        </w:rPr>
        <w:t>t</w:t>
      </w:r>
      <w:r>
        <w:rPr>
          <w:b/>
          <w:i/>
          <w:color w:val="FF0000"/>
          <w:sz w:val="28"/>
          <w:szCs w:val="28"/>
        </w:rPr>
        <w:t>h</w:t>
      </w:r>
      <w:r>
        <w:rPr>
          <w:b/>
          <w:i/>
          <w:color w:val="FF0000"/>
          <w:spacing w:val="2"/>
          <w:sz w:val="28"/>
          <w:szCs w:val="28"/>
        </w:rPr>
        <w:t>ứ</w:t>
      </w:r>
      <w:r>
        <w:rPr>
          <w:b/>
          <w:i/>
          <w:color w:val="FF0000"/>
          <w:sz w:val="28"/>
          <w:szCs w:val="28"/>
        </w:rPr>
        <w:t>c</w:t>
      </w:r>
      <w:r>
        <w:rPr>
          <w:b/>
          <w:i/>
          <w:color w:val="FF0000"/>
          <w:spacing w:val="-4"/>
          <w:sz w:val="28"/>
          <w:szCs w:val="28"/>
        </w:rPr>
        <w:t xml:space="preserve"> </w:t>
      </w:r>
      <w:r>
        <w:rPr>
          <w:b/>
          <w:i/>
          <w:color w:val="FF0000"/>
          <w:spacing w:val="2"/>
          <w:sz w:val="28"/>
          <w:szCs w:val="28"/>
        </w:rPr>
        <w:t>t</w:t>
      </w:r>
      <w:r>
        <w:rPr>
          <w:b/>
          <w:i/>
          <w:color w:val="FF0000"/>
          <w:spacing w:val="-1"/>
          <w:sz w:val="28"/>
          <w:szCs w:val="28"/>
        </w:rPr>
        <w:t>h</w:t>
      </w:r>
      <w:r>
        <w:rPr>
          <w:b/>
          <w:i/>
          <w:color w:val="FF0000"/>
          <w:sz w:val="28"/>
          <w:szCs w:val="28"/>
        </w:rPr>
        <w:t>ẩm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i/>
          <w:color w:val="FF0000"/>
          <w:spacing w:val="-2"/>
          <w:sz w:val="28"/>
          <w:szCs w:val="28"/>
        </w:rPr>
        <w:t>m</w:t>
      </w:r>
      <w:r>
        <w:rPr>
          <w:b/>
          <w:i/>
          <w:color w:val="FF0000"/>
          <w:sz w:val="28"/>
          <w:szCs w:val="28"/>
        </w:rPr>
        <w:t>ỹ bắt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đầu</w:t>
      </w:r>
      <w:r>
        <w:rPr>
          <w:b/>
          <w:i/>
          <w:color w:val="FF0000"/>
          <w:spacing w:val="-6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ì</w:t>
      </w:r>
      <w:r>
        <w:rPr>
          <w:color w:val="000000"/>
          <w:sz w:val="28"/>
          <w:szCs w:val="28"/>
        </w:rPr>
        <w:t xml:space="preserve">nh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hành </w:t>
      </w:r>
      <w:r>
        <w:rPr>
          <w:color w:val="000000"/>
          <w:spacing w:val="-2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ong xã </w:t>
      </w:r>
      <w:r>
        <w:rPr>
          <w:color w:val="000000"/>
          <w:spacing w:val="3"/>
          <w:sz w:val="28"/>
          <w:szCs w:val="28"/>
        </w:rPr>
        <w:t>h</w:t>
      </w:r>
      <w:r>
        <w:rPr>
          <w:color w:val="000000"/>
          <w:sz w:val="28"/>
          <w:szCs w:val="28"/>
        </w:rPr>
        <w:t>ội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n</w:t>
      </w:r>
      <w:r>
        <w:rPr>
          <w:color w:val="000000"/>
          <w:sz w:val="28"/>
          <w:szCs w:val="28"/>
        </w:rPr>
        <w:t>ào?</w:t>
      </w:r>
    </w:p>
    <w:p w14:paraId="26ABA599" w14:textId="77777777" w:rsidR="00853057" w:rsidRDefault="00000000">
      <w:pPr>
        <w:spacing w:line="320" w:lineRule="exact"/>
        <w:ind w:left="101" w:right="6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ộng s</w:t>
      </w:r>
      <w:r>
        <w:rPr>
          <w:b/>
          <w:spacing w:val="1"/>
          <w:sz w:val="28"/>
          <w:szCs w:val="28"/>
        </w:rPr>
        <w:t>ả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guyên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y.</w:t>
      </w:r>
    </w:p>
    <w:p w14:paraId="21FCB739" w14:textId="77777777" w:rsidR="00853057" w:rsidRDefault="00000000">
      <w:pPr>
        <w:spacing w:line="320" w:lineRule="exact"/>
        <w:ind w:left="101" w:right="691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nô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 c. Phong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n.</w:t>
      </w:r>
    </w:p>
    <w:p w14:paraId="770DDAF9" w14:textId="77777777" w:rsidR="00853057" w:rsidRDefault="00000000">
      <w:pPr>
        <w:spacing w:line="300" w:lineRule="exact"/>
        <w:ind w:left="101" w:right="68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6996776B" w14:textId="77777777" w:rsidR="00853057" w:rsidRDefault="00000000">
      <w:pPr>
        <w:spacing w:before="3"/>
        <w:ind w:left="101" w:right="72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5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ý</w:t>
      </w:r>
      <w:r>
        <w:rPr>
          <w:b/>
          <w:i/>
          <w:color w:val="FF0000"/>
          <w:spacing w:val="-4"/>
          <w:sz w:val="28"/>
          <w:szCs w:val="28"/>
        </w:rPr>
        <w:t xml:space="preserve"> </w:t>
      </w:r>
      <w:r>
        <w:rPr>
          <w:b/>
          <w:i/>
          <w:color w:val="FF0000"/>
          <w:spacing w:val="2"/>
          <w:sz w:val="28"/>
          <w:szCs w:val="28"/>
        </w:rPr>
        <w:t>t</w:t>
      </w:r>
      <w:r>
        <w:rPr>
          <w:b/>
          <w:i/>
          <w:color w:val="FF0000"/>
          <w:sz w:val="28"/>
          <w:szCs w:val="28"/>
        </w:rPr>
        <w:t>h</w:t>
      </w:r>
      <w:r>
        <w:rPr>
          <w:b/>
          <w:i/>
          <w:color w:val="FF0000"/>
          <w:spacing w:val="2"/>
          <w:sz w:val="28"/>
          <w:szCs w:val="28"/>
        </w:rPr>
        <w:t>ứ</w:t>
      </w:r>
      <w:r>
        <w:rPr>
          <w:b/>
          <w:i/>
          <w:color w:val="FF0000"/>
          <w:sz w:val="28"/>
          <w:szCs w:val="28"/>
        </w:rPr>
        <w:t>c pháp qu</w:t>
      </w:r>
      <w:r>
        <w:rPr>
          <w:b/>
          <w:i/>
          <w:color w:val="FF0000"/>
          <w:spacing w:val="1"/>
          <w:sz w:val="28"/>
          <w:szCs w:val="28"/>
        </w:rPr>
        <w:t>yề</w:t>
      </w:r>
      <w:r>
        <w:rPr>
          <w:b/>
          <w:i/>
          <w:color w:val="FF0000"/>
          <w:sz w:val="28"/>
          <w:szCs w:val="28"/>
        </w:rPr>
        <w:t xml:space="preserve">n </w:t>
      </w:r>
      <w:r>
        <w:rPr>
          <w:b/>
          <w:i/>
          <w:color w:val="FF0000"/>
          <w:spacing w:val="-1"/>
          <w:sz w:val="28"/>
          <w:szCs w:val="28"/>
        </w:rPr>
        <w:t>b</w:t>
      </w:r>
      <w:r>
        <w:rPr>
          <w:b/>
          <w:i/>
          <w:color w:val="FF0000"/>
          <w:spacing w:val="-5"/>
          <w:sz w:val="28"/>
          <w:szCs w:val="28"/>
        </w:rPr>
        <w:t>ắ</w:t>
      </w:r>
      <w:r>
        <w:rPr>
          <w:b/>
          <w:i/>
          <w:color w:val="FF0000"/>
          <w:sz w:val="28"/>
          <w:szCs w:val="28"/>
        </w:rPr>
        <w:t>t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b/>
          <w:i/>
          <w:color w:val="FF0000"/>
          <w:spacing w:val="-4"/>
          <w:sz w:val="28"/>
          <w:szCs w:val="28"/>
        </w:rPr>
        <w:t>đ</w:t>
      </w:r>
      <w:r>
        <w:rPr>
          <w:b/>
          <w:i/>
          <w:color w:val="FF0000"/>
          <w:sz w:val="28"/>
          <w:szCs w:val="28"/>
        </w:rPr>
        <w:t>ầu</w:t>
      </w:r>
      <w:r>
        <w:rPr>
          <w:b/>
          <w:i/>
          <w:color w:val="FF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xu</w:t>
      </w:r>
      <w:r>
        <w:rPr>
          <w:color w:val="000000"/>
          <w:spacing w:val="1"/>
          <w:sz w:val="28"/>
          <w:szCs w:val="28"/>
        </w:rPr>
        <w:t>ấ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3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ện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ong xã </w:t>
      </w:r>
      <w:r>
        <w:rPr>
          <w:color w:val="000000"/>
          <w:spacing w:val="2"/>
          <w:sz w:val="28"/>
          <w:szCs w:val="28"/>
        </w:rPr>
        <w:t>h</w:t>
      </w:r>
      <w:r>
        <w:rPr>
          <w:color w:val="000000"/>
          <w:sz w:val="28"/>
          <w:szCs w:val="28"/>
        </w:rPr>
        <w:t>ội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n</w:t>
      </w:r>
      <w:r>
        <w:rPr>
          <w:color w:val="000000"/>
          <w:sz w:val="28"/>
          <w:szCs w:val="28"/>
        </w:rPr>
        <w:t>ào?</w:t>
      </w:r>
    </w:p>
    <w:p w14:paraId="4C70328A" w14:textId="77777777" w:rsidR="00853057" w:rsidRDefault="00000000">
      <w:pPr>
        <w:spacing w:line="320" w:lineRule="exact"/>
        <w:ind w:left="101" w:right="6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nguyên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ủy.</w:t>
      </w:r>
    </w:p>
    <w:p w14:paraId="074FBCD7" w14:textId="77777777" w:rsidR="00853057" w:rsidRDefault="00000000">
      <w:pPr>
        <w:spacing w:line="320" w:lineRule="exact"/>
        <w:ind w:left="101" w:right="679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-3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ô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.</w:t>
      </w:r>
    </w:p>
    <w:p w14:paraId="190C3C61" w14:textId="77777777" w:rsidR="00853057" w:rsidRDefault="00000000">
      <w:pPr>
        <w:spacing w:before="3"/>
        <w:ind w:left="101" w:right="7536"/>
        <w:jc w:val="both"/>
        <w:rPr>
          <w:sz w:val="28"/>
          <w:szCs w:val="28"/>
        </w:rPr>
      </w:pPr>
      <w:r>
        <w:rPr>
          <w:sz w:val="28"/>
          <w:szCs w:val="28"/>
        </w:rPr>
        <w:t>c. Phong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n.</w:t>
      </w:r>
    </w:p>
    <w:p w14:paraId="05751887" w14:textId="77777777" w:rsidR="00853057" w:rsidRDefault="00000000">
      <w:pPr>
        <w:spacing w:line="320" w:lineRule="exact"/>
        <w:ind w:left="101" w:right="682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783AAADD" w14:textId="77777777" w:rsidR="00853057" w:rsidRDefault="00000000">
      <w:pPr>
        <w:spacing w:before="8" w:line="320" w:lineRule="exact"/>
        <w:ind w:left="101" w:right="6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103: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2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b</w:t>
      </w:r>
      <w:r>
        <w:rPr>
          <w:sz w:val="28"/>
          <w:szCs w:val="28"/>
        </w:rPr>
        <w:t>ộ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tì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â</w:t>
      </w:r>
      <w:r>
        <w:rPr>
          <w:sz w:val="28"/>
          <w:szCs w:val="28"/>
        </w:rPr>
        <w:t xml:space="preserve">m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chúng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ề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7DB9C67C" w14:textId="77777777" w:rsidR="00853057" w:rsidRDefault="00000000">
      <w:pPr>
        <w:spacing w:line="300" w:lineRule="exact"/>
        <w:ind w:left="101" w:right="691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ôn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áo.</w:t>
      </w:r>
    </w:p>
    <w:p w14:paraId="5B0079F5" w14:textId="77777777" w:rsidR="00853057" w:rsidRDefault="00000000">
      <w:pPr>
        <w:spacing w:before="9" w:line="320" w:lineRule="exact"/>
        <w:ind w:left="101" w:right="6446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áo. 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ghi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ễ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ôn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3C539009" w14:textId="77777777" w:rsidR="00853057" w:rsidRDefault="00000000">
      <w:pPr>
        <w:spacing w:line="300" w:lineRule="exact"/>
        <w:ind w:left="101" w:right="69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6CC96F8D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104: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áo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đươ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à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ôn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 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ng và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bá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xã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06C95C9A" w14:textId="77777777" w:rsidR="00853057" w:rsidRDefault="00000000">
      <w:pPr>
        <w:ind w:left="101" w:right="7024"/>
        <w:jc w:val="both"/>
        <w:rPr>
          <w:sz w:val="28"/>
          <w:szCs w:val="28"/>
        </w:rPr>
      </w:pPr>
      <w:r>
        <w:rPr>
          <w:sz w:val="28"/>
          <w:szCs w:val="28"/>
        </w:rPr>
        <w:t>a. Tâm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ôn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75F23478" w14:textId="77777777" w:rsidR="00853057" w:rsidRDefault="00000000">
      <w:pPr>
        <w:spacing w:line="320" w:lineRule="exact"/>
        <w:ind w:left="101" w:right="628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ư</w:t>
      </w:r>
      <w:r>
        <w:rPr>
          <w:b/>
          <w:sz w:val="28"/>
          <w:szCs w:val="28"/>
        </w:rPr>
        <w:t xml:space="preserve">ởng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ôn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áo.</w:t>
      </w:r>
    </w:p>
    <w:p w14:paraId="67D3C618" w14:textId="77777777" w:rsidR="00853057" w:rsidRDefault="00000000">
      <w:pPr>
        <w:spacing w:line="320" w:lineRule="exact"/>
        <w:ind w:left="101" w:right="69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ghi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ễ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ôn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42637324" w14:textId="77777777" w:rsidR="00853057" w:rsidRDefault="00000000">
      <w:pPr>
        <w:spacing w:before="3"/>
        <w:ind w:left="101" w:right="69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7C44FF8B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105: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êu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7E0C8508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sz w:val="28"/>
          <w:szCs w:val="28"/>
        </w:rPr>
        <w:t>đúng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nên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ụng.</w:t>
      </w:r>
    </w:p>
    <w:p w14:paraId="415888C1" w14:textId="77777777" w:rsidR="00853057" w:rsidRDefault="00000000">
      <w:pPr>
        <w:spacing w:line="300" w:lineRule="exact"/>
        <w:ind w:left="101" w:right="6951"/>
        <w:jc w:val="both"/>
        <w:rPr>
          <w:sz w:val="28"/>
          <w:szCs w:val="28"/>
        </w:rPr>
      </w:pPr>
      <w:r>
        <w:rPr>
          <w:sz w:val="28"/>
          <w:szCs w:val="28"/>
        </w:rPr>
        <w:t>a. Ý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khoa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7C832FE6" w14:textId="77777777" w:rsidR="00853057" w:rsidRDefault="00000000">
      <w:pPr>
        <w:spacing w:before="3"/>
        <w:ind w:left="101" w:right="6926"/>
        <w:jc w:val="both"/>
        <w:rPr>
          <w:sz w:val="28"/>
          <w:szCs w:val="28"/>
        </w:rPr>
      </w:pPr>
      <w:r>
        <w:rPr>
          <w:b/>
          <w:sz w:val="28"/>
          <w:szCs w:val="28"/>
        </w:rPr>
        <w:t>b. Ý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ôn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áo. </w:t>
      </w:r>
      <w:r>
        <w:rPr>
          <w:sz w:val="28"/>
          <w:szCs w:val="28"/>
        </w:rPr>
        <w:t>c. Ý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ỹ. d. 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4FD177F3" w14:textId="77777777" w:rsidR="00853057" w:rsidRDefault="00000000">
      <w:pPr>
        <w:spacing w:line="320" w:lineRule="exact"/>
        <w:ind w:left="1982" w:right="2007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z w:val="28"/>
          <w:szCs w:val="28"/>
        </w:rPr>
        <w:t>=</w:t>
      </w:r>
    </w:p>
    <w:p w14:paraId="31F3869C" w14:textId="77777777" w:rsidR="00853057" w:rsidRDefault="00000000">
      <w:pPr>
        <w:spacing w:line="320" w:lineRule="exact"/>
        <w:ind w:left="101" w:right="4228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HƯƠ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1: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KH</w:t>
      </w:r>
      <w:r>
        <w:rPr>
          <w:b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́</w:t>
      </w:r>
      <w:r>
        <w:rPr>
          <w:b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U</w:t>
      </w:r>
      <w:r>
        <w:rPr>
          <w:b/>
          <w:spacing w:val="-2"/>
          <w:sz w:val="28"/>
          <w:szCs w:val="28"/>
        </w:rPr>
        <w:t>Ậ</w:t>
      </w:r>
      <w:r>
        <w:rPr>
          <w:b/>
          <w:sz w:val="28"/>
          <w:szCs w:val="28"/>
        </w:rPr>
        <w:t>N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-2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O</w:t>
      </w:r>
      <w:r>
        <w:rPr>
          <w:b/>
          <w:spacing w:val="2"/>
          <w:sz w:val="28"/>
          <w:szCs w:val="28"/>
        </w:rPr>
        <w:t>̣</w:t>
      </w:r>
      <w:r>
        <w:rPr>
          <w:b/>
          <w:sz w:val="28"/>
          <w:szCs w:val="28"/>
        </w:rPr>
        <w:t>C</w:t>
      </w:r>
    </w:p>
    <w:p w14:paraId="667FE6A3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1:</w:t>
      </w:r>
      <w:r>
        <w:rPr>
          <w:b/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kế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u?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êgh</w:t>
      </w:r>
      <w:r>
        <w:rPr>
          <w:spacing w:val="1"/>
          <w:sz w:val="28"/>
          <w:szCs w:val="28"/>
        </w:rPr>
        <w:t>e</w:t>
      </w:r>
      <w:r>
        <w:rPr>
          <w:sz w:val="28"/>
          <w:szCs w:val="28"/>
        </w:rPr>
        <w:t>n và ph</w:t>
      </w:r>
      <w:r>
        <w:rPr>
          <w:spacing w:val="-4"/>
          <w:sz w:val="28"/>
          <w:szCs w:val="28"/>
        </w:rPr>
        <w:t>é</w:t>
      </w:r>
      <w:r>
        <w:rPr>
          <w:sz w:val="28"/>
          <w:szCs w:val="28"/>
        </w:rPr>
        <w:t>p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Pho</w:t>
      </w:r>
      <w:r>
        <w:rPr>
          <w:spacing w:val="2"/>
          <w:sz w:val="28"/>
          <w:szCs w:val="28"/>
        </w:rPr>
        <w:t>iơ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ă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53BFDE7E" w14:textId="77777777" w:rsidR="00853057" w:rsidRDefault="00000000">
      <w:pPr>
        <w:spacing w:line="320" w:lineRule="exact"/>
        <w:ind w:left="101" w:right="668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 xml:space="preserve">.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uy vật</w:t>
      </w:r>
      <w:r>
        <w:rPr>
          <w:b/>
          <w:spacing w:val="1"/>
          <w:sz w:val="28"/>
          <w:szCs w:val="28"/>
        </w:rPr>
        <w:t xml:space="preserve">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hơ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ách và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ép b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n c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ng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êghen</w:t>
      </w:r>
    </w:p>
    <w:p w14:paraId="02C77B77" w14:textId="77777777" w:rsidR="00853057" w:rsidRDefault="00000000">
      <w:pPr>
        <w:spacing w:line="320" w:lineRule="exact"/>
        <w:ind w:left="101" w:right="98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duy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 ph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>p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êgh</w:t>
      </w:r>
      <w:r>
        <w:rPr>
          <w:spacing w:val="1"/>
          <w:sz w:val="28"/>
          <w:szCs w:val="28"/>
        </w:rPr>
        <w:t>e</w:t>
      </w:r>
      <w:r>
        <w:rPr>
          <w:sz w:val="28"/>
          <w:szCs w:val="28"/>
        </w:rPr>
        <w:t>n và Ph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bá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</w:p>
    <w:p w14:paraId="39D84917" w14:textId="77777777" w:rsidR="00853057" w:rsidRDefault="00000000">
      <w:pPr>
        <w:spacing w:line="320" w:lineRule="exact"/>
        <w:ind w:left="101" w:right="67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âu1.1:</w:t>
      </w:r>
      <w:r>
        <w:rPr>
          <w:b/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La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hì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(</w:t>
      </w:r>
      <w:r>
        <w:rPr>
          <w:b/>
          <w:i/>
          <w:sz w:val="28"/>
          <w:szCs w:val="28"/>
        </w:rPr>
        <w:t>đ</w:t>
      </w:r>
      <w:r>
        <w:rPr>
          <w:b/>
          <w:i/>
          <w:spacing w:val="1"/>
          <w:sz w:val="28"/>
          <w:szCs w:val="28"/>
        </w:rPr>
        <w:t>ọ</w:t>
      </w:r>
      <w:r>
        <w:rPr>
          <w:b/>
          <w:i/>
          <w:sz w:val="28"/>
          <w:szCs w:val="28"/>
        </w:rPr>
        <w:t xml:space="preserve">c </w:t>
      </w:r>
      <w:r>
        <w:rPr>
          <w:b/>
          <w:i/>
          <w:spacing w:val="2"/>
          <w:sz w:val="28"/>
          <w:szCs w:val="28"/>
        </w:rPr>
        <w:t>l</w:t>
      </w:r>
      <w:r>
        <w:rPr>
          <w:b/>
          <w:i/>
          <w:sz w:val="28"/>
          <w:szCs w:val="28"/>
        </w:rPr>
        <w:t xml:space="preserve">à </w:t>
      </w:r>
      <w:r>
        <w:rPr>
          <w:b/>
          <w:i/>
          <w:spacing w:val="-1"/>
          <w:sz w:val="28"/>
          <w:szCs w:val="28"/>
        </w:rPr>
        <w:t>P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i</w:t>
      </w:r>
      <w:r>
        <w:rPr>
          <w:b/>
          <w:i/>
          <w:spacing w:val="2"/>
          <w:sz w:val="28"/>
          <w:szCs w:val="28"/>
        </w:rPr>
        <w:t>l</w:t>
      </w:r>
      <w:r>
        <w:rPr>
          <w:b/>
          <w:i/>
          <w:sz w:val="28"/>
          <w:szCs w:val="28"/>
        </w:rPr>
        <w:t>o</w:t>
      </w:r>
      <w:r>
        <w:rPr>
          <w:b/>
          <w:i/>
          <w:spacing w:val="1"/>
          <w:sz w:val="28"/>
          <w:szCs w:val="28"/>
        </w:rPr>
        <w:t>s</w:t>
      </w:r>
      <w:r>
        <w:rPr>
          <w:b/>
          <w:i/>
          <w:sz w:val="28"/>
          <w:szCs w:val="28"/>
        </w:rPr>
        <w:t>op</w:t>
      </w:r>
      <w:r>
        <w:rPr>
          <w:b/>
          <w:i/>
          <w:spacing w:val="-6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a)</w:t>
      </w:r>
    </w:p>
    <w:p w14:paraId="3978CE6D" w14:textId="77777777" w:rsidR="00853057" w:rsidRDefault="00000000">
      <w:pPr>
        <w:spacing w:before="3"/>
        <w:ind w:left="101" w:right="7429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A93F89F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í</w:t>
      </w:r>
      <w:r>
        <w:rPr>
          <w:sz w:val="28"/>
          <w:szCs w:val="28"/>
        </w:rPr>
        <w:t xml:space="preserve">ch vũ </w:t>
      </w:r>
      <w:r>
        <w:rPr>
          <w:spacing w:val="3"/>
          <w:sz w:val="28"/>
          <w:szCs w:val="28"/>
        </w:rPr>
        <w:t>tr</w:t>
      </w:r>
      <w:r>
        <w:rPr>
          <w:sz w:val="28"/>
          <w:szCs w:val="28"/>
        </w:rPr>
        <w:t>ụ.</w:t>
      </w:r>
    </w:p>
    <w:p w14:paraId="49B5E17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hành v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197C68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hát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ọng </w:t>
      </w:r>
      <w:r>
        <w:rPr>
          <w:spacing w:val="2"/>
          <w:sz w:val="28"/>
          <w:szCs w:val="28"/>
        </w:rPr>
        <w:t>tì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ời.</w:t>
      </w:r>
    </w:p>
    <w:p w14:paraId="16A7441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29ECF30A" w14:textId="77777777" w:rsidR="00853057" w:rsidRDefault="00853057">
      <w:pPr>
        <w:spacing w:before="3" w:line="120" w:lineRule="exact"/>
        <w:rPr>
          <w:sz w:val="12"/>
          <w:szCs w:val="12"/>
        </w:rPr>
      </w:pPr>
    </w:p>
    <w:p w14:paraId="02348CB2" w14:textId="77777777" w:rsidR="00853057" w:rsidRDefault="00853057">
      <w:pPr>
        <w:spacing w:line="200" w:lineRule="exact"/>
      </w:pPr>
    </w:p>
    <w:p w14:paraId="350635C6" w14:textId="77777777" w:rsidR="00853057" w:rsidRDefault="00000000">
      <w:pPr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ở</w:t>
      </w:r>
      <w:r>
        <w:rPr>
          <w:sz w:val="28"/>
          <w:szCs w:val="28"/>
        </w:rPr>
        <w:t>:</w:t>
      </w:r>
    </w:p>
    <w:p w14:paraId="4A49ADB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ông.</w:t>
      </w:r>
    </w:p>
    <w:p w14:paraId="079B477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ây.</w:t>
      </w:r>
    </w:p>
    <w:p w14:paraId="6B105F5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ả 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3"/>
          <w:sz w:val="28"/>
          <w:szCs w:val="28"/>
        </w:rPr>
        <w:t>Đ</w:t>
      </w:r>
      <w:r>
        <w:rPr>
          <w:b/>
          <w:sz w:val="28"/>
          <w:szCs w:val="28"/>
        </w:rPr>
        <w:t xml:space="preserve">ông và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ây.</w:t>
      </w:r>
    </w:p>
    <w:p w14:paraId="6E275E2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</w:t>
      </w:r>
      <w:r>
        <w:rPr>
          <w:spacing w:val="1"/>
          <w:sz w:val="28"/>
          <w:szCs w:val="28"/>
        </w:rPr>
        <w:t xml:space="preserve"> </w:t>
      </w:r>
      <w:r>
        <w:rPr>
          <w:b/>
          <w:i/>
          <w:color w:val="FF0000"/>
          <w:spacing w:val="-1"/>
          <w:sz w:val="28"/>
          <w:szCs w:val="28"/>
        </w:rPr>
        <w:t>n</w:t>
      </w:r>
      <w:r>
        <w:rPr>
          <w:b/>
          <w:i/>
          <w:color w:val="FF0000"/>
          <w:sz w:val="28"/>
          <w:szCs w:val="28"/>
        </w:rPr>
        <w:t xml:space="preserve">hận </w:t>
      </w:r>
      <w:r>
        <w:rPr>
          <w:b/>
          <w:i/>
          <w:color w:val="FF0000"/>
          <w:spacing w:val="1"/>
          <w:sz w:val="28"/>
          <w:szCs w:val="28"/>
        </w:rPr>
        <w:t>t</w:t>
      </w:r>
      <w:r>
        <w:rPr>
          <w:b/>
          <w:i/>
          <w:color w:val="FF0000"/>
          <w:sz w:val="28"/>
          <w:szCs w:val="28"/>
        </w:rPr>
        <w:t>h</w:t>
      </w:r>
      <w:r>
        <w:rPr>
          <w:b/>
          <w:i/>
          <w:color w:val="FF0000"/>
          <w:spacing w:val="2"/>
          <w:sz w:val="28"/>
          <w:szCs w:val="28"/>
        </w:rPr>
        <w:t>ứ</w:t>
      </w:r>
      <w:r>
        <w:rPr>
          <w:b/>
          <w:i/>
          <w:color w:val="FF0000"/>
          <w:sz w:val="28"/>
          <w:szCs w:val="28"/>
        </w:rPr>
        <w:t>c</w:t>
      </w:r>
      <w:r>
        <w:rPr>
          <w:b/>
          <w:i/>
          <w:color w:val="FF0000"/>
          <w:spacing w:val="1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u</w:t>
      </w:r>
      <w:r>
        <w:rPr>
          <w:color w:val="000000"/>
          <w:spacing w:val="1"/>
          <w:sz w:val="28"/>
          <w:szCs w:val="28"/>
        </w:rPr>
        <w:t>̉</w:t>
      </w:r>
      <w:r>
        <w:rPr>
          <w:color w:val="000000"/>
          <w:sz w:val="28"/>
          <w:szCs w:val="28"/>
        </w:rPr>
        <w:t xml:space="preserve">a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pacing w:val="3"/>
          <w:sz w:val="28"/>
          <w:szCs w:val="28"/>
        </w:rPr>
        <w:t>i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học </w:t>
      </w:r>
      <w:r>
        <w:rPr>
          <w:color w:val="000000"/>
          <w:spacing w:val="3"/>
          <w:sz w:val="28"/>
          <w:szCs w:val="28"/>
        </w:rPr>
        <w:t>l</w:t>
      </w:r>
      <w:r>
        <w:rPr>
          <w:color w:val="000000"/>
          <w:spacing w:val="-4"/>
          <w:sz w:val="28"/>
          <w:szCs w:val="28"/>
        </w:rPr>
        <w:t>à</w:t>
      </w:r>
      <w:r>
        <w:rPr>
          <w:color w:val="000000"/>
          <w:sz w:val="28"/>
          <w:szCs w:val="28"/>
        </w:rPr>
        <w:t>?</w:t>
      </w:r>
    </w:p>
    <w:p w14:paraId="7754099B" w14:textId="77777777" w:rsidR="00853057" w:rsidRDefault="00000000">
      <w:pPr>
        <w:spacing w:before="8" w:line="320" w:lineRule="exact"/>
        <w:ind w:left="461" w:right="432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6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 đươ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ốn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nh. 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 con 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 khái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óa, </w:t>
      </w:r>
      <w:r>
        <w:rPr>
          <w:spacing w:val="3"/>
          <w:sz w:val="28"/>
          <w:szCs w:val="28"/>
        </w:rPr>
        <w:t>tr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hóa.</w:t>
      </w:r>
    </w:p>
    <w:p w14:paraId="6E0180D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khoa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hành.</w:t>
      </w:r>
    </w:p>
    <w:p w14:paraId="4AB9540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14:paraId="42D8B3B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</w:t>
      </w:r>
      <w:r>
        <w:rPr>
          <w:spacing w:val="1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xã hội</w:t>
      </w:r>
      <w:r>
        <w:rPr>
          <w:b/>
          <w:i/>
          <w:color w:val="FF0000"/>
          <w:spacing w:val="2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ủa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pacing w:val="3"/>
          <w:sz w:val="28"/>
          <w:szCs w:val="28"/>
        </w:rPr>
        <w:t>i</w:t>
      </w:r>
      <w:r>
        <w:rPr>
          <w:color w:val="000000"/>
          <w:sz w:val="28"/>
          <w:szCs w:val="28"/>
        </w:rPr>
        <w:t>ê</w:t>
      </w:r>
      <w:r>
        <w:rPr>
          <w:color w:val="000000"/>
          <w:spacing w:val="1"/>
          <w:sz w:val="28"/>
          <w:szCs w:val="28"/>
        </w:rPr>
        <w:t>́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học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>à?</w:t>
      </w:r>
    </w:p>
    <w:p w14:paraId="0E72FE93" w14:textId="77777777" w:rsidR="00853057" w:rsidRDefault="00000000">
      <w:pPr>
        <w:spacing w:before="3"/>
        <w:ind w:left="821" w:right="56" w:hanging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ế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u x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cùng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công </w:t>
      </w:r>
      <w:r>
        <w:rPr>
          <w:b/>
          <w:spacing w:val="-3"/>
          <w:sz w:val="28"/>
          <w:szCs w:val="28"/>
        </w:rPr>
        <w:t>l</w:t>
      </w:r>
      <w:r>
        <w:rPr>
          <w:b/>
          <w:sz w:val="28"/>
          <w:szCs w:val="28"/>
        </w:rPr>
        <w:t xml:space="preserve">ao </w:t>
      </w:r>
      <w:r>
        <w:rPr>
          <w:b/>
          <w:spacing w:val="1"/>
          <w:sz w:val="28"/>
          <w:szCs w:val="28"/>
        </w:rPr>
        <w:t>đ</w:t>
      </w:r>
      <w:r>
        <w:rPr>
          <w:b/>
          <w:sz w:val="28"/>
          <w:szCs w:val="28"/>
        </w:rPr>
        <w:t xml:space="preserve">ộng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;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X</w:t>
      </w:r>
      <w:r>
        <w:rPr>
          <w:b/>
          <w:sz w:val="28"/>
          <w:szCs w:val="28"/>
        </w:rPr>
        <w:t>ã h</w:t>
      </w:r>
      <w:r>
        <w:rPr>
          <w:b/>
          <w:spacing w:val="-5"/>
          <w:sz w:val="28"/>
          <w:szCs w:val="28"/>
        </w:rPr>
        <w:t>ộ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 ch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c</w:t>
      </w:r>
      <w:r>
        <w:rPr>
          <w:b/>
          <w:sz w:val="28"/>
          <w:szCs w:val="28"/>
        </w:rPr>
        <w:t>ấp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ớc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x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cùng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ao động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rí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óc.</w:t>
      </w:r>
    </w:p>
    <w:p w14:paraId="6C9CFC61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</w:t>
      </w:r>
    </w:p>
    <w:p w14:paraId="5D8B112B" w14:textId="77777777" w:rsidR="00853057" w:rsidRDefault="00000000">
      <w:pPr>
        <w:spacing w:line="320" w:lineRule="exact"/>
        <w:ind w:left="780" w:right="1232"/>
        <w:jc w:val="center"/>
        <w:rPr>
          <w:sz w:val="28"/>
          <w:szCs w:val="28"/>
        </w:rPr>
      </w:pPr>
      <w:r>
        <w:rPr>
          <w:sz w:val="28"/>
          <w:szCs w:val="28"/>
        </w:rPr>
        <w:t>và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uấ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cùng </w:t>
      </w:r>
      <w:r>
        <w:rPr>
          <w:spacing w:val="1"/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ộng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óc.</w:t>
      </w:r>
    </w:p>
    <w:p w14:paraId="3B1E893F" w14:textId="77777777" w:rsidR="00853057" w:rsidRDefault="00000000">
      <w:pPr>
        <w:spacing w:before="9" w:line="320" w:lineRule="exact"/>
        <w:ind w:left="821" w:right="58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 x</w:t>
      </w:r>
      <w:r>
        <w:rPr>
          <w:spacing w:val="1"/>
          <w:sz w:val="28"/>
          <w:szCs w:val="28"/>
        </w:rPr>
        <w:t>uấ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cùng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kháng và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nhà 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cùng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1D83FB9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í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cho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ào?</w:t>
      </w:r>
    </w:p>
    <w:p w14:paraId="6B56E70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Gi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c</w:t>
      </w:r>
      <w:r>
        <w:rPr>
          <w:b/>
          <w:sz w:val="28"/>
          <w:szCs w:val="28"/>
        </w:rPr>
        <w:t xml:space="preserve">ấp công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hâ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7FE9F352" w14:textId="77777777" w:rsidR="00853057" w:rsidRDefault="00000000">
      <w:pPr>
        <w:spacing w:before="9" w:line="320" w:lineRule="exact"/>
        <w:ind w:left="461" w:right="6296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nông dân.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4D2893B0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ộng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28B6AD5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2"/>
          <w:sz w:val="28"/>
          <w:szCs w:val="28"/>
        </w:rPr>
        <w:t>m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y 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</w:t>
      </w:r>
      <w:r>
        <w:rPr>
          <w:spacing w:val="1"/>
          <w:sz w:val="28"/>
          <w:szCs w:val="28"/>
        </w:rPr>
        <w:t>c?</w:t>
      </w:r>
    </w:p>
    <w:p w14:paraId="0325AE3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ó 2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ồn </w:t>
      </w:r>
      <w:r>
        <w:rPr>
          <w:b/>
          <w:spacing w:val="-1"/>
          <w:sz w:val="28"/>
          <w:szCs w:val="28"/>
        </w:rPr>
        <w:t>g</w:t>
      </w:r>
      <w:r>
        <w:rPr>
          <w:b/>
          <w:sz w:val="28"/>
          <w:szCs w:val="28"/>
        </w:rPr>
        <w:t>ố</w:t>
      </w:r>
      <w:r>
        <w:rPr>
          <w:b/>
          <w:spacing w:val="1"/>
          <w:sz w:val="28"/>
          <w:szCs w:val="28"/>
        </w:rPr>
        <w:t>c.</w:t>
      </w:r>
    </w:p>
    <w:p w14:paraId="579A31C0" w14:textId="77777777" w:rsidR="00853057" w:rsidRDefault="00000000">
      <w:pPr>
        <w:spacing w:before="8" w:line="320" w:lineRule="exact"/>
        <w:ind w:left="461" w:right="6564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3 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</w:t>
      </w:r>
      <w:r>
        <w:rPr>
          <w:spacing w:val="1"/>
          <w:sz w:val="28"/>
          <w:szCs w:val="28"/>
        </w:rPr>
        <w:t>c. 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 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</w:t>
      </w:r>
    </w:p>
    <w:p w14:paraId="5173798E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560B0F2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ruy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b</w:t>
      </w:r>
      <w:r>
        <w:rPr>
          <w:b/>
          <w:sz w:val="28"/>
          <w:szCs w:val="28"/>
        </w:rPr>
        <w:t>ản chất</w:t>
      </w:r>
      <w:r>
        <w:rPr>
          <w:b/>
          <w:spacing w:val="1"/>
          <w:sz w:val="28"/>
          <w:szCs w:val="28"/>
        </w:rPr>
        <w:t xml:space="preserve">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a đối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hận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ứ</w:t>
      </w:r>
      <w:r>
        <w:rPr>
          <w:b/>
          <w:sz w:val="28"/>
          <w:szCs w:val="28"/>
        </w:rPr>
        <w:t>c b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ể</w:t>
      </w:r>
      <w:r>
        <w:rPr>
          <w:b/>
          <w:sz w:val="28"/>
          <w:szCs w:val="28"/>
        </w:rPr>
        <w:t xml:space="preserve">u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 xml:space="preserve">n cao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r</w:t>
      </w:r>
      <w:r>
        <w:rPr>
          <w:b/>
          <w:sz w:val="28"/>
          <w:szCs w:val="28"/>
        </w:rPr>
        <w:t>í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>.</w:t>
      </w:r>
    </w:p>
    <w:p w14:paraId="015151D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ngư</w:t>
      </w:r>
      <w:r>
        <w:rPr>
          <w:spacing w:val="2"/>
          <w:sz w:val="28"/>
          <w:szCs w:val="28"/>
        </w:rPr>
        <w:t>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đư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 n</w:t>
      </w:r>
      <w:r>
        <w:rPr>
          <w:spacing w:val="1"/>
          <w:sz w:val="28"/>
          <w:szCs w:val="28"/>
        </w:rPr>
        <w:t>gẫ</w:t>
      </w:r>
      <w:r>
        <w:rPr>
          <w:spacing w:val="2"/>
          <w:sz w:val="28"/>
          <w:szCs w:val="28"/>
        </w:rPr>
        <w:t>m.</w:t>
      </w:r>
    </w:p>
    <w:p w14:paraId="27BC8210" w14:textId="77777777" w:rsidR="00853057" w:rsidRDefault="00000000">
      <w:pPr>
        <w:spacing w:before="8" w:line="320" w:lineRule="exact"/>
        <w:ind w:left="461" w:right="549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à 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u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hông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đúng.</w:t>
      </w:r>
    </w:p>
    <w:p w14:paraId="05D67011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0E95E966" w14:textId="77777777" w:rsidR="00853057" w:rsidRDefault="00000000">
      <w:pPr>
        <w:spacing w:before="8" w:line="320" w:lineRule="exact"/>
        <w:ind w:left="461" w:right="1729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â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ê</w:t>
      </w:r>
      <w:r>
        <w:rPr>
          <w:sz w:val="28"/>
          <w:szCs w:val="28"/>
        </w:rPr>
        <w:t>n –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nhân. 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2827A62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ng nhân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quan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con ng</w:t>
      </w:r>
      <w:r>
        <w:rPr>
          <w:spacing w:val="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i.</w:t>
      </w:r>
    </w:p>
    <w:p w14:paraId="141D782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99638E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ộ,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2312E7BB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tì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c,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2750A3E3" w14:textId="77777777" w:rsidR="00853057" w:rsidRDefault="00000000">
      <w:pPr>
        <w:spacing w:before="59" w:line="320" w:lineRule="exact"/>
        <w:ind w:left="461" w:right="21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 ch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ỡng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à con đ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 n</w:t>
      </w:r>
      <w:r>
        <w:rPr>
          <w:spacing w:val="-4"/>
          <w:sz w:val="28"/>
          <w:szCs w:val="28"/>
        </w:rPr>
        <w:t>g</w:t>
      </w:r>
      <w:r>
        <w:rPr>
          <w:spacing w:val="1"/>
          <w:sz w:val="28"/>
          <w:szCs w:val="28"/>
        </w:rPr>
        <w:t>ẫ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ẽ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̉</w:t>
      </w:r>
      <w:r>
        <w:rPr>
          <w:spacing w:val="2"/>
          <w:sz w:val="28"/>
          <w:szCs w:val="28"/>
        </w:rPr>
        <w:t xml:space="preserve">i.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à 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u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hông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BAC02B8" w14:textId="77777777" w:rsidR="00853057" w:rsidRDefault="00000000">
      <w:pPr>
        <w:spacing w:line="320" w:lineRule="exact"/>
        <w:ind w:left="101" w:right="479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H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p,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a:</w:t>
      </w:r>
    </w:p>
    <w:p w14:paraId="70F14314" w14:textId="77777777" w:rsidR="00853057" w:rsidRDefault="00000000">
      <w:pPr>
        <w:spacing w:line="320" w:lineRule="exact"/>
        <w:ind w:left="461" w:right="73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tì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c,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u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72A7483B" w14:textId="77777777" w:rsidR="00853057" w:rsidRDefault="00000000">
      <w:pPr>
        <w:spacing w:line="320" w:lineRule="exact"/>
        <w:ind w:left="461" w:right="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ngư</w:t>
      </w:r>
      <w:r>
        <w:rPr>
          <w:spacing w:val="2"/>
          <w:sz w:val="28"/>
          <w:szCs w:val="28"/>
        </w:rPr>
        <w:t>ỡ</w:t>
      </w:r>
      <w:r>
        <w:rPr>
          <w:sz w:val="28"/>
          <w:szCs w:val="28"/>
        </w:rPr>
        <w:t>ng h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đư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 n</w:t>
      </w:r>
      <w:r>
        <w:rPr>
          <w:spacing w:val="1"/>
          <w:sz w:val="28"/>
          <w:szCs w:val="28"/>
        </w:rPr>
        <w:t>g</w:t>
      </w:r>
      <w:r>
        <w:rPr>
          <w:spacing w:val="-4"/>
          <w:sz w:val="28"/>
          <w:szCs w:val="28"/>
        </w:rPr>
        <w:t>ẫ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168AE3EA" w14:textId="77777777" w:rsidR="00853057" w:rsidRDefault="00000000">
      <w:pPr>
        <w:spacing w:before="3"/>
        <w:ind w:left="461" w:right="5307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à yêu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n sự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há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695651CF" w14:textId="77777777" w:rsidR="00853057" w:rsidRDefault="00000000">
      <w:pPr>
        <w:spacing w:line="320" w:lineRule="exact"/>
        <w:ind w:left="101" w:right="33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 n</w:t>
      </w:r>
      <w:r>
        <w:rPr>
          <w:spacing w:val="1"/>
          <w:sz w:val="28"/>
          <w:szCs w:val="28"/>
        </w:rPr>
        <w:t>à</w:t>
      </w:r>
      <w:r>
        <w:rPr>
          <w:sz w:val="28"/>
          <w:szCs w:val="28"/>
        </w:rPr>
        <w:t>o 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n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yêu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há</w:t>
      </w:r>
      <w:r>
        <w:rPr>
          <w:b/>
          <w:spacing w:val="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2F8D6F2E" w14:textId="77777777" w:rsidR="00853057" w:rsidRDefault="00000000">
      <w:pPr>
        <w:spacing w:before="8" w:line="320" w:lineRule="exact"/>
        <w:ind w:left="461" w:right="5748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ộ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5FEF10A6" w14:textId="77777777" w:rsidR="00853057" w:rsidRDefault="00000000">
      <w:pPr>
        <w:spacing w:line="300" w:lineRule="exact"/>
        <w:ind w:left="461" w:right="514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715EA172" w14:textId="77777777" w:rsidR="00853057" w:rsidRDefault="00000000">
      <w:pPr>
        <w:spacing w:before="3"/>
        <w:ind w:left="461" w:right="5489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3"/>
          <w:sz w:val="28"/>
          <w:szCs w:val="28"/>
        </w:rPr>
        <w:t>H</w:t>
      </w:r>
      <w:r>
        <w:rPr>
          <w:b/>
          <w:sz w:val="28"/>
          <w:szCs w:val="28"/>
        </w:rPr>
        <w:t xml:space="preserve">y 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ạp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ổ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566476E4" w14:textId="77777777" w:rsidR="00853057" w:rsidRDefault="00000000">
      <w:pPr>
        <w:spacing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ào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n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ê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ỡ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</w:p>
    <w:p w14:paraId="6731F8FE" w14:textId="77777777" w:rsidR="00853057" w:rsidRDefault="00000000">
      <w:pPr>
        <w:spacing w:before="3"/>
        <w:ind w:left="101" w:right="56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ĩ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ể</w:t>
      </w:r>
      <w:r>
        <w:rPr>
          <w:spacing w:val="-1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d</w:t>
      </w:r>
      <w:r>
        <w:rPr>
          <w:spacing w:val="1"/>
          <w:sz w:val="28"/>
          <w:szCs w:val="28"/>
        </w:rPr>
        <w:t>ẫ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ẽ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̉</w:t>
      </w:r>
      <w:r>
        <w:rPr>
          <w:spacing w:val="2"/>
          <w:sz w:val="28"/>
          <w:szCs w:val="28"/>
        </w:rPr>
        <w:t>i?</w:t>
      </w:r>
    </w:p>
    <w:p w14:paraId="032A2542" w14:textId="77777777" w:rsidR="00853057" w:rsidRDefault="00000000">
      <w:pPr>
        <w:spacing w:line="320" w:lineRule="exact"/>
        <w:ind w:left="461" w:right="562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học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Ấ</w:t>
      </w:r>
      <w:r>
        <w:rPr>
          <w:b/>
          <w:sz w:val="28"/>
          <w:szCs w:val="28"/>
        </w:rPr>
        <w:t xml:space="preserve">n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ộ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ổ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02E4078F" w14:textId="77777777" w:rsidR="00853057" w:rsidRDefault="00000000">
      <w:pPr>
        <w:spacing w:line="320" w:lineRule="exact"/>
        <w:ind w:left="461" w:right="589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01029D5F" w14:textId="77777777" w:rsidR="00853057" w:rsidRDefault="00000000">
      <w:pPr>
        <w:spacing w:before="9" w:line="320" w:lineRule="exact"/>
        <w:ind w:left="461" w:right="5142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5C5BF443" w14:textId="77777777" w:rsidR="00853057" w:rsidRDefault="00000000">
      <w:pPr>
        <w:spacing w:before="5" w:line="320" w:lineRule="exact"/>
        <w:ind w:left="101" w:right="5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13: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vị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đó,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khoa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ề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6"/>
          <w:sz w:val="28"/>
          <w:szCs w:val="28"/>
        </w:rPr>
        <w:t>̣</w:t>
      </w:r>
      <w:r>
        <w:rPr>
          <w:sz w:val="28"/>
          <w:szCs w:val="28"/>
        </w:rPr>
        <w:t>n động phát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chung n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xã</w:t>
      </w:r>
      <w:r>
        <w:rPr>
          <w:spacing w:val="1"/>
          <w:sz w:val="28"/>
          <w:szCs w:val="28"/>
        </w:rPr>
        <w:t xml:space="preserve"> hộ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 Từ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4EB68DBD" w14:textId="77777777" w:rsidR="00853057" w:rsidRDefault="00000000">
      <w:pPr>
        <w:ind w:left="461" w:right="748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4C686A4B" w14:textId="77777777" w:rsidR="00853057" w:rsidRDefault="00000000">
      <w:pPr>
        <w:spacing w:line="320" w:lineRule="exact"/>
        <w:ind w:left="461" w:right="6003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uận ch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</w:t>
      </w:r>
      <w:r>
        <w:rPr>
          <w:b/>
          <w:spacing w:val="2"/>
          <w:sz w:val="28"/>
          <w:szCs w:val="28"/>
        </w:rPr>
        <w:t>t.</w:t>
      </w:r>
    </w:p>
    <w:p w14:paraId="5CC2A8E5" w14:textId="77777777" w:rsidR="00853057" w:rsidRDefault="00000000">
      <w:pPr>
        <w:spacing w:line="320" w:lineRule="exact"/>
        <w:ind w:left="461" w:right="727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ti</w:t>
      </w:r>
      <w:r>
        <w:rPr>
          <w:spacing w:val="1"/>
          <w:sz w:val="28"/>
          <w:szCs w:val="28"/>
        </w:rPr>
        <w:t>ễ</w:t>
      </w:r>
      <w:r>
        <w:rPr>
          <w:sz w:val="28"/>
          <w:szCs w:val="28"/>
        </w:rPr>
        <w:t>n.</w:t>
      </w:r>
    </w:p>
    <w:p w14:paraId="32D63761" w14:textId="77777777" w:rsidR="00853057" w:rsidRDefault="00000000">
      <w:pPr>
        <w:spacing w:before="3"/>
        <w:ind w:left="461" w:right="704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hung n</w:t>
      </w:r>
      <w:r>
        <w:rPr>
          <w:spacing w:val="1"/>
          <w:sz w:val="28"/>
          <w:szCs w:val="28"/>
        </w:rPr>
        <w:t>hấ</w:t>
      </w:r>
      <w:r>
        <w:rPr>
          <w:spacing w:val="2"/>
          <w:sz w:val="28"/>
          <w:szCs w:val="28"/>
        </w:rPr>
        <w:t>t.</w:t>
      </w:r>
    </w:p>
    <w:p w14:paraId="5F174413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14: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: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</w:p>
    <w:p w14:paraId="1A9B83D1" w14:textId="77777777" w:rsidR="00853057" w:rsidRDefault="00000000">
      <w:pPr>
        <w:spacing w:before="9" w:line="320" w:lineRule="exact"/>
        <w:ind w:left="101" w:right="6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đó,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khoa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 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chung n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 xã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5B1CA684" w14:textId="77777777" w:rsidR="00853057" w:rsidRDefault="00000000">
      <w:pPr>
        <w:spacing w:line="300" w:lineRule="exact"/>
        <w:ind w:left="461" w:right="650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752CFBA1" w14:textId="77777777" w:rsidR="00853057" w:rsidRDefault="00000000">
      <w:pPr>
        <w:spacing w:before="8" w:line="320" w:lineRule="exact"/>
        <w:ind w:left="461" w:right="5142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59BE3BFC" w14:textId="77777777" w:rsidR="00853057" w:rsidRDefault="00000000">
      <w:pPr>
        <w:spacing w:line="320" w:lineRule="exact"/>
        <w:ind w:left="461" w:right="567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ác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ên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n.</w:t>
      </w:r>
    </w:p>
    <w:p w14:paraId="72100CFC" w14:textId="77777777" w:rsidR="00853057" w:rsidRDefault="00000000">
      <w:pPr>
        <w:spacing w:line="320" w:lineRule="exact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vào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hỗ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chung n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</w:t>
      </w:r>
    </w:p>
    <w:p w14:paraId="6CCF029A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iới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v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đó.</w:t>
      </w:r>
    </w:p>
    <w:p w14:paraId="5CA3ACE1" w14:textId="77777777" w:rsidR="00853057" w:rsidRDefault="00000000">
      <w:pPr>
        <w:spacing w:before="3"/>
        <w:ind w:left="461" w:right="620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t.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họ</w:t>
      </w:r>
      <w:r>
        <w:rPr>
          <w:b/>
          <w:spacing w:val="1"/>
          <w:sz w:val="28"/>
          <w:szCs w:val="28"/>
        </w:rPr>
        <w:t>c.</w:t>
      </w:r>
    </w:p>
    <w:p w14:paraId="0E2C12FA" w14:textId="77777777" w:rsidR="00853057" w:rsidRDefault="00000000">
      <w:pPr>
        <w:spacing w:before="3" w:line="320" w:lineRule="exact"/>
        <w:ind w:left="101" w:right="6481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?</w:t>
      </w:r>
    </w:p>
    <w:p w14:paraId="4BE0AF20" w14:textId="77777777" w:rsidR="00853057" w:rsidRDefault="00000000">
      <w:pPr>
        <w:spacing w:line="320" w:lineRule="exact"/>
        <w:ind w:left="461" w:right="385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 hạt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05AB4235" w14:textId="77777777" w:rsidR="00853057" w:rsidRDefault="00000000">
      <w:pPr>
        <w:spacing w:line="320" w:lineRule="exact"/>
        <w:ind w:left="461" w:right="49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quan.</w:t>
      </w:r>
    </w:p>
    <w:p w14:paraId="1617AE18" w14:textId="77777777" w:rsidR="00853057" w:rsidRDefault="00000000">
      <w:pPr>
        <w:spacing w:before="8" w:line="320" w:lineRule="exact"/>
        <w:ind w:left="461" w:right="5606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oàn 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 xml:space="preserve">ộ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pacing w:val="2"/>
          <w:sz w:val="28"/>
          <w:szCs w:val="28"/>
        </w:rPr>
        <w:t>i.</w:t>
      </w:r>
    </w:p>
    <w:p w14:paraId="257E8318" w14:textId="77777777" w:rsidR="00853057" w:rsidRDefault="00000000">
      <w:pPr>
        <w:spacing w:line="30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17: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b/>
          <w:i/>
          <w:spacing w:val="-3"/>
          <w:sz w:val="28"/>
          <w:szCs w:val="28"/>
        </w:rPr>
        <w:t>t</w:t>
      </w:r>
      <w:r>
        <w:rPr>
          <w:b/>
          <w:i/>
          <w:sz w:val="28"/>
          <w:szCs w:val="28"/>
        </w:rPr>
        <w:t>hà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9"/>
          <w:sz w:val="28"/>
          <w:szCs w:val="28"/>
        </w:rPr>
        <w:t xml:space="preserve"> </w:t>
      </w:r>
      <w:r>
        <w:rPr>
          <w:b/>
          <w:i/>
          <w:spacing w:val="3"/>
          <w:sz w:val="28"/>
          <w:szCs w:val="28"/>
        </w:rPr>
        <w:t>tự</w:t>
      </w:r>
      <w:r>
        <w:rPr>
          <w:b/>
          <w:i/>
          <w:sz w:val="28"/>
          <w:szCs w:val="28"/>
        </w:rPr>
        <w:t>u</w:t>
      </w:r>
      <w:r>
        <w:rPr>
          <w:b/>
          <w:i/>
          <w:spacing w:val="9"/>
          <w:sz w:val="28"/>
          <w:szCs w:val="28"/>
        </w:rPr>
        <w:t xml:space="preserve"> </w:t>
      </w:r>
      <w:r>
        <w:rPr>
          <w:b/>
          <w:i/>
          <w:spacing w:val="-4"/>
          <w:sz w:val="28"/>
          <w:szCs w:val="28"/>
        </w:rPr>
        <w:t>r</w:t>
      </w:r>
      <w:r>
        <w:rPr>
          <w:b/>
          <w:i/>
          <w:spacing w:val="2"/>
          <w:sz w:val="28"/>
          <w:szCs w:val="28"/>
        </w:rPr>
        <w:t>ự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r</w:t>
      </w:r>
      <w:r>
        <w:rPr>
          <w:b/>
          <w:i/>
          <w:sz w:val="28"/>
          <w:szCs w:val="28"/>
        </w:rPr>
        <w:t>ỡ</w:t>
      </w:r>
      <w:r>
        <w:rPr>
          <w:b/>
          <w:i/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</w:t>
      </w:r>
    </w:p>
    <w:p w14:paraId="0178084A" w14:textId="77777777" w:rsidR="00853057" w:rsidRDefault="00000000">
      <w:pPr>
        <w:spacing w:before="3"/>
        <w:ind w:left="101" w:right="8614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>nào?</w:t>
      </w:r>
    </w:p>
    <w:p w14:paraId="74E2A6D1" w14:textId="77777777" w:rsidR="00853057" w:rsidRDefault="00000000">
      <w:pPr>
        <w:spacing w:before="59" w:line="320" w:lineRule="exact"/>
        <w:ind w:left="461" w:right="5748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ộ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3626990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01C8DB7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3"/>
          <w:sz w:val="28"/>
          <w:szCs w:val="28"/>
        </w:rPr>
        <w:t>H</w:t>
      </w:r>
      <w:r>
        <w:rPr>
          <w:b/>
          <w:sz w:val="28"/>
          <w:szCs w:val="28"/>
        </w:rPr>
        <w:t xml:space="preserve">y 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 xml:space="preserve">ạp cổ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1199044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k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-1"/>
          <w:sz w:val="28"/>
          <w:szCs w:val="28"/>
        </w:rPr>
        <w:t xml:space="preserve"> </w:t>
      </w:r>
      <w:r>
        <w:rPr>
          <w:b/>
          <w:i/>
          <w:spacing w:val="-4"/>
          <w:sz w:val="28"/>
          <w:szCs w:val="28"/>
        </w:rPr>
        <w:t>v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pacing w:val="1"/>
          <w:sz w:val="28"/>
          <w:szCs w:val="28"/>
        </w:rPr>
        <w:t>ệ</w:t>
      </w:r>
      <w:r>
        <w:rPr>
          <w:b/>
          <w:i/>
          <w:sz w:val="28"/>
          <w:szCs w:val="28"/>
        </w:rPr>
        <w:t xml:space="preserve">n </w:t>
      </w:r>
      <w:r>
        <w:rPr>
          <w:b/>
          <w:i/>
          <w:spacing w:val="1"/>
          <w:sz w:val="28"/>
          <w:szCs w:val="28"/>
        </w:rPr>
        <w:t>t</w:t>
      </w:r>
      <w:r>
        <w:rPr>
          <w:b/>
          <w:i/>
          <w:sz w:val="28"/>
          <w:szCs w:val="28"/>
        </w:rPr>
        <w:t xml:space="preserve">hống </w:t>
      </w:r>
      <w:r>
        <w:rPr>
          <w:b/>
          <w:i/>
          <w:spacing w:val="1"/>
          <w:sz w:val="28"/>
          <w:szCs w:val="28"/>
        </w:rPr>
        <w:t>t</w:t>
      </w:r>
      <w:r>
        <w:rPr>
          <w:b/>
          <w:i/>
          <w:spacing w:val="-4"/>
          <w:sz w:val="28"/>
          <w:szCs w:val="28"/>
        </w:rPr>
        <w:t>r</w:t>
      </w:r>
      <w:r>
        <w:rPr>
          <w:b/>
          <w:i/>
          <w:sz w:val="28"/>
          <w:szCs w:val="28"/>
        </w:rPr>
        <w:t>ị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ỳ nà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3645142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 xml:space="preserve">ây </w:t>
      </w:r>
      <w:r>
        <w:rPr>
          <w:b/>
          <w:spacing w:val="-2"/>
          <w:sz w:val="28"/>
          <w:szCs w:val="28"/>
        </w:rPr>
        <w:t>Â</w:t>
      </w:r>
      <w:r>
        <w:rPr>
          <w:b/>
          <w:sz w:val="28"/>
          <w:szCs w:val="28"/>
        </w:rPr>
        <w:t xml:space="preserve">u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rung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ổ.</w:t>
      </w:r>
    </w:p>
    <w:p w14:paraId="1322BAD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3665A291" w14:textId="77777777" w:rsidR="00853057" w:rsidRDefault="00000000">
      <w:pPr>
        <w:spacing w:before="8" w:line="320" w:lineRule="exact"/>
        <w:ind w:left="461" w:right="5142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741A68D1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Ă</w:t>
      </w:r>
      <w:r>
        <w:rPr>
          <w:sz w:val="28"/>
          <w:szCs w:val="28"/>
        </w:rPr>
        <w:t>ngghen đa</w:t>
      </w:r>
      <w:r>
        <w:rPr>
          <w:spacing w:val="1"/>
          <w:sz w:val="28"/>
          <w:szCs w:val="28"/>
        </w:rPr>
        <w:t>́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â</w:t>
      </w:r>
      <w:r>
        <w:rPr>
          <w:spacing w:val="-5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ống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và đ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y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ở</w:t>
      </w:r>
    </w:p>
    <w:p w14:paraId="3434197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hê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>ả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ế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 n</w:t>
      </w:r>
      <w:r>
        <w:rPr>
          <w:spacing w:val="1"/>
          <w:sz w:val="28"/>
          <w:szCs w:val="28"/>
        </w:rPr>
        <w:t>à</w:t>
      </w:r>
      <w:r>
        <w:rPr>
          <w:sz w:val="28"/>
          <w:szCs w:val="28"/>
        </w:rPr>
        <w:t>y?</w:t>
      </w:r>
    </w:p>
    <w:p w14:paraId="4DC156F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Tây 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ổ.</w:t>
      </w:r>
    </w:p>
    <w:p w14:paraId="0D32748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63AC883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6CF1F8B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3"/>
          <w:sz w:val="28"/>
          <w:szCs w:val="28"/>
        </w:rPr>
        <w:t>H</w:t>
      </w:r>
      <w:r>
        <w:rPr>
          <w:b/>
          <w:sz w:val="28"/>
          <w:szCs w:val="28"/>
        </w:rPr>
        <w:t xml:space="preserve">y 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 xml:space="preserve">ạp cổ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19DFB623" w14:textId="77777777" w:rsidR="00853057" w:rsidRDefault="00000000">
      <w:pPr>
        <w:spacing w:before="9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20: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xác</w:t>
      </w:r>
      <w:r>
        <w:rPr>
          <w:spacing w:val="2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à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365B29F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chu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</w:t>
      </w:r>
      <w:r>
        <w:rPr>
          <w:b/>
          <w:spacing w:val="2"/>
          <w:sz w:val="28"/>
          <w:szCs w:val="28"/>
        </w:rPr>
        <w:t>t.</w:t>
      </w:r>
    </w:p>
    <w:p w14:paraId="6265CCFC" w14:textId="77777777" w:rsidR="00853057" w:rsidRDefault="00000000">
      <w:pPr>
        <w:spacing w:before="3" w:line="320" w:lineRule="exact"/>
        <w:ind w:left="461" w:right="648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hù.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7675BABB" w14:textId="77777777" w:rsidR="00853057" w:rsidRDefault="00000000">
      <w:pPr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 xml:space="preserve">ố quy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1D899A5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21:</w:t>
      </w:r>
      <w:r>
        <w:rPr>
          <w:spacing w:val="3"/>
          <w:sz w:val="28"/>
          <w:szCs w:val="28"/>
        </w:rPr>
        <w:t xml:space="preserve"> </w:t>
      </w:r>
      <w:r>
        <w:rPr>
          <w:b/>
          <w:i/>
          <w:spacing w:val="-1"/>
          <w:sz w:val="28"/>
          <w:szCs w:val="28"/>
        </w:rPr>
        <w:t>T</w:t>
      </w:r>
      <w:r>
        <w:rPr>
          <w:b/>
          <w:i/>
          <w:sz w:val="28"/>
          <w:szCs w:val="28"/>
        </w:rPr>
        <w:t>hế g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ới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quan</w:t>
      </w:r>
      <w:r>
        <w:rPr>
          <w:b/>
          <w:i/>
          <w:spacing w:val="-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bao </w:t>
      </w:r>
      <w:r>
        <w:rPr>
          <w:b/>
          <w:i/>
          <w:spacing w:val="1"/>
          <w:sz w:val="28"/>
          <w:szCs w:val="28"/>
        </w:rPr>
        <w:t>g</w:t>
      </w:r>
      <w:r>
        <w:rPr>
          <w:b/>
          <w:i/>
          <w:sz w:val="28"/>
          <w:szCs w:val="28"/>
        </w:rPr>
        <w:t>ồm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hành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yếu nào?</w:t>
      </w:r>
    </w:p>
    <w:p w14:paraId="42F1A4A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c, n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ề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n và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ư</w:t>
      </w:r>
      <w:r>
        <w:rPr>
          <w:b/>
          <w:sz w:val="28"/>
          <w:szCs w:val="28"/>
        </w:rPr>
        <w:t>ởng.</w:t>
      </w:r>
    </w:p>
    <w:p w14:paraId="4B45D62F" w14:textId="77777777" w:rsidR="00853057" w:rsidRDefault="00000000">
      <w:pPr>
        <w:spacing w:before="8" w:line="320" w:lineRule="exact"/>
        <w:ind w:left="461" w:right="600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5136A22A" w14:textId="77777777" w:rsidR="00853057" w:rsidRDefault="00000000">
      <w:pPr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hành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đúng</w:t>
      </w:r>
      <w:r>
        <w:rPr>
          <w:spacing w:val="-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-1"/>
          <w:sz w:val="28"/>
          <w:szCs w:val="28"/>
        </w:rPr>
        <w:t>u</w:t>
      </w:r>
      <w:r>
        <w:rPr>
          <w:b/>
          <w:i/>
          <w:sz w:val="28"/>
          <w:szCs w:val="28"/>
        </w:rPr>
        <w:t xml:space="preserve">ộc </w:t>
      </w:r>
      <w:r>
        <w:rPr>
          <w:b/>
          <w:i/>
          <w:spacing w:val="-3"/>
          <w:sz w:val="28"/>
          <w:szCs w:val="28"/>
        </w:rPr>
        <w:t>v</w:t>
      </w:r>
      <w:r>
        <w:rPr>
          <w:b/>
          <w:i/>
          <w:sz w:val="28"/>
          <w:szCs w:val="28"/>
        </w:rPr>
        <w:t xml:space="preserve">ề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ế g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ới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qua</w:t>
      </w:r>
      <w:r>
        <w:rPr>
          <w:b/>
          <w:i/>
          <w:spacing w:val="-1"/>
          <w:sz w:val="28"/>
          <w:szCs w:val="28"/>
        </w:rPr>
        <w:t>n</w:t>
      </w:r>
      <w:r>
        <w:rPr>
          <w:sz w:val="28"/>
          <w:szCs w:val="28"/>
        </w:rPr>
        <w:t>?</w:t>
      </w:r>
    </w:p>
    <w:p w14:paraId="37F7FDF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1"/>
          <w:sz w:val="28"/>
          <w:szCs w:val="28"/>
        </w:rPr>
        <w:t>c.</w:t>
      </w:r>
    </w:p>
    <w:p w14:paraId="3FD715B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.</w:t>
      </w:r>
    </w:p>
    <w:p w14:paraId="39681825" w14:textId="77777777" w:rsidR="00853057" w:rsidRDefault="00000000">
      <w:pPr>
        <w:spacing w:before="8" w:line="320" w:lineRule="exact"/>
        <w:ind w:left="461" w:right="6495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xã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69730C0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ãy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4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hành p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đúng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-6"/>
          <w:sz w:val="28"/>
          <w:szCs w:val="28"/>
        </w:rPr>
        <w:t>u</w:t>
      </w:r>
      <w:r>
        <w:rPr>
          <w:b/>
          <w:i/>
          <w:sz w:val="28"/>
          <w:szCs w:val="28"/>
        </w:rPr>
        <w:t xml:space="preserve">ộc </w:t>
      </w:r>
      <w:r>
        <w:rPr>
          <w:b/>
          <w:i/>
          <w:spacing w:val="1"/>
          <w:sz w:val="28"/>
          <w:szCs w:val="28"/>
        </w:rPr>
        <w:t>v</w:t>
      </w:r>
      <w:r>
        <w:rPr>
          <w:b/>
          <w:i/>
          <w:sz w:val="28"/>
          <w:szCs w:val="28"/>
        </w:rPr>
        <w:t xml:space="preserve">ề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hế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g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pacing w:val="-6"/>
          <w:sz w:val="28"/>
          <w:szCs w:val="28"/>
        </w:rPr>
        <w:t>ớ</w:t>
      </w:r>
      <w:r>
        <w:rPr>
          <w:b/>
          <w:i/>
          <w:sz w:val="28"/>
          <w:szCs w:val="28"/>
        </w:rPr>
        <w:t>i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qua</w:t>
      </w:r>
      <w:r>
        <w:rPr>
          <w:b/>
          <w:i/>
          <w:spacing w:val="-1"/>
          <w:sz w:val="28"/>
          <w:szCs w:val="28"/>
        </w:rPr>
        <w:t>n</w:t>
      </w:r>
      <w:r>
        <w:rPr>
          <w:sz w:val="28"/>
          <w:szCs w:val="28"/>
        </w:rPr>
        <w:t>?</w:t>
      </w:r>
    </w:p>
    <w:p w14:paraId="7DA2029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.</w:t>
      </w:r>
    </w:p>
    <w:p w14:paraId="4B498F8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6014FF7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xã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i.</w:t>
      </w:r>
    </w:p>
    <w:p w14:paraId="20988F7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ề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n.</w:t>
      </w:r>
    </w:p>
    <w:p w14:paraId="17C53E13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24: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b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ồm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 nào?</w:t>
      </w:r>
    </w:p>
    <w:p w14:paraId="04EB10F5" w14:textId="77777777" w:rsidR="00853057" w:rsidRDefault="00000000">
      <w:pPr>
        <w:spacing w:before="4" w:line="320" w:lineRule="exact"/>
        <w:ind w:left="461" w:right="5779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</w:t>
      </w:r>
      <w:r>
        <w:rPr>
          <w:spacing w:val="1"/>
          <w:sz w:val="28"/>
          <w:szCs w:val="28"/>
        </w:rPr>
        <w:t xml:space="preserve">c.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48F6475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khoa</w:t>
      </w:r>
      <w:r>
        <w:rPr>
          <w:spacing w:val="1"/>
          <w:sz w:val="28"/>
          <w:szCs w:val="28"/>
        </w:rPr>
        <w:t xml:space="preserve"> h</w:t>
      </w:r>
      <w:r>
        <w:rPr>
          <w:spacing w:val="-5"/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2B1CBC1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 xml:space="preserve">a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08696BA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b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o gồ</w:t>
      </w:r>
      <w:r>
        <w:rPr>
          <w:spacing w:val="2"/>
          <w:sz w:val="28"/>
          <w:szCs w:val="28"/>
        </w:rPr>
        <w:t>m:</w:t>
      </w:r>
    </w:p>
    <w:p w14:paraId="4F535AE1" w14:textId="77777777" w:rsidR="00853057" w:rsidRDefault="00000000">
      <w:pPr>
        <w:spacing w:before="4" w:line="320" w:lineRule="exact"/>
        <w:ind w:left="461" w:right="6264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khoa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 xml:space="preserve">c.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>n kh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4BD23D95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khoa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5B9160C8" w14:textId="77777777" w:rsidR="00853057" w:rsidRDefault="00000000">
      <w:pPr>
        <w:spacing w:before="54"/>
        <w:ind w:left="461" w:right="5492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lastRenderedPageBreak/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733AC8D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Ph.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 xml:space="preserve">ngghen, </w:t>
      </w:r>
      <w:r>
        <w:rPr>
          <w:spacing w:val="3"/>
          <w:sz w:val="28"/>
          <w:szCs w:val="28"/>
        </w:rPr>
        <w:t>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ề 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l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31371D45" w14:textId="77777777" w:rsidR="00853057" w:rsidRDefault="00000000">
      <w:pPr>
        <w:spacing w:before="8" w:line="320" w:lineRule="exact"/>
        <w:ind w:left="461" w:right="7398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 xml:space="preserve">t.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2A6AB902" w14:textId="77777777" w:rsidR="00853057" w:rsidRDefault="00000000">
      <w:pPr>
        <w:spacing w:line="300" w:lineRule="exact"/>
        <w:ind w:left="461" w:right="64"/>
        <w:jc w:val="both"/>
      </w:pPr>
      <w:r>
        <w:rPr>
          <w:i/>
          <w:spacing w:val="1"/>
        </w:rPr>
        <w:t>c</w:t>
      </w:r>
      <w:r>
        <w:rPr>
          <w:i/>
        </w:rPr>
        <w:t xml:space="preserve">.   </w:t>
      </w:r>
      <w:r>
        <w:rPr>
          <w:i/>
          <w:spacing w:val="20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ối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hệ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và ý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i/>
          <w:spacing w:val="-2"/>
        </w:rPr>
        <w:t>(</w:t>
      </w:r>
      <w:r>
        <w:rPr>
          <w:i/>
        </w:rPr>
        <w:t>h</w:t>
      </w:r>
      <w:r>
        <w:rPr>
          <w:i/>
          <w:spacing w:val="-1"/>
        </w:rPr>
        <w:t>i</w:t>
      </w:r>
      <w:r>
        <w:rPr>
          <w:i/>
          <w:spacing w:val="1"/>
        </w:rPr>
        <w:t>ể</w:t>
      </w:r>
      <w:r>
        <w:rPr>
          <w:i/>
        </w:rPr>
        <w:t xml:space="preserve">u </w:t>
      </w:r>
      <w:r>
        <w:rPr>
          <w:i/>
          <w:spacing w:val="1"/>
        </w:rPr>
        <w:t>c</w:t>
      </w:r>
      <w:r>
        <w:rPr>
          <w:i/>
        </w:rPr>
        <w:t>á</w:t>
      </w:r>
      <w:r>
        <w:rPr>
          <w:i/>
          <w:spacing w:val="1"/>
        </w:rPr>
        <w:t>c</w:t>
      </w:r>
      <w:r>
        <w:rPr>
          <w:i/>
        </w:rPr>
        <w:t xml:space="preserve">h </w:t>
      </w:r>
      <w:r>
        <w:rPr>
          <w:i/>
          <w:spacing w:val="1"/>
        </w:rPr>
        <w:t>k</w:t>
      </w:r>
      <w:r>
        <w:rPr>
          <w:i/>
        </w:rPr>
        <w:t>hác</w:t>
      </w:r>
      <w:r>
        <w:rPr>
          <w:i/>
          <w:spacing w:val="1"/>
        </w:rPr>
        <w:t xml:space="preserve"> </w:t>
      </w:r>
      <w:r>
        <w:rPr>
          <w:i/>
          <w:spacing w:val="-1"/>
        </w:rPr>
        <w:t>l</w:t>
      </w:r>
      <w:r>
        <w:rPr>
          <w:i/>
        </w:rPr>
        <w:t>à</w:t>
      </w:r>
      <w:r>
        <w:rPr>
          <w:i/>
          <w:spacing w:val="-5"/>
        </w:rPr>
        <w:t xml:space="preserve"> </w:t>
      </w:r>
      <w:r>
        <w:rPr>
          <w:i/>
          <w:spacing w:val="2"/>
        </w:rPr>
        <w:t>m</w:t>
      </w:r>
      <w:r>
        <w:rPr>
          <w:i/>
        </w:rPr>
        <w:t>ối</w:t>
      </w:r>
      <w:r>
        <w:rPr>
          <w:i/>
          <w:spacing w:val="-1"/>
        </w:rPr>
        <w:t xml:space="preserve"> </w:t>
      </w:r>
      <w:r>
        <w:rPr>
          <w:i/>
        </w:rPr>
        <w:t xml:space="preserve">quan </w:t>
      </w:r>
      <w:r>
        <w:rPr>
          <w:i/>
          <w:spacing w:val="1"/>
        </w:rPr>
        <w:t>h</w:t>
      </w:r>
      <w:r>
        <w:rPr>
          <w:i/>
        </w:rPr>
        <w:t>ệ</w:t>
      </w:r>
      <w:r>
        <w:rPr>
          <w:i/>
          <w:spacing w:val="-4"/>
        </w:rPr>
        <w:t xml:space="preserve"> </w:t>
      </w:r>
      <w:r>
        <w:rPr>
          <w:i/>
        </w:rPr>
        <w:t>g</w:t>
      </w:r>
      <w:r>
        <w:rPr>
          <w:i/>
          <w:spacing w:val="-1"/>
        </w:rPr>
        <w:t>i</w:t>
      </w:r>
      <w:r>
        <w:rPr>
          <w:i/>
          <w:spacing w:val="1"/>
        </w:rPr>
        <w:t>ữ</w:t>
      </w:r>
      <w:r>
        <w:rPr>
          <w:i/>
        </w:rPr>
        <w:t xml:space="preserve">a </w:t>
      </w:r>
      <w:r>
        <w:rPr>
          <w:i/>
          <w:spacing w:val="-1"/>
        </w:rPr>
        <w:t>t</w:t>
      </w:r>
      <w:r>
        <w:rPr>
          <w:i/>
        </w:rPr>
        <w:t>ư</w:t>
      </w:r>
      <w:r>
        <w:rPr>
          <w:i/>
          <w:spacing w:val="-4"/>
        </w:rPr>
        <w:t xml:space="preserve"> </w:t>
      </w:r>
      <w:r>
        <w:rPr>
          <w:i/>
        </w:rPr>
        <w:t>duy</w:t>
      </w:r>
      <w:r>
        <w:rPr>
          <w:i/>
          <w:spacing w:val="-4"/>
        </w:rPr>
        <w:t xml:space="preserve"> </w:t>
      </w:r>
      <w:r>
        <w:rPr>
          <w:i/>
          <w:spacing w:val="1"/>
        </w:rPr>
        <w:t>v</w:t>
      </w:r>
      <w:r>
        <w:rPr>
          <w:i/>
        </w:rPr>
        <w:t>à tồn</w:t>
      </w:r>
    </w:p>
    <w:p w14:paraId="5B484C81" w14:textId="77777777" w:rsidR="00853057" w:rsidRDefault="00000000">
      <w:pPr>
        <w:spacing w:before="2"/>
        <w:ind w:left="786" w:right="8153"/>
        <w:jc w:val="center"/>
      </w:pPr>
      <w:r>
        <w:rPr>
          <w:i/>
          <w:spacing w:val="-1"/>
        </w:rPr>
        <w:t>t</w:t>
      </w:r>
      <w:r>
        <w:rPr>
          <w:i/>
        </w:rPr>
        <w:t>ạ</w:t>
      </w:r>
      <w:r>
        <w:rPr>
          <w:i/>
          <w:spacing w:val="-1"/>
        </w:rPr>
        <w:t>i)</w:t>
      </w:r>
    </w:p>
    <w:p w14:paraId="7FABD557" w14:textId="77777777" w:rsidR="00853057" w:rsidRDefault="00000000">
      <w:pPr>
        <w:ind w:left="461" w:right="57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 ý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7E245AB2" w14:textId="77777777" w:rsidR="00853057" w:rsidRDefault="00853057">
      <w:pPr>
        <w:spacing w:line="200" w:lineRule="exact"/>
      </w:pPr>
    </w:p>
    <w:p w14:paraId="53B854AD" w14:textId="77777777" w:rsidR="00853057" w:rsidRDefault="00853057">
      <w:pPr>
        <w:spacing w:line="200" w:lineRule="exact"/>
      </w:pPr>
    </w:p>
    <w:p w14:paraId="61954DFB" w14:textId="77777777" w:rsidR="00853057" w:rsidRDefault="00853057">
      <w:pPr>
        <w:spacing w:before="3" w:line="240" w:lineRule="exact"/>
        <w:rPr>
          <w:sz w:val="24"/>
          <w:szCs w:val="24"/>
        </w:rPr>
      </w:pPr>
    </w:p>
    <w:p w14:paraId="37DD8DEB" w14:textId="77777777" w:rsidR="00853057" w:rsidRDefault="00000000">
      <w:pPr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n đề 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ấy </w:t>
      </w:r>
      <w:r>
        <w:rPr>
          <w:spacing w:val="2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pacing w:val="2"/>
          <w:sz w:val="28"/>
          <w:szCs w:val="28"/>
        </w:rPr>
        <w:t>t?</w:t>
      </w:r>
    </w:p>
    <w:p w14:paraId="499A5440" w14:textId="77777777" w:rsidR="00853057" w:rsidRDefault="00000000">
      <w:pPr>
        <w:spacing w:line="320" w:lineRule="exact"/>
        <w:ind w:left="461" w:right="788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1</w:t>
      </w:r>
    </w:p>
    <w:p w14:paraId="409EF9F6" w14:textId="77777777" w:rsidR="00853057" w:rsidRDefault="00000000">
      <w:pPr>
        <w:spacing w:before="3"/>
        <w:ind w:left="461" w:right="7811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2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3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4.</w:t>
      </w:r>
    </w:p>
    <w:p w14:paraId="2DE81C9F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28: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vấ</w:t>
      </w:r>
      <w:r>
        <w:rPr>
          <w:sz w:val="28"/>
          <w:szCs w:val="28"/>
        </w:rPr>
        <w:t>n đề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3C9ED9D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nhà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2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6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phái</w:t>
      </w:r>
      <w:r>
        <w:rPr>
          <w:spacing w:val="-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 đó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n</w:t>
      </w:r>
      <w:r>
        <w:rPr>
          <w:spacing w:val="-4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nào?</w:t>
      </w:r>
    </w:p>
    <w:p w14:paraId="35175A3B" w14:textId="77777777" w:rsidR="00853057" w:rsidRDefault="00000000">
      <w:pPr>
        <w:spacing w:before="3"/>
        <w:ind w:left="461" w:right="347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5BED5675" w14:textId="77777777" w:rsidR="00853057" w:rsidRDefault="00000000">
      <w:pPr>
        <w:spacing w:line="320" w:lineRule="exact"/>
        <w:ind w:left="461" w:right="491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hả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và </w:t>
      </w:r>
      <w:r>
        <w:rPr>
          <w:spacing w:val="1"/>
          <w:sz w:val="28"/>
          <w:szCs w:val="28"/>
        </w:rPr>
        <w:t>bấ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3B1ABC38" w14:textId="77777777" w:rsidR="00853057" w:rsidRDefault="00000000">
      <w:pPr>
        <w:spacing w:before="3"/>
        <w:ind w:left="461" w:right="459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oài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 xml:space="preserve"> 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và </w:t>
      </w:r>
      <w:r>
        <w:rPr>
          <w:spacing w:val="1"/>
          <w:sz w:val="28"/>
          <w:szCs w:val="28"/>
        </w:rPr>
        <w:t>b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0BB37189" w14:textId="77777777" w:rsidR="00853057" w:rsidRDefault="00000000">
      <w:pPr>
        <w:spacing w:line="320" w:lineRule="exact"/>
        <w:ind w:left="461" w:right="128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7E17494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29: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quá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n,</w:t>
      </w:r>
      <w:r>
        <w:rPr>
          <w:spacing w:val="-5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c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ủ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ĩ</w:t>
      </w:r>
      <w:r>
        <w:rPr>
          <w:b/>
          <w:i/>
          <w:sz w:val="28"/>
          <w:szCs w:val="28"/>
        </w:rPr>
        <w:t>a</w:t>
      </w:r>
      <w:r>
        <w:rPr>
          <w:b/>
          <w:i/>
          <w:spacing w:val="-10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duy</w:t>
      </w:r>
      <w:r>
        <w:rPr>
          <w:b/>
          <w:i/>
          <w:spacing w:val="-5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5"/>
          <w:sz w:val="28"/>
          <w:szCs w:val="28"/>
        </w:rPr>
        <w:t>â</w:t>
      </w:r>
      <w:r>
        <w:rPr>
          <w:b/>
          <w:i/>
          <w:sz w:val="28"/>
          <w:szCs w:val="28"/>
        </w:rPr>
        <w:t>m</w:t>
      </w:r>
      <w:r>
        <w:rPr>
          <w:b/>
          <w:i/>
          <w:spacing w:val="-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có</w:t>
      </w:r>
      <w:r>
        <w:rPr>
          <w:b/>
          <w:i/>
          <w:spacing w:val="-9"/>
          <w:sz w:val="28"/>
          <w:szCs w:val="28"/>
        </w:rPr>
        <w:t xml:space="preserve"> </w:t>
      </w:r>
      <w:r>
        <w:rPr>
          <w:b/>
          <w:i/>
          <w:spacing w:val="4"/>
          <w:sz w:val="28"/>
          <w:szCs w:val="28"/>
        </w:rPr>
        <w:t>m</w:t>
      </w:r>
      <w:r>
        <w:rPr>
          <w:b/>
          <w:i/>
          <w:sz w:val="28"/>
          <w:szCs w:val="28"/>
        </w:rPr>
        <w:t>ấy</w:t>
      </w:r>
      <w:r>
        <w:rPr>
          <w:b/>
          <w:i/>
          <w:spacing w:val="-9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ì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-12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ứ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n?</w:t>
      </w:r>
    </w:p>
    <w:p w14:paraId="5E63A8BF" w14:textId="77777777" w:rsidR="00853057" w:rsidRDefault="00000000">
      <w:pPr>
        <w:spacing w:before="3"/>
        <w:ind w:left="461" w:right="3822"/>
        <w:jc w:val="both"/>
        <w:rPr>
          <w:sz w:val="22"/>
          <w:szCs w:val="22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</w:t>
      </w:r>
      <w:r>
        <w:rPr>
          <w:b/>
          <w:spacing w:val="1"/>
          <w:sz w:val="28"/>
          <w:szCs w:val="28"/>
        </w:rPr>
        <w:t>2</w:t>
      </w:r>
      <w:r>
        <w:rPr>
          <w:i/>
          <w:spacing w:val="-3"/>
          <w:sz w:val="22"/>
          <w:szCs w:val="22"/>
        </w:rPr>
        <w:t>(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à duy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âm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c</w:t>
      </w:r>
      <w:r>
        <w:rPr>
          <w:i/>
          <w:spacing w:val="1"/>
          <w:sz w:val="22"/>
          <w:szCs w:val="22"/>
        </w:rPr>
        <w:t>h</w:t>
      </w:r>
      <w:r>
        <w:rPr>
          <w:i/>
          <w:sz w:val="22"/>
          <w:szCs w:val="22"/>
        </w:rPr>
        <w:t xml:space="preserve">ủ quan </w:t>
      </w:r>
      <w:r>
        <w:rPr>
          <w:i/>
          <w:spacing w:val="2"/>
          <w:sz w:val="22"/>
          <w:szCs w:val="22"/>
        </w:rPr>
        <w:t>v</w:t>
      </w:r>
      <w:r>
        <w:rPr>
          <w:i/>
          <w:sz w:val="22"/>
          <w:szCs w:val="22"/>
        </w:rPr>
        <w:t>à duy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âm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k</w:t>
      </w:r>
      <w:r>
        <w:rPr>
          <w:i/>
          <w:sz w:val="22"/>
          <w:szCs w:val="22"/>
        </w:rPr>
        <w:t>h</w:t>
      </w:r>
      <w:r>
        <w:rPr>
          <w:i/>
          <w:spacing w:val="-5"/>
          <w:sz w:val="22"/>
          <w:szCs w:val="22"/>
        </w:rPr>
        <w:t>á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 quan)</w:t>
      </w:r>
    </w:p>
    <w:p w14:paraId="304D93CF" w14:textId="77777777" w:rsidR="00853057" w:rsidRDefault="00000000">
      <w:pPr>
        <w:spacing w:before="3" w:line="320" w:lineRule="exact"/>
        <w:ind w:left="461" w:right="781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3.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4.</w:t>
      </w:r>
    </w:p>
    <w:p w14:paraId="2B2C3FAC" w14:textId="77777777" w:rsidR="00853057" w:rsidRDefault="00000000">
      <w:pPr>
        <w:spacing w:line="320" w:lineRule="exact"/>
        <w:ind w:left="461" w:right="781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5.</w:t>
      </w:r>
    </w:p>
    <w:p w14:paraId="5B936A4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30: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học,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1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1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1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ý</w:t>
      </w:r>
      <w:r>
        <w:rPr>
          <w:b/>
          <w:i/>
          <w:spacing w:val="11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5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ứ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10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ti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8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h</w:t>
      </w:r>
      <w:r>
        <w:rPr>
          <w:b/>
          <w:i/>
          <w:sz w:val="28"/>
          <w:szCs w:val="28"/>
        </w:rPr>
        <w:t>ần</w:t>
      </w:r>
      <w:r>
        <w:rPr>
          <w:b/>
          <w:i/>
          <w:spacing w:val="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à</w:t>
      </w:r>
    </w:p>
    <w:p w14:paraId="4161C40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 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l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:</w:t>
      </w:r>
    </w:p>
    <w:p w14:paraId="5EA9C88F" w14:textId="77777777" w:rsidR="00853057" w:rsidRDefault="00000000">
      <w:pPr>
        <w:spacing w:line="320" w:lineRule="exact"/>
        <w:ind w:left="461" w:right="628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32800080" w14:textId="77777777" w:rsidR="00853057" w:rsidRDefault="00000000">
      <w:pPr>
        <w:spacing w:line="320" w:lineRule="exact"/>
        <w:ind w:left="461" w:right="6042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739FED36" w14:textId="77777777" w:rsidR="00853057" w:rsidRDefault="00000000">
      <w:pPr>
        <w:spacing w:before="3"/>
        <w:ind w:left="461" w:right="716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ả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95C3218" w14:textId="77777777" w:rsidR="00853057" w:rsidRDefault="00000000">
      <w:pPr>
        <w:spacing w:line="320" w:lineRule="exact"/>
        <w:ind w:left="461" w:right="64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40FA97C3" w14:textId="77777777" w:rsidR="00853057" w:rsidRDefault="00000000">
      <w:pPr>
        <w:spacing w:before="9" w:line="320" w:lineRule="exact"/>
        <w:ind w:left="101" w:right="6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31: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học,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r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v</w:t>
      </w:r>
      <w:r>
        <w:rPr>
          <w:b/>
          <w:i/>
          <w:sz w:val="28"/>
          <w:szCs w:val="28"/>
        </w:rPr>
        <w:t>ật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chất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g</w:t>
      </w:r>
      <w:r>
        <w:rPr>
          <w:b/>
          <w:i/>
          <w:spacing w:val="3"/>
          <w:sz w:val="28"/>
          <w:szCs w:val="28"/>
        </w:rPr>
        <w:t>i</w:t>
      </w:r>
      <w:r>
        <w:rPr>
          <w:b/>
          <w:i/>
          <w:sz w:val="28"/>
          <w:szCs w:val="28"/>
        </w:rPr>
        <w:t>ới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ự 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 xml:space="preserve">ên </w:t>
      </w:r>
      <w:r>
        <w:rPr>
          <w:b/>
          <w:i/>
          <w:spacing w:val="2"/>
          <w:sz w:val="28"/>
          <w:szCs w:val="28"/>
        </w:rPr>
        <w:t>l</w:t>
      </w:r>
      <w:r>
        <w:rPr>
          <w:b/>
          <w:i/>
          <w:sz w:val="28"/>
          <w:szCs w:val="28"/>
        </w:rPr>
        <w:t>à cái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có</w:t>
      </w:r>
      <w:r>
        <w:rPr>
          <w:b/>
          <w:i/>
          <w:spacing w:val="-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r</w:t>
      </w:r>
      <w:r>
        <w:rPr>
          <w:b/>
          <w:i/>
          <w:spacing w:val="4"/>
          <w:sz w:val="28"/>
          <w:szCs w:val="28"/>
        </w:rPr>
        <w:t>ư</w:t>
      </w:r>
      <w:r>
        <w:rPr>
          <w:b/>
          <w:i/>
          <w:spacing w:val="-5"/>
          <w:sz w:val="28"/>
          <w:szCs w:val="28"/>
        </w:rPr>
        <w:t>ớ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 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phái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pacing w:val="-4"/>
          <w:sz w:val="28"/>
          <w:szCs w:val="28"/>
        </w:rPr>
        <w:t>c?</w:t>
      </w:r>
    </w:p>
    <w:p w14:paraId="689CF3E5" w14:textId="77777777" w:rsidR="00853057" w:rsidRDefault="00000000">
      <w:pPr>
        <w:spacing w:line="300" w:lineRule="exact"/>
        <w:ind w:left="461" w:right="613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</w:t>
      </w:r>
      <w:r>
        <w:rPr>
          <w:b/>
          <w:spacing w:val="2"/>
          <w:sz w:val="28"/>
          <w:szCs w:val="28"/>
        </w:rPr>
        <w:t>t.</w:t>
      </w:r>
    </w:p>
    <w:p w14:paraId="68459326" w14:textId="77777777" w:rsidR="00853057" w:rsidRDefault="00000000">
      <w:pPr>
        <w:spacing w:before="3"/>
        <w:ind w:left="461" w:right="62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502AF56A" w14:textId="77777777" w:rsidR="00853057" w:rsidRDefault="00000000">
      <w:pPr>
        <w:spacing w:line="320" w:lineRule="exact"/>
        <w:ind w:left="461" w:right="716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ả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B15D0D5" w14:textId="77777777" w:rsidR="00853057" w:rsidRDefault="00000000">
      <w:pPr>
        <w:spacing w:before="3"/>
        <w:ind w:left="461" w:right="64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2EF92F61" w14:textId="77777777" w:rsidR="00853057" w:rsidRDefault="00000000">
      <w:pPr>
        <w:spacing w:before="3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32: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ấ</w:t>
      </w:r>
      <w:r>
        <w:rPr>
          <w:sz w:val="28"/>
          <w:szCs w:val="28"/>
        </w:rPr>
        <w:t>t ho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</w:t>
      </w:r>
      <w:r>
        <w:rPr>
          <w:b/>
          <w:i/>
          <w:spacing w:val="-1"/>
          <w:sz w:val="28"/>
          <w:szCs w:val="28"/>
        </w:rPr>
        <w:t>u</w:t>
      </w:r>
      <w:r>
        <w:rPr>
          <w:b/>
          <w:i/>
          <w:sz w:val="28"/>
          <w:szCs w:val="28"/>
        </w:rPr>
        <w:t>ồn</w:t>
      </w:r>
      <w:r>
        <w:rPr>
          <w:b/>
          <w:i/>
          <w:spacing w:val="14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gốc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c</w:t>
      </w:r>
      <w:r>
        <w:rPr>
          <w:b/>
          <w:i/>
          <w:sz w:val="28"/>
          <w:szCs w:val="28"/>
        </w:rPr>
        <w:t>ủa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hế</w:t>
      </w:r>
      <w:r>
        <w:rPr>
          <w:b/>
          <w:i/>
          <w:spacing w:val="1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g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ớ</w:t>
      </w:r>
      <w:r>
        <w:rPr>
          <w:b/>
          <w:i/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iới</w:t>
      </w:r>
      <w:r>
        <w:rPr>
          <w:sz w:val="28"/>
          <w:szCs w:val="28"/>
        </w:rPr>
        <w:t>,</w:t>
      </w:r>
    </w:p>
    <w:p w14:paraId="289B785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à?</w:t>
      </w:r>
    </w:p>
    <w:p w14:paraId="6F63EB0E" w14:textId="77777777" w:rsidR="00853057" w:rsidRDefault="00000000">
      <w:pPr>
        <w:spacing w:line="320" w:lineRule="exact"/>
        <w:ind w:left="461" w:right="794"/>
        <w:jc w:val="both"/>
      </w:pPr>
      <w:r>
        <w:rPr>
          <w:i/>
        </w:rPr>
        <w:t xml:space="preserve">a.   </w:t>
      </w:r>
      <w:r>
        <w:rPr>
          <w:i/>
          <w:spacing w:val="10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yên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uận</w:t>
      </w:r>
      <w:r>
        <w:rPr>
          <w:b/>
          <w:spacing w:val="-1"/>
          <w:sz w:val="28"/>
          <w:szCs w:val="28"/>
        </w:rPr>
        <w:t xml:space="preserve"> </w:t>
      </w:r>
      <w:r>
        <w:rPr>
          <w:i/>
          <w:spacing w:val="-2"/>
        </w:rPr>
        <w:t>(</w:t>
      </w:r>
      <w:r>
        <w:rPr>
          <w:i/>
          <w:spacing w:val="1"/>
        </w:rPr>
        <w:t>N</w:t>
      </w:r>
      <w:r>
        <w:rPr>
          <w:i/>
        </w:rPr>
        <w:t>hất</w:t>
      </w:r>
      <w:r>
        <w:rPr>
          <w:i/>
          <w:spacing w:val="-1"/>
        </w:rPr>
        <w:t xml:space="preserve"> </w:t>
      </w:r>
      <w:r>
        <w:rPr>
          <w:i/>
        </w:rPr>
        <w:t>ngu</w:t>
      </w:r>
      <w:r>
        <w:rPr>
          <w:i/>
          <w:spacing w:val="1"/>
        </w:rPr>
        <w:t>yê</w:t>
      </w:r>
      <w:r>
        <w:rPr>
          <w:i/>
        </w:rPr>
        <w:t xml:space="preserve">n </w:t>
      </w:r>
      <w:r>
        <w:rPr>
          <w:i/>
          <w:spacing w:val="-1"/>
        </w:rPr>
        <w:t>l</w:t>
      </w:r>
      <w:r>
        <w:rPr>
          <w:i/>
          <w:spacing w:val="1"/>
        </w:rPr>
        <w:t>u</w:t>
      </w:r>
      <w:r>
        <w:rPr>
          <w:i/>
        </w:rPr>
        <w:t xml:space="preserve">ận </w:t>
      </w:r>
      <w:r>
        <w:rPr>
          <w:i/>
          <w:spacing w:val="1"/>
        </w:rPr>
        <w:t>c</w:t>
      </w:r>
      <w:r>
        <w:rPr>
          <w:i/>
        </w:rPr>
        <w:t>ó n</w:t>
      </w:r>
      <w:r>
        <w:rPr>
          <w:i/>
          <w:spacing w:val="1"/>
        </w:rPr>
        <w:t>h</w:t>
      </w:r>
      <w:r>
        <w:rPr>
          <w:i/>
        </w:rPr>
        <w:t>ất</w:t>
      </w:r>
      <w:r>
        <w:rPr>
          <w:i/>
          <w:spacing w:val="-1"/>
        </w:rPr>
        <w:t xml:space="preserve"> </w:t>
      </w:r>
      <w:r>
        <w:rPr>
          <w:i/>
        </w:rPr>
        <w:t>ngu</w:t>
      </w:r>
      <w:r>
        <w:rPr>
          <w:i/>
          <w:spacing w:val="1"/>
        </w:rPr>
        <w:t>yê</w:t>
      </w:r>
      <w:r>
        <w:rPr>
          <w:i/>
        </w:rPr>
        <w:t xml:space="preserve">n </w:t>
      </w:r>
      <w:r>
        <w:rPr>
          <w:i/>
          <w:spacing w:val="-5"/>
        </w:rPr>
        <w:t>d</w:t>
      </w:r>
      <w:r>
        <w:rPr>
          <w:i/>
        </w:rPr>
        <w:t>uy</w:t>
      </w:r>
      <w:r>
        <w:rPr>
          <w:i/>
          <w:spacing w:val="1"/>
        </w:rPr>
        <w:t xml:space="preserve"> </w:t>
      </w:r>
      <w:r>
        <w:rPr>
          <w:i/>
          <w:spacing w:val="2"/>
        </w:rPr>
        <w:t>v</w:t>
      </w:r>
      <w:r>
        <w:rPr>
          <w:i/>
        </w:rPr>
        <w:t>ật</w:t>
      </w:r>
      <w:r>
        <w:rPr>
          <w:i/>
          <w:spacing w:val="-1"/>
        </w:rPr>
        <w:t xml:space="preserve"> </w:t>
      </w:r>
      <w:r>
        <w:rPr>
          <w:i/>
          <w:spacing w:val="1"/>
        </w:rPr>
        <w:t>v</w:t>
      </w:r>
      <w:r>
        <w:rPr>
          <w:i/>
        </w:rPr>
        <w:t>à nhất</w:t>
      </w:r>
      <w:r>
        <w:rPr>
          <w:i/>
          <w:spacing w:val="-1"/>
        </w:rPr>
        <w:t xml:space="preserve"> </w:t>
      </w:r>
      <w:r>
        <w:rPr>
          <w:i/>
        </w:rPr>
        <w:t>ngu</w:t>
      </w:r>
      <w:r>
        <w:rPr>
          <w:i/>
          <w:spacing w:val="1"/>
        </w:rPr>
        <w:t>yê</w:t>
      </w:r>
      <w:r>
        <w:rPr>
          <w:i/>
        </w:rPr>
        <w:t>n duy</w:t>
      </w:r>
      <w:r>
        <w:rPr>
          <w:i/>
          <w:spacing w:val="1"/>
        </w:rPr>
        <w:t xml:space="preserve"> </w:t>
      </w:r>
      <w:r>
        <w:rPr>
          <w:i/>
          <w:spacing w:val="-1"/>
        </w:rPr>
        <w:t>t</w:t>
      </w:r>
      <w:r>
        <w:rPr>
          <w:i/>
        </w:rPr>
        <w:t>âm)</w:t>
      </w:r>
    </w:p>
    <w:p w14:paraId="673D6F4B" w14:textId="77777777" w:rsidR="00853057" w:rsidRDefault="00000000">
      <w:pPr>
        <w:spacing w:before="3"/>
        <w:ind w:left="461" w:right="71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a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n.</w:t>
      </w:r>
    </w:p>
    <w:p w14:paraId="3AE39026" w14:textId="77777777" w:rsidR="00853057" w:rsidRDefault="00000000">
      <w:pPr>
        <w:spacing w:line="320" w:lineRule="exact"/>
        <w:ind w:left="461" w:right="6481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471DDDF7" w14:textId="77777777" w:rsidR="00853057" w:rsidRDefault="00000000">
      <w:pPr>
        <w:spacing w:before="54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33: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phái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 nào g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bằ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nguyên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chấ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n,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em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hai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nguyên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t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nguồn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ốc và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động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à?</w:t>
      </w:r>
    </w:p>
    <w:p w14:paraId="5FD9369A" w14:textId="77777777" w:rsidR="00853057" w:rsidRDefault="00000000">
      <w:pPr>
        <w:spacing w:before="3" w:line="320" w:lineRule="exact"/>
        <w:ind w:left="461" w:right="6420"/>
        <w:rPr>
          <w:sz w:val="28"/>
          <w:szCs w:val="28"/>
        </w:rPr>
      </w:pPr>
      <w:r>
        <w:rPr>
          <w:i/>
        </w:rPr>
        <w:t xml:space="preserve">a.   </w:t>
      </w:r>
      <w:r>
        <w:rPr>
          <w:i/>
          <w:spacing w:val="10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a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n.</w:t>
      </w:r>
    </w:p>
    <w:p w14:paraId="2B10A509" w14:textId="77777777" w:rsidR="00853057" w:rsidRDefault="00000000">
      <w:pPr>
        <w:spacing w:line="320" w:lineRule="exact"/>
        <w:ind w:left="461" w:right="6377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ị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yên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-1"/>
          <w:sz w:val="28"/>
          <w:szCs w:val="28"/>
        </w:rPr>
        <w:t>n.</w:t>
      </w:r>
    </w:p>
    <w:p w14:paraId="3898241C" w14:textId="77777777" w:rsidR="00853057" w:rsidRDefault="00853057">
      <w:pPr>
        <w:spacing w:line="200" w:lineRule="exact"/>
      </w:pPr>
    </w:p>
    <w:p w14:paraId="3FAE17D8" w14:textId="77777777" w:rsidR="00853057" w:rsidRDefault="00853057">
      <w:pPr>
        <w:spacing w:line="200" w:lineRule="exact"/>
      </w:pPr>
    </w:p>
    <w:p w14:paraId="14D592DC" w14:textId="77777777" w:rsidR="00853057" w:rsidRDefault="00853057">
      <w:pPr>
        <w:spacing w:before="3" w:line="240" w:lineRule="exact"/>
        <w:rPr>
          <w:sz w:val="24"/>
          <w:szCs w:val="24"/>
        </w:rPr>
      </w:pPr>
    </w:p>
    <w:p w14:paraId="606FD025" w14:textId="77777777" w:rsidR="00853057" w:rsidRDefault="00000000">
      <w:pPr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ề cơ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đã ch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</w:t>
      </w:r>
    </w:p>
    <w:p w14:paraId="3C910D8F" w14:textId="77777777" w:rsidR="00853057" w:rsidRDefault="00000000">
      <w:pPr>
        <w:spacing w:line="320" w:lineRule="exact"/>
        <w:ind w:left="101" w:right="474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hành </w:t>
      </w:r>
      <w:r>
        <w:rPr>
          <w:spacing w:val="-1"/>
          <w:sz w:val="28"/>
          <w:szCs w:val="28"/>
        </w:rPr>
        <w:t>m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ái</w:t>
      </w:r>
      <w:r>
        <w:rPr>
          <w:spacing w:val="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n?</w:t>
      </w:r>
    </w:p>
    <w:p w14:paraId="23C1F2EE" w14:textId="77777777" w:rsidR="00853057" w:rsidRDefault="00000000">
      <w:pPr>
        <w:spacing w:before="3"/>
        <w:ind w:left="461" w:right="5220"/>
        <w:jc w:val="both"/>
      </w:pPr>
      <w:r>
        <w:rPr>
          <w:i/>
        </w:rPr>
        <w:t xml:space="preserve">a.   </w:t>
      </w:r>
      <w:r>
        <w:rPr>
          <w:i/>
          <w:spacing w:val="10"/>
        </w:rPr>
        <w:t xml:space="preserve"> </w:t>
      </w:r>
      <w:r>
        <w:rPr>
          <w:b/>
          <w:color w:val="FF0000"/>
          <w:sz w:val="28"/>
          <w:szCs w:val="28"/>
        </w:rPr>
        <w:t xml:space="preserve">2 </w:t>
      </w:r>
      <w:r>
        <w:rPr>
          <w:i/>
          <w:color w:val="000000"/>
          <w:spacing w:val="-2"/>
        </w:rPr>
        <w:t>(</w:t>
      </w:r>
      <w:r>
        <w:rPr>
          <w:i/>
          <w:color w:val="000000"/>
        </w:rPr>
        <w:t xml:space="preserve">Đó </w:t>
      </w:r>
      <w:r>
        <w:rPr>
          <w:i/>
          <w:color w:val="000000"/>
          <w:spacing w:val="-1"/>
        </w:rPr>
        <w:t>l</w:t>
      </w:r>
      <w:r>
        <w:rPr>
          <w:i/>
          <w:color w:val="000000"/>
        </w:rPr>
        <w:t>à</w:t>
      </w:r>
      <w:r>
        <w:rPr>
          <w:i/>
          <w:color w:val="000000"/>
          <w:spacing w:val="1"/>
        </w:rPr>
        <w:t xml:space="preserve"> </w:t>
      </w:r>
      <w:r>
        <w:rPr>
          <w:i/>
          <w:color w:val="000000"/>
        </w:rPr>
        <w:t>t</w:t>
      </w:r>
      <w:r>
        <w:rPr>
          <w:i/>
          <w:color w:val="000000"/>
          <w:spacing w:val="1"/>
        </w:rPr>
        <w:t>rư</w:t>
      </w:r>
      <w:r>
        <w:rPr>
          <w:i/>
          <w:color w:val="000000"/>
          <w:spacing w:val="-2"/>
        </w:rPr>
        <w:t>ờ</w:t>
      </w:r>
      <w:r>
        <w:rPr>
          <w:i/>
          <w:color w:val="000000"/>
        </w:rPr>
        <w:t xml:space="preserve">ng phái </w:t>
      </w:r>
      <w:r>
        <w:rPr>
          <w:i/>
          <w:color w:val="000000"/>
          <w:spacing w:val="1"/>
        </w:rPr>
        <w:t>CN</w:t>
      </w:r>
      <w:r>
        <w:rPr>
          <w:i/>
          <w:color w:val="000000"/>
        </w:rPr>
        <w:t>DV</w:t>
      </w:r>
      <w:r>
        <w:rPr>
          <w:i/>
          <w:color w:val="000000"/>
          <w:spacing w:val="-2"/>
        </w:rPr>
        <w:t xml:space="preserve"> </w:t>
      </w:r>
      <w:r>
        <w:rPr>
          <w:i/>
          <w:color w:val="000000"/>
          <w:spacing w:val="1"/>
        </w:rPr>
        <w:t>v</w:t>
      </w:r>
      <w:r>
        <w:rPr>
          <w:i/>
          <w:color w:val="000000"/>
        </w:rPr>
        <w:t xml:space="preserve">à </w:t>
      </w:r>
      <w:r>
        <w:rPr>
          <w:i/>
          <w:color w:val="000000"/>
          <w:spacing w:val="1"/>
        </w:rPr>
        <w:t>CN</w:t>
      </w:r>
      <w:r>
        <w:rPr>
          <w:i/>
          <w:color w:val="000000"/>
        </w:rPr>
        <w:t>D</w:t>
      </w:r>
      <w:r>
        <w:rPr>
          <w:i/>
          <w:color w:val="000000"/>
          <w:spacing w:val="-1"/>
        </w:rPr>
        <w:t>T</w:t>
      </w:r>
      <w:r>
        <w:rPr>
          <w:i/>
          <w:color w:val="000000"/>
        </w:rPr>
        <w:t>)</w:t>
      </w:r>
    </w:p>
    <w:p w14:paraId="62914EFA" w14:textId="77777777" w:rsidR="00853057" w:rsidRDefault="00000000">
      <w:pPr>
        <w:spacing w:line="320" w:lineRule="exact"/>
        <w:ind w:left="461" w:right="821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3.</w:t>
      </w:r>
    </w:p>
    <w:p w14:paraId="7B8FC7B3" w14:textId="77777777" w:rsidR="00853057" w:rsidRDefault="00000000">
      <w:pPr>
        <w:spacing w:before="8" w:line="320" w:lineRule="exact"/>
        <w:ind w:left="461" w:right="8206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 xml:space="preserve">4. 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5.</w:t>
      </w:r>
    </w:p>
    <w:p w14:paraId="55ED1A08" w14:textId="77777777" w:rsidR="00853057" w:rsidRDefault="00000000">
      <w:pPr>
        <w:spacing w:line="300" w:lineRule="exact"/>
        <w:ind w:left="101" w:right="6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35: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1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này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bằ</w:t>
      </w:r>
      <w:r>
        <w:rPr>
          <w:sz w:val="28"/>
          <w:szCs w:val="28"/>
        </w:rPr>
        <w:t>ng</w:t>
      </w:r>
    </w:p>
    <w:p w14:paraId="040C966D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các</w:t>
      </w:r>
      <w:r>
        <w:rPr>
          <w:b/>
          <w:i/>
          <w:spacing w:val="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</w:t>
      </w:r>
      <w:r>
        <w:rPr>
          <w:b/>
          <w:i/>
          <w:spacing w:val="-1"/>
          <w:sz w:val="28"/>
          <w:szCs w:val="28"/>
        </w:rPr>
        <w:t>u</w:t>
      </w:r>
      <w:r>
        <w:rPr>
          <w:b/>
          <w:i/>
          <w:sz w:val="28"/>
          <w:szCs w:val="28"/>
        </w:rPr>
        <w:t>y</w:t>
      </w:r>
      <w:r>
        <w:rPr>
          <w:b/>
          <w:i/>
          <w:spacing w:val="1"/>
          <w:sz w:val="28"/>
          <w:szCs w:val="28"/>
        </w:rPr>
        <w:t>ê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4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ân</w:t>
      </w:r>
      <w:r>
        <w:rPr>
          <w:b/>
          <w:i/>
          <w:spacing w:val="4"/>
          <w:sz w:val="28"/>
          <w:szCs w:val="28"/>
        </w:rPr>
        <w:t xml:space="preserve"> </w:t>
      </w:r>
      <w:r>
        <w:rPr>
          <w:b/>
          <w:i/>
          <w:spacing w:val="3"/>
          <w:sz w:val="28"/>
          <w:szCs w:val="28"/>
        </w:rPr>
        <w:t>v</w:t>
      </w:r>
      <w:r>
        <w:rPr>
          <w:b/>
          <w:i/>
          <w:sz w:val="28"/>
          <w:szCs w:val="28"/>
        </w:rPr>
        <w:t>ật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1"/>
          <w:sz w:val="28"/>
          <w:szCs w:val="28"/>
        </w:rPr>
        <w:t>h</w:t>
      </w:r>
      <w:r>
        <w:rPr>
          <w:b/>
          <w:i/>
          <w:sz w:val="28"/>
          <w:szCs w:val="28"/>
        </w:rPr>
        <w:t>ất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</w:t>
      </w:r>
    </w:p>
    <w:p w14:paraId="71F38E30" w14:textId="77777777" w:rsidR="00853057" w:rsidRDefault="00000000">
      <w:pPr>
        <w:spacing w:line="320" w:lineRule="exact"/>
        <w:ind w:left="101" w:right="5364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này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nhân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t?</w:t>
      </w:r>
    </w:p>
    <w:p w14:paraId="27A2C94A" w14:textId="77777777" w:rsidR="00853057" w:rsidRDefault="00000000">
      <w:pPr>
        <w:spacing w:before="8" w:line="320" w:lineRule="exact"/>
        <w:ind w:left="461" w:right="612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</w:t>
      </w:r>
      <w:r>
        <w:rPr>
          <w:b/>
          <w:spacing w:val="2"/>
          <w:sz w:val="28"/>
          <w:szCs w:val="28"/>
        </w:rPr>
        <w:t xml:space="preserve">t.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ả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B10ED7B" w14:textId="77777777" w:rsidR="00853057" w:rsidRDefault="00000000">
      <w:pPr>
        <w:ind w:left="461" w:right="64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43735A1B" w14:textId="77777777" w:rsidR="00853057" w:rsidRDefault="00000000">
      <w:pPr>
        <w:spacing w:before="3" w:line="320" w:lineRule="exact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36: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1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này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bằ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cá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</w:t>
      </w:r>
      <w:r>
        <w:rPr>
          <w:b/>
          <w:i/>
          <w:spacing w:val="-1"/>
          <w:sz w:val="28"/>
          <w:szCs w:val="28"/>
        </w:rPr>
        <w:t>u</w:t>
      </w:r>
      <w:r>
        <w:rPr>
          <w:b/>
          <w:i/>
          <w:sz w:val="28"/>
          <w:szCs w:val="28"/>
        </w:rPr>
        <w:t>y</w:t>
      </w:r>
      <w:r>
        <w:rPr>
          <w:b/>
          <w:i/>
          <w:spacing w:val="1"/>
          <w:sz w:val="28"/>
          <w:szCs w:val="28"/>
        </w:rPr>
        <w:t>ê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24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ân</w:t>
      </w:r>
      <w:r>
        <w:rPr>
          <w:b/>
          <w:i/>
          <w:spacing w:val="2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ư</w:t>
      </w:r>
      <w:r>
        <w:rPr>
          <w:b/>
          <w:i/>
          <w:spacing w:val="22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5"/>
          <w:sz w:val="28"/>
          <w:szCs w:val="28"/>
        </w:rPr>
        <w:t>ư</w:t>
      </w:r>
      <w:r>
        <w:rPr>
          <w:b/>
          <w:i/>
          <w:sz w:val="28"/>
          <w:szCs w:val="28"/>
        </w:rPr>
        <w:t>ởng</w:t>
      </w:r>
      <w:r>
        <w:rPr>
          <w:b/>
          <w:i/>
          <w:spacing w:val="24"/>
          <w:sz w:val="28"/>
          <w:szCs w:val="28"/>
        </w:rPr>
        <w:t xml:space="preserve"> </w:t>
      </w:r>
      <w:r>
        <w:rPr>
          <w:b/>
          <w:i/>
          <w:spacing w:val="-3"/>
          <w:sz w:val="28"/>
          <w:szCs w:val="28"/>
        </w:rPr>
        <w:t>t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23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h</w:t>
      </w:r>
      <w:r>
        <w:rPr>
          <w:b/>
          <w:i/>
          <w:sz w:val="28"/>
          <w:szCs w:val="28"/>
        </w:rPr>
        <w:t>ần</w:t>
      </w:r>
      <w:r>
        <w:rPr>
          <w:b/>
          <w:i/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yên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26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cùng</w:t>
      </w:r>
      <w:r>
        <w:rPr>
          <w:spacing w:val="2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</w:p>
    <w:p w14:paraId="3B549028" w14:textId="77777777" w:rsidR="00853057" w:rsidRDefault="00000000">
      <w:pPr>
        <w:spacing w:line="320" w:lineRule="exact"/>
        <w:ind w:left="101" w:right="375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động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này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nhân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n?</w:t>
      </w:r>
    </w:p>
    <w:p w14:paraId="362B19E9" w14:textId="77777777" w:rsidR="00853057" w:rsidRDefault="00000000">
      <w:pPr>
        <w:spacing w:line="320" w:lineRule="exact"/>
        <w:ind w:left="461" w:right="628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2E8DCF25" w14:textId="77777777" w:rsidR="00853057" w:rsidRDefault="00000000">
      <w:pPr>
        <w:spacing w:before="3"/>
        <w:ind w:left="461" w:right="6036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11508D92" w14:textId="77777777" w:rsidR="00853057" w:rsidRDefault="00000000">
      <w:pPr>
        <w:spacing w:line="320" w:lineRule="exact"/>
        <w:ind w:left="461" w:right="716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ả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A53C652" w14:textId="77777777" w:rsidR="00853057" w:rsidRDefault="00000000">
      <w:pPr>
        <w:spacing w:line="320" w:lineRule="exact"/>
        <w:ind w:left="461" w:right="648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5AEC1F0A" w14:textId="77777777" w:rsidR="00853057" w:rsidRDefault="00000000">
      <w:pPr>
        <w:spacing w:before="3"/>
        <w:ind w:left="101" w:right="350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duy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âm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1"/>
          <w:sz w:val="28"/>
          <w:szCs w:val="28"/>
        </w:rPr>
        <w:t>h</w:t>
      </w:r>
      <w:r>
        <w:rPr>
          <w:b/>
          <w:i/>
          <w:sz w:val="28"/>
          <w:szCs w:val="28"/>
        </w:rPr>
        <w:t>ủ quan</w:t>
      </w:r>
      <w:r>
        <w:rPr>
          <w:b/>
          <w:i/>
          <w:spacing w:val="-1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5"/>
          <w:sz w:val="28"/>
          <w:szCs w:val="28"/>
        </w:rPr>
        <w:t>h</w:t>
      </w:r>
      <w:r>
        <w:rPr>
          <w:b/>
          <w:i/>
          <w:spacing w:val="3"/>
          <w:sz w:val="28"/>
          <w:szCs w:val="28"/>
        </w:rPr>
        <w:t>ừ</w:t>
      </w:r>
      <w:r>
        <w:rPr>
          <w:b/>
          <w:i/>
          <w:sz w:val="28"/>
          <w:szCs w:val="28"/>
        </w:rPr>
        <w:t xml:space="preserve">a </w:t>
      </w:r>
      <w:r>
        <w:rPr>
          <w:b/>
          <w:i/>
          <w:spacing w:val="-6"/>
          <w:sz w:val="28"/>
          <w:szCs w:val="28"/>
        </w:rPr>
        <w:t>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ậ</w:t>
      </w:r>
      <w:r>
        <w:rPr>
          <w:b/>
          <w:i/>
          <w:spacing w:val="-1"/>
          <w:sz w:val="28"/>
          <w:szCs w:val="28"/>
        </w:rPr>
        <w:t>n</w:t>
      </w:r>
      <w:r>
        <w:rPr>
          <w:sz w:val="28"/>
          <w:szCs w:val="28"/>
        </w:rPr>
        <w:t>:</w:t>
      </w:r>
    </w:p>
    <w:p w14:paraId="2F6FA803" w14:textId="77777777" w:rsidR="00853057" w:rsidRDefault="00000000">
      <w:pPr>
        <w:spacing w:line="320" w:lineRule="exact"/>
        <w:ind w:left="461" w:right="541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t.</w:t>
      </w:r>
    </w:p>
    <w:p w14:paraId="698D4BB6" w14:textId="77777777" w:rsidR="00853057" w:rsidRDefault="00000000">
      <w:pPr>
        <w:spacing w:before="3"/>
        <w:ind w:left="461" w:right="543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ới.</w:t>
      </w:r>
    </w:p>
    <w:p w14:paraId="6C9E700A" w14:textId="77777777" w:rsidR="00853057" w:rsidRDefault="00000000">
      <w:pPr>
        <w:spacing w:line="320" w:lineRule="exact"/>
        <w:ind w:left="461" w:right="446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ý 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pacing w:val="2"/>
          <w:sz w:val="28"/>
          <w:szCs w:val="28"/>
        </w:rPr>
        <w:t>i.</w:t>
      </w:r>
    </w:p>
    <w:p w14:paraId="153D1131" w14:textId="77777777" w:rsidR="00853057" w:rsidRDefault="00000000">
      <w:pPr>
        <w:spacing w:line="320" w:lineRule="exact"/>
        <w:ind w:left="461" w:right="409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hứ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ý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3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i.</w:t>
      </w:r>
    </w:p>
    <w:p w14:paraId="62C94B75" w14:textId="77777777" w:rsidR="00853057" w:rsidRDefault="00000000">
      <w:pPr>
        <w:spacing w:before="4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38: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Tu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ngữ</w:t>
      </w:r>
      <w:r>
        <w:rPr>
          <w:spacing w:val="-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-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âu</w:t>
      </w:r>
      <w:r>
        <w:rPr>
          <w:sz w:val="28"/>
          <w:szCs w:val="28"/>
        </w:rPr>
        <w:t>: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ẹ</w:t>
      </w:r>
      <w:r>
        <w:rPr>
          <w:spacing w:val="-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con,</w:t>
      </w:r>
      <w:r>
        <w:rPr>
          <w:spacing w:val="-9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tr</w:t>
      </w:r>
      <w:r>
        <w:rPr>
          <w:b/>
          <w:i/>
          <w:spacing w:val="-6"/>
          <w:sz w:val="28"/>
          <w:szCs w:val="28"/>
        </w:rPr>
        <w:t>ờ</w:t>
      </w:r>
      <w:r>
        <w:rPr>
          <w:b/>
          <w:i/>
          <w:sz w:val="28"/>
          <w:szCs w:val="28"/>
        </w:rPr>
        <w:t>i</w:t>
      </w:r>
      <w:r>
        <w:rPr>
          <w:b/>
          <w:i/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13"/>
          <w:sz w:val="28"/>
          <w:szCs w:val="28"/>
        </w:rPr>
        <w:t xml:space="preserve"> </w:t>
      </w:r>
      <w:r>
        <w:rPr>
          <w:i/>
          <w:spacing w:val="-2"/>
        </w:rPr>
        <w:t>(</w:t>
      </w:r>
      <w:r>
        <w:rPr>
          <w:i/>
        </w:rPr>
        <w:t>h</w:t>
      </w:r>
      <w:r>
        <w:rPr>
          <w:i/>
          <w:spacing w:val="-1"/>
        </w:rPr>
        <w:t>i</w:t>
      </w:r>
      <w:r>
        <w:rPr>
          <w:i/>
          <w:spacing w:val="1"/>
        </w:rPr>
        <w:t>ể</w:t>
      </w:r>
      <w:r>
        <w:rPr>
          <w:i/>
        </w:rPr>
        <w:t>u</w:t>
      </w:r>
      <w:r>
        <w:rPr>
          <w:i/>
          <w:spacing w:val="-10"/>
        </w:rPr>
        <w:t xml:space="preserve"> </w:t>
      </w:r>
      <w:r>
        <w:rPr>
          <w:i/>
        </w:rPr>
        <w:t>t</w:t>
      </w:r>
      <w:r>
        <w:rPr>
          <w:i/>
          <w:spacing w:val="2"/>
        </w:rPr>
        <w:t>r</w:t>
      </w:r>
      <w:r>
        <w:rPr>
          <w:i/>
          <w:spacing w:val="-2"/>
        </w:rPr>
        <w:t>ờ</w:t>
      </w:r>
      <w:r>
        <w:rPr>
          <w:i/>
        </w:rPr>
        <w:t>i</w:t>
      </w:r>
      <w:r>
        <w:rPr>
          <w:i/>
          <w:spacing w:val="-11"/>
        </w:rPr>
        <w:t xml:space="preserve"> </w:t>
      </w:r>
      <w:r>
        <w:rPr>
          <w:i/>
        </w:rPr>
        <w:t>ở</w:t>
      </w:r>
      <w:r>
        <w:rPr>
          <w:i/>
          <w:spacing w:val="-12"/>
        </w:rPr>
        <w:t xml:space="preserve"> </w:t>
      </w:r>
      <w:r>
        <w:rPr>
          <w:i/>
        </w:rPr>
        <w:t>đây</w:t>
      </w:r>
      <w:r>
        <w:rPr>
          <w:i/>
          <w:spacing w:val="-3"/>
        </w:rPr>
        <w:t xml:space="preserve"> </w:t>
      </w:r>
      <w:r>
        <w:rPr>
          <w:i/>
          <w:spacing w:val="1"/>
        </w:rPr>
        <w:t>k</w:t>
      </w:r>
      <w:r>
        <w:rPr>
          <w:i/>
        </w:rPr>
        <w:t>hông phải</w:t>
      </w:r>
      <w:r>
        <w:rPr>
          <w:i/>
          <w:spacing w:val="-6"/>
        </w:rPr>
        <w:t xml:space="preserve"> </w:t>
      </w:r>
      <w:r>
        <w:rPr>
          <w:i/>
        </w:rPr>
        <w:t>là</w:t>
      </w:r>
      <w:r>
        <w:rPr>
          <w:i/>
          <w:spacing w:val="-6"/>
        </w:rPr>
        <w:t xml:space="preserve"> </w:t>
      </w:r>
      <w:r>
        <w:rPr>
          <w:i/>
        </w:rPr>
        <w:t>t</w:t>
      </w:r>
      <w:r>
        <w:rPr>
          <w:i/>
          <w:spacing w:val="2"/>
        </w:rPr>
        <w:t>r</w:t>
      </w:r>
      <w:r>
        <w:rPr>
          <w:i/>
          <w:spacing w:val="-2"/>
        </w:rPr>
        <w:t>ờ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  <w:spacing w:val="1"/>
        </w:rPr>
        <w:t>x</w:t>
      </w:r>
      <w:r>
        <w:rPr>
          <w:i/>
        </w:rPr>
        <w:t>anh</w:t>
      </w:r>
      <w:r>
        <w:rPr>
          <w:i/>
          <w:spacing w:val="-5"/>
        </w:rPr>
        <w:t xml:space="preserve"> </w:t>
      </w:r>
      <w:r>
        <w:rPr>
          <w:i/>
          <w:spacing w:val="1"/>
        </w:rPr>
        <w:t>k</w:t>
      </w:r>
      <w:r>
        <w:rPr>
          <w:i/>
        </w:rPr>
        <w:t>hông</w:t>
      </w:r>
      <w:r>
        <w:rPr>
          <w:i/>
          <w:spacing w:val="-5"/>
        </w:rPr>
        <w:t xml:space="preserve"> </w:t>
      </w:r>
      <w:r>
        <w:rPr>
          <w:i/>
        </w:rPr>
        <w:t>p</w:t>
      </w:r>
      <w:r>
        <w:rPr>
          <w:i/>
          <w:spacing w:val="1"/>
        </w:rPr>
        <w:t>h</w:t>
      </w:r>
      <w:r>
        <w:rPr>
          <w:i/>
        </w:rPr>
        <w:t>ải</w:t>
      </w:r>
      <w:r>
        <w:rPr>
          <w:i/>
          <w:spacing w:val="-1"/>
        </w:rPr>
        <w:t xml:space="preserve"> </w:t>
      </w:r>
      <w:r>
        <w:rPr>
          <w:i/>
        </w:rPr>
        <w:t>là</w:t>
      </w:r>
      <w:r>
        <w:rPr>
          <w:i/>
          <w:spacing w:val="-6"/>
        </w:rPr>
        <w:t xml:space="preserve"> </w:t>
      </w:r>
      <w:r>
        <w:rPr>
          <w:i/>
        </w:rPr>
        <w:t>môi</w:t>
      </w:r>
      <w:r>
        <w:rPr>
          <w:i/>
          <w:spacing w:val="-6"/>
        </w:rPr>
        <w:t xml:space="preserve"> </w:t>
      </w:r>
      <w:r>
        <w:rPr>
          <w:i/>
        </w:rPr>
        <w:t>t</w:t>
      </w:r>
      <w:r>
        <w:rPr>
          <w:i/>
          <w:spacing w:val="1"/>
        </w:rPr>
        <w:t>r</w:t>
      </w:r>
      <w:r>
        <w:rPr>
          <w:i/>
          <w:spacing w:val="2"/>
        </w:rPr>
        <w:t>ư</w:t>
      </w:r>
      <w:r>
        <w:rPr>
          <w:i/>
          <w:spacing w:val="-2"/>
        </w:rPr>
        <w:t>ờ</w:t>
      </w:r>
      <w:r>
        <w:rPr>
          <w:i/>
        </w:rPr>
        <w:t>ng đi</w:t>
      </w:r>
      <w:r>
        <w:rPr>
          <w:i/>
          <w:spacing w:val="1"/>
        </w:rPr>
        <w:t>ề</w:t>
      </w:r>
      <w:r>
        <w:rPr>
          <w:i/>
        </w:rPr>
        <w:t>u</w:t>
      </w:r>
      <w:r>
        <w:rPr>
          <w:i/>
          <w:spacing w:val="-5"/>
        </w:rPr>
        <w:t xml:space="preserve"> </w:t>
      </w:r>
      <w:r>
        <w:rPr>
          <w:i/>
          <w:spacing w:val="1"/>
        </w:rPr>
        <w:t>k</w:t>
      </w:r>
      <w:r>
        <w:rPr>
          <w:i/>
        </w:rPr>
        <w:t>i</w:t>
      </w:r>
      <w:r>
        <w:rPr>
          <w:i/>
          <w:spacing w:val="1"/>
        </w:rPr>
        <w:t>ệ</w:t>
      </w:r>
      <w:r>
        <w:rPr>
          <w:i/>
        </w:rPr>
        <w:t>n,</w:t>
      </w:r>
      <w:r>
        <w:rPr>
          <w:i/>
          <w:spacing w:val="-5"/>
        </w:rPr>
        <w:t xml:space="preserve"> </w:t>
      </w:r>
      <w:r>
        <w:rPr>
          <w:i/>
        </w:rPr>
        <w:t>mà</w:t>
      </w:r>
      <w:r>
        <w:rPr>
          <w:i/>
          <w:spacing w:val="-5"/>
        </w:rPr>
        <w:t xml:space="preserve"> </w:t>
      </w:r>
      <w:r>
        <w:rPr>
          <w:i/>
        </w:rPr>
        <w:t>t</w:t>
      </w:r>
      <w:r>
        <w:rPr>
          <w:i/>
          <w:spacing w:val="2"/>
        </w:rPr>
        <w:t>r</w:t>
      </w:r>
      <w:r>
        <w:rPr>
          <w:i/>
          <w:spacing w:val="-1"/>
        </w:rPr>
        <w:t>ờ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t</w:t>
      </w:r>
      <w:r>
        <w:rPr>
          <w:i/>
          <w:spacing w:val="4"/>
        </w:rPr>
        <w:t>h</w:t>
      </w:r>
      <w:r>
        <w:rPr>
          <w:i/>
          <w:spacing w:val="1"/>
        </w:rPr>
        <w:t>e</w:t>
      </w:r>
      <w:r>
        <w:rPr>
          <w:i/>
        </w:rPr>
        <w:t>o</w:t>
      </w:r>
      <w:r>
        <w:rPr>
          <w:i/>
          <w:spacing w:val="-5"/>
        </w:rPr>
        <w:t xml:space="preserve"> </w:t>
      </w:r>
      <w:r>
        <w:rPr>
          <w:i/>
        </w:rPr>
        <w:t>quan</w:t>
      </w:r>
      <w:r>
        <w:rPr>
          <w:i/>
          <w:spacing w:val="-5"/>
        </w:rPr>
        <w:t xml:space="preserve"> </w:t>
      </w:r>
      <w:r>
        <w:rPr>
          <w:i/>
        </w:rPr>
        <w:t>n</w:t>
      </w:r>
      <w:r>
        <w:rPr>
          <w:i/>
          <w:spacing w:val="1"/>
        </w:rPr>
        <w:t>iệ</w:t>
      </w:r>
      <w:r>
        <w:rPr>
          <w:i/>
        </w:rPr>
        <w:t>m</w:t>
      </w:r>
      <w:r>
        <w:rPr>
          <w:i/>
          <w:spacing w:val="-5"/>
        </w:rPr>
        <w:t xml:space="preserve"> </w:t>
      </w:r>
      <w:r>
        <w:rPr>
          <w:i/>
        </w:rPr>
        <w:t>nho</w:t>
      </w:r>
      <w:r>
        <w:rPr>
          <w:i/>
          <w:spacing w:val="-5"/>
        </w:rPr>
        <w:t xml:space="preserve"> </w:t>
      </w:r>
      <w:r>
        <w:rPr>
          <w:i/>
        </w:rPr>
        <w:t>g</w:t>
      </w:r>
      <w:r>
        <w:rPr>
          <w:i/>
          <w:spacing w:val="-1"/>
        </w:rPr>
        <w:t>i</w:t>
      </w:r>
      <w:r>
        <w:rPr>
          <w:i/>
        </w:rPr>
        <w:t>áo là</w:t>
      </w:r>
      <w:r>
        <w:rPr>
          <w:i/>
          <w:spacing w:val="-6"/>
        </w:rPr>
        <w:t xml:space="preserve"> </w:t>
      </w:r>
      <w:r>
        <w:rPr>
          <w:i/>
          <w:spacing w:val="1"/>
        </w:rPr>
        <w:t>mệ</w:t>
      </w:r>
      <w:r>
        <w:rPr>
          <w:i/>
        </w:rPr>
        <w:t>nh</w:t>
      </w:r>
      <w:r>
        <w:rPr>
          <w:i/>
          <w:spacing w:val="-5"/>
        </w:rPr>
        <w:t xml:space="preserve"> </w:t>
      </w:r>
      <w:r>
        <w:rPr>
          <w:i/>
        </w:rPr>
        <w:t>t</w:t>
      </w:r>
      <w:r>
        <w:rPr>
          <w:i/>
          <w:spacing w:val="2"/>
        </w:rPr>
        <w:t>r</w:t>
      </w:r>
      <w:r>
        <w:rPr>
          <w:i/>
          <w:spacing w:val="-2"/>
        </w:rPr>
        <w:t>ờ</w:t>
      </w:r>
      <w:r>
        <w:rPr>
          <w:i/>
        </w:rPr>
        <w:t>i,</w:t>
      </w:r>
      <w:r>
        <w:rPr>
          <w:i/>
          <w:spacing w:val="-1"/>
        </w:rPr>
        <w:t xml:space="preserve"> </w:t>
      </w:r>
      <w:r>
        <w:rPr>
          <w:i/>
          <w:spacing w:val="2"/>
        </w:rPr>
        <w:t>s</w:t>
      </w:r>
      <w:r>
        <w:rPr>
          <w:i/>
        </w:rPr>
        <w:t>ố</w:t>
      </w:r>
      <w:r>
        <w:rPr>
          <w:i/>
          <w:spacing w:val="-5"/>
        </w:rPr>
        <w:t xml:space="preserve"> </w:t>
      </w:r>
      <w:r>
        <w:rPr>
          <w:i/>
          <w:spacing w:val="-1"/>
        </w:rPr>
        <w:t>t</w:t>
      </w:r>
      <w:r>
        <w:rPr>
          <w:i/>
          <w:spacing w:val="3"/>
        </w:rPr>
        <w:t>r</w:t>
      </w:r>
      <w:r>
        <w:rPr>
          <w:i/>
          <w:spacing w:val="-2"/>
        </w:rPr>
        <w:t>ờ</w:t>
      </w:r>
      <w:r>
        <w:rPr>
          <w:i/>
        </w:rPr>
        <w:t>i,</w:t>
      </w:r>
      <w:r>
        <w:rPr>
          <w:i/>
          <w:spacing w:val="-6"/>
        </w:rPr>
        <w:t xml:space="preserve"> </w:t>
      </w:r>
      <w:r>
        <w:rPr>
          <w:i/>
        </w:rPr>
        <w:t>ý</w:t>
      </w:r>
      <w:r>
        <w:rPr>
          <w:i/>
          <w:spacing w:val="1"/>
        </w:rPr>
        <w:t xml:space="preserve"> </w:t>
      </w:r>
      <w:r>
        <w:rPr>
          <w:i/>
          <w:spacing w:val="-1"/>
        </w:rPr>
        <w:t>t</w:t>
      </w:r>
      <w:r>
        <w:rPr>
          <w:i/>
          <w:spacing w:val="2"/>
        </w:rPr>
        <w:t>r</w:t>
      </w:r>
      <w:r>
        <w:rPr>
          <w:i/>
          <w:spacing w:val="-2"/>
        </w:rPr>
        <w:t>ờ</w:t>
      </w:r>
      <w:r>
        <w:rPr>
          <w:i/>
        </w:rPr>
        <w:t xml:space="preserve">i đạo </w:t>
      </w:r>
      <w:r>
        <w:rPr>
          <w:i/>
          <w:spacing w:val="-1"/>
        </w:rPr>
        <w:t>t</w:t>
      </w:r>
      <w:r>
        <w:rPr>
          <w:i/>
          <w:spacing w:val="2"/>
        </w:rPr>
        <w:t>r</w:t>
      </w:r>
      <w:r>
        <w:rPr>
          <w:i/>
          <w:spacing w:val="-2"/>
        </w:rPr>
        <w:t>ờ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  <w:spacing w:val="1"/>
        </w:rPr>
        <w:t>xe</w:t>
      </w:r>
      <w:r>
        <w:rPr>
          <w:i/>
        </w:rPr>
        <w:t>m ông t</w:t>
      </w:r>
      <w:r>
        <w:rPr>
          <w:i/>
          <w:spacing w:val="3"/>
        </w:rPr>
        <w:t>r</w:t>
      </w:r>
      <w:r>
        <w:rPr>
          <w:i/>
          <w:spacing w:val="-2"/>
        </w:rPr>
        <w:t>ờ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là</w:t>
      </w:r>
      <w:r>
        <w:rPr>
          <w:i/>
          <w:spacing w:val="-1"/>
        </w:rPr>
        <w:t xml:space="preserve"> t</w:t>
      </w:r>
      <w:r>
        <w:rPr>
          <w:i/>
        </w:rPr>
        <w:t>h</w:t>
      </w:r>
      <w:r>
        <w:rPr>
          <w:i/>
          <w:spacing w:val="1"/>
        </w:rPr>
        <w:t>ư</w:t>
      </w:r>
      <w:r>
        <w:rPr>
          <w:i/>
          <w:spacing w:val="-2"/>
        </w:rPr>
        <w:t>ợ</w:t>
      </w:r>
      <w:r>
        <w:rPr>
          <w:i/>
        </w:rPr>
        <w:t>ng đ</w:t>
      </w:r>
      <w:r>
        <w:rPr>
          <w:i/>
          <w:spacing w:val="1"/>
        </w:rPr>
        <w:t>ế</w:t>
      </w:r>
      <w:r>
        <w:rPr>
          <w:i/>
        </w:rPr>
        <w:t>)</w:t>
      </w:r>
      <w:r>
        <w:rPr>
          <w:i/>
          <w:spacing w:val="1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ộc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phái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ào?</w:t>
      </w:r>
    </w:p>
    <w:p w14:paraId="5F60AC5B" w14:textId="77777777" w:rsidR="00853057" w:rsidRDefault="00000000">
      <w:pPr>
        <w:spacing w:before="4"/>
        <w:ind w:left="461" w:right="512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an.</w:t>
      </w:r>
    </w:p>
    <w:p w14:paraId="1AC10BA2" w14:textId="77777777" w:rsidR="00853057" w:rsidRDefault="00000000">
      <w:pPr>
        <w:spacing w:line="320" w:lineRule="exact"/>
        <w:ind w:left="461" w:right="4561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7AE800E4" w14:textId="77777777" w:rsidR="00853057" w:rsidRDefault="00000000">
      <w:pPr>
        <w:spacing w:line="320" w:lineRule="exact"/>
        <w:ind w:left="461" w:right="515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31773020" w14:textId="77777777" w:rsidR="00853057" w:rsidRDefault="00000000">
      <w:pPr>
        <w:spacing w:before="3"/>
        <w:ind w:left="461" w:right="519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447E1ADC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39: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hẳ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34D93E98" w14:textId="77777777" w:rsidR="00853057" w:rsidRDefault="00000000">
      <w:pPr>
        <w:spacing w:before="3"/>
        <w:ind w:left="101" w:right="6273"/>
        <w:jc w:val="both"/>
        <w:rPr>
          <w:sz w:val="28"/>
          <w:szCs w:val="28"/>
        </w:rPr>
      </w:pP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0D430A70" w14:textId="77777777" w:rsidR="00853057" w:rsidRDefault="00000000">
      <w:pPr>
        <w:spacing w:line="320" w:lineRule="exact"/>
        <w:ind w:left="461" w:right="485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5FF42D86" w14:textId="77777777" w:rsidR="00853057" w:rsidRDefault="00000000">
      <w:pPr>
        <w:spacing w:line="320" w:lineRule="exact"/>
        <w:ind w:left="461" w:right="486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3583486B" w14:textId="77777777" w:rsidR="00853057" w:rsidRDefault="00000000">
      <w:pPr>
        <w:spacing w:before="3"/>
        <w:ind w:left="461" w:right="5151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87E0971" w14:textId="77777777" w:rsidR="00853057" w:rsidRDefault="00000000">
      <w:pPr>
        <w:spacing w:before="54"/>
        <w:ind w:left="461" w:right="519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663CDBFC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40: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1"/>
          <w:sz w:val="28"/>
          <w:szCs w:val="28"/>
        </w:rPr>
        <w:t>ẳ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,</w:t>
      </w:r>
    </w:p>
    <w:p w14:paraId="47D04BA1" w14:textId="77777777" w:rsidR="00853057" w:rsidRDefault="00000000">
      <w:pPr>
        <w:spacing w:before="8" w:line="320" w:lineRule="exact"/>
        <w:ind w:left="101" w:right="62"/>
        <w:jc w:val="both"/>
        <w:rPr>
          <w:sz w:val="28"/>
          <w:szCs w:val="28"/>
        </w:rPr>
      </w:pPr>
      <w:r>
        <w:rPr>
          <w:sz w:val="28"/>
          <w:szCs w:val="28"/>
        </w:rPr>
        <w:t>phủ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1"/>
          <w:sz w:val="28"/>
          <w:szCs w:val="28"/>
        </w:rPr>
        <w:t>ẳ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5"/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à 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1CF24DB6" w14:textId="77777777" w:rsidR="00853057" w:rsidRDefault="00000000">
      <w:pPr>
        <w:spacing w:line="300" w:lineRule="exact"/>
        <w:ind w:left="386" w:right="493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169BFA04" w14:textId="77777777" w:rsidR="00853057" w:rsidRDefault="00000000">
      <w:pPr>
        <w:spacing w:before="3"/>
        <w:ind w:left="386" w:right="4929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78D31616" w14:textId="77777777" w:rsidR="00853057" w:rsidRDefault="00000000">
      <w:pPr>
        <w:spacing w:line="320" w:lineRule="exact"/>
        <w:ind w:left="386" w:right="522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55033164" w14:textId="77777777" w:rsidR="00853057" w:rsidRDefault="00000000">
      <w:pPr>
        <w:spacing w:before="3"/>
        <w:ind w:left="386" w:right="527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768ABCA4" w14:textId="77777777" w:rsidR="00853057" w:rsidRDefault="00000000">
      <w:pPr>
        <w:spacing w:line="320" w:lineRule="exact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41: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phái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hẳ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</w:p>
    <w:p w14:paraId="4373CE53" w14:textId="77777777" w:rsidR="00853057" w:rsidRDefault="00000000">
      <w:pPr>
        <w:spacing w:line="320" w:lineRule="exact"/>
        <w:ind w:left="101" w:right="58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 n</w:t>
      </w:r>
      <w:r>
        <w:rPr>
          <w:spacing w:val="5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uyê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,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 xml:space="preserve">c và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i?</w:t>
      </w:r>
    </w:p>
    <w:p w14:paraId="4CBF0B9C" w14:textId="77777777" w:rsidR="00853057" w:rsidRDefault="00000000">
      <w:pPr>
        <w:spacing w:line="300" w:lineRule="exact"/>
        <w:ind w:left="461" w:right="449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582D481F" w14:textId="77777777" w:rsidR="00853057" w:rsidRDefault="00000000">
      <w:pPr>
        <w:spacing w:before="8" w:line="320" w:lineRule="exact"/>
        <w:ind w:left="461" w:right="511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5C34AF0B" w14:textId="77777777" w:rsidR="00853057" w:rsidRDefault="00000000">
      <w:pPr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42: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 học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3"/>
          <w:sz w:val="28"/>
          <w:szCs w:val="28"/>
        </w:rPr>
        <w:t xml:space="preserve"> r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</w:t>
      </w:r>
      <w:r>
        <w:rPr>
          <w:spacing w:val="3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v</w:t>
      </w:r>
      <w:r>
        <w:rPr>
          <w:b/>
          <w:i/>
          <w:sz w:val="28"/>
          <w:szCs w:val="28"/>
        </w:rPr>
        <w:t>ật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chấ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,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g</w:t>
      </w:r>
      <w:r>
        <w:rPr>
          <w:b/>
          <w:i/>
          <w:spacing w:val="3"/>
          <w:sz w:val="28"/>
          <w:szCs w:val="28"/>
        </w:rPr>
        <w:t>i</w:t>
      </w:r>
      <w:r>
        <w:rPr>
          <w:b/>
          <w:i/>
          <w:sz w:val="28"/>
          <w:szCs w:val="28"/>
        </w:rPr>
        <w:t>ới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pacing w:val="-3"/>
          <w:sz w:val="28"/>
          <w:szCs w:val="28"/>
        </w:rPr>
        <w:t>t</w:t>
      </w:r>
      <w:r>
        <w:rPr>
          <w:b/>
          <w:i/>
          <w:sz w:val="28"/>
          <w:szCs w:val="28"/>
        </w:rPr>
        <w:t>ự 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 xml:space="preserve">ên </w:t>
      </w:r>
      <w:r>
        <w:rPr>
          <w:b/>
          <w:i/>
          <w:spacing w:val="2"/>
          <w:sz w:val="28"/>
          <w:szCs w:val="28"/>
        </w:rPr>
        <w:t>l</w:t>
      </w:r>
      <w:r>
        <w:rPr>
          <w:b/>
          <w:i/>
          <w:sz w:val="28"/>
          <w:szCs w:val="28"/>
        </w:rPr>
        <w:t>à c</w:t>
      </w:r>
      <w:r>
        <w:rPr>
          <w:b/>
          <w:i/>
          <w:spacing w:val="-4"/>
          <w:sz w:val="28"/>
          <w:szCs w:val="28"/>
        </w:rPr>
        <w:t>á</w:t>
      </w:r>
      <w:r>
        <w:rPr>
          <w:b/>
          <w:i/>
          <w:sz w:val="28"/>
          <w:szCs w:val="28"/>
        </w:rPr>
        <w:t>i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có</w:t>
      </w:r>
      <w:r>
        <w:rPr>
          <w:b/>
          <w:i/>
          <w:spacing w:val="-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4"/>
          <w:sz w:val="28"/>
          <w:szCs w:val="28"/>
        </w:rPr>
        <w:t>r</w:t>
      </w:r>
      <w:r>
        <w:rPr>
          <w:b/>
          <w:i/>
          <w:spacing w:val="4"/>
          <w:sz w:val="28"/>
          <w:szCs w:val="28"/>
        </w:rPr>
        <w:t>ư</w:t>
      </w:r>
      <w:r>
        <w:rPr>
          <w:b/>
          <w:i/>
          <w:sz w:val="28"/>
          <w:szCs w:val="28"/>
        </w:rPr>
        <w:t>ớc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gọi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à học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6C2C1468" w14:textId="77777777" w:rsidR="00853057" w:rsidRDefault="00000000">
      <w:pPr>
        <w:spacing w:line="300" w:lineRule="exact"/>
        <w:ind w:left="461" w:right="429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nhà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2"/>
          <w:sz w:val="28"/>
          <w:szCs w:val="28"/>
        </w:rPr>
        <w:t>m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7217CAB2" w14:textId="77777777" w:rsidR="00853057" w:rsidRDefault="00000000">
      <w:pPr>
        <w:spacing w:line="320" w:lineRule="exact"/>
        <w:ind w:left="461" w:right="417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ác nhà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uy vậ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</w:t>
      </w:r>
      <w:r>
        <w:rPr>
          <w:b/>
          <w:spacing w:val="2"/>
          <w:sz w:val="28"/>
          <w:szCs w:val="28"/>
        </w:rPr>
        <w:t>t.</w:t>
      </w:r>
    </w:p>
    <w:p w14:paraId="15C804AE" w14:textId="77777777" w:rsidR="00853057" w:rsidRDefault="00000000">
      <w:pPr>
        <w:spacing w:before="3"/>
        <w:ind w:left="461" w:right="418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nhà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/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t.</w:t>
      </w:r>
    </w:p>
    <w:p w14:paraId="35683DFC" w14:textId="77777777" w:rsidR="00853057" w:rsidRDefault="00000000">
      <w:pPr>
        <w:spacing w:line="320" w:lineRule="exact"/>
        <w:ind w:left="461" w:right="382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nhà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hoa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B1EBDEA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43: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ỗ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ý </w:t>
      </w:r>
      <w:r>
        <w:rPr>
          <w:b/>
          <w:i/>
          <w:spacing w:val="3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ứ</w:t>
      </w:r>
      <w:r>
        <w:rPr>
          <w:b/>
          <w:i/>
          <w:sz w:val="28"/>
          <w:szCs w:val="28"/>
        </w:rPr>
        <w:t xml:space="preserve">c </w:t>
      </w:r>
      <w:r>
        <w:rPr>
          <w:b/>
          <w:i/>
          <w:spacing w:val="3"/>
          <w:sz w:val="28"/>
          <w:szCs w:val="28"/>
        </w:rPr>
        <w:t>t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h</w:t>
      </w:r>
      <w:r>
        <w:rPr>
          <w:b/>
          <w:i/>
          <w:sz w:val="28"/>
          <w:szCs w:val="28"/>
        </w:rPr>
        <w:t>ầ</w:t>
      </w:r>
      <w:r>
        <w:rPr>
          <w:b/>
          <w:i/>
          <w:spacing w:val="-6"/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6568C440" w14:textId="77777777" w:rsidR="00853057" w:rsidRDefault="00000000">
      <w:pPr>
        <w:spacing w:before="3"/>
        <w:ind w:left="101" w:right="59"/>
        <w:jc w:val="both"/>
        <w:rPr>
          <w:sz w:val="28"/>
          <w:szCs w:val="28"/>
        </w:rPr>
      </w:pPr>
      <w:r>
        <w:rPr>
          <w:sz w:val="28"/>
          <w:szCs w:val="28"/>
        </w:rPr>
        <w:t>ý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ái</w:t>
      </w:r>
      <w:r>
        <w:rPr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có </w:t>
      </w:r>
      <w:r>
        <w:rPr>
          <w:b/>
          <w:i/>
          <w:spacing w:val="-2"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>r</w:t>
      </w:r>
      <w:r>
        <w:rPr>
          <w:b/>
          <w:i/>
          <w:spacing w:val="3"/>
          <w:sz w:val="28"/>
          <w:szCs w:val="28"/>
        </w:rPr>
        <w:t>ư</w:t>
      </w:r>
      <w:r>
        <w:rPr>
          <w:b/>
          <w:i/>
          <w:sz w:val="28"/>
          <w:szCs w:val="28"/>
        </w:rPr>
        <w:t>ớ</w:t>
      </w:r>
      <w:r>
        <w:rPr>
          <w:b/>
          <w:i/>
          <w:spacing w:val="1"/>
          <w:sz w:val="28"/>
          <w:szCs w:val="28"/>
        </w:rPr>
        <w:t>c</w:t>
      </w:r>
      <w:r>
        <w:rPr>
          <w:b/>
          <w:i/>
          <w:sz w:val="28"/>
          <w:szCs w:val="28"/>
        </w:rPr>
        <w:t xml:space="preserve">,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nh đối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đươ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g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“</w:t>
      </w:r>
      <w:r>
        <w:rPr>
          <w:spacing w:val="-5"/>
          <w:sz w:val="28"/>
          <w:szCs w:val="28"/>
        </w:rPr>
        <w:t>…</w:t>
      </w:r>
      <w:r>
        <w:rPr>
          <w:sz w:val="28"/>
          <w:szCs w:val="28"/>
        </w:rPr>
        <w:t>”</w:t>
      </w:r>
    </w:p>
    <w:p w14:paraId="7F3DAA08" w14:textId="77777777" w:rsidR="00853057" w:rsidRDefault="00000000">
      <w:pPr>
        <w:spacing w:line="320" w:lineRule="exact"/>
        <w:ind w:left="101" w:right="49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và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ành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BB0EC7D" w14:textId="77777777" w:rsidR="00853057" w:rsidRDefault="00000000">
      <w:pPr>
        <w:spacing w:before="3"/>
        <w:ind w:left="461" w:right="3986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ác nhà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4D6D73B7" w14:textId="77777777" w:rsidR="00853057" w:rsidRDefault="00000000">
      <w:pPr>
        <w:spacing w:line="320" w:lineRule="exact"/>
        <w:ind w:left="461" w:right="445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nhà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t/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2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7AFD1A81" w14:textId="77777777" w:rsidR="00853057" w:rsidRDefault="00000000">
      <w:pPr>
        <w:spacing w:line="320" w:lineRule="exact"/>
        <w:ind w:left="461" w:right="418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nhà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/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t.</w:t>
      </w:r>
    </w:p>
    <w:p w14:paraId="5AEEBDB3" w14:textId="77777777" w:rsidR="00853057" w:rsidRDefault="00000000">
      <w:pPr>
        <w:spacing w:before="3"/>
        <w:ind w:left="461" w:right="382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nhà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hoa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3F0592B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vào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hỗ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r>
        <w:rPr>
          <w:spacing w:val="-4"/>
          <w:sz w:val="28"/>
          <w:szCs w:val="28"/>
        </w:rPr>
        <w:t>…</w:t>
      </w:r>
      <w:r>
        <w:rPr>
          <w:sz w:val="28"/>
          <w:szCs w:val="28"/>
        </w:rPr>
        <w:t xml:space="preserve">”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nh khả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năng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</w:p>
    <w:p w14:paraId="069971A2" w14:textId="77777777" w:rsidR="00853057" w:rsidRDefault="00000000">
      <w:pPr>
        <w:spacing w:before="3"/>
        <w:ind w:left="101" w:right="5058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ới?</w:t>
      </w:r>
    </w:p>
    <w:p w14:paraId="47A9115E" w14:textId="77777777" w:rsidR="00853057" w:rsidRDefault="00000000">
      <w:pPr>
        <w:spacing w:line="320" w:lineRule="exact"/>
        <w:ind w:left="461" w:right="618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y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có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hể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pacing w:val="2"/>
          <w:sz w:val="28"/>
          <w:szCs w:val="28"/>
        </w:rPr>
        <w:t>t.</w:t>
      </w:r>
    </w:p>
    <w:p w14:paraId="3C0C21DC" w14:textId="77777777" w:rsidR="00853057" w:rsidRDefault="00000000">
      <w:pPr>
        <w:spacing w:line="320" w:lineRule="exact"/>
        <w:ind w:left="461" w:right="58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t.</w:t>
      </w:r>
    </w:p>
    <w:p w14:paraId="387BBF2D" w14:textId="77777777" w:rsidR="00853057" w:rsidRDefault="00000000">
      <w:pPr>
        <w:spacing w:before="8" w:line="320" w:lineRule="exact"/>
        <w:ind w:left="461" w:right="634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hoài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E61FB68" w14:textId="77777777" w:rsidR="00853057" w:rsidRDefault="00000000">
      <w:pPr>
        <w:spacing w:before="1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45: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p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 xml:space="preserve">ủ 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z w:val="28"/>
          <w:szCs w:val="28"/>
        </w:rPr>
        <w:t xml:space="preserve">hận </w:t>
      </w:r>
      <w:r>
        <w:rPr>
          <w:sz w:val="28"/>
          <w:szCs w:val="28"/>
        </w:rPr>
        <w:t>nghi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ờ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khả năng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1"/>
          <w:sz w:val="28"/>
          <w:szCs w:val="28"/>
        </w:rPr>
        <w:t>c?</w:t>
      </w:r>
    </w:p>
    <w:p w14:paraId="0FF6D1BA" w14:textId="77777777" w:rsidR="00853057" w:rsidRDefault="00000000">
      <w:pPr>
        <w:spacing w:before="3"/>
        <w:ind w:left="461" w:right="631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-5"/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AD87350" w14:textId="77777777" w:rsidR="00853057" w:rsidRDefault="00000000">
      <w:pPr>
        <w:spacing w:line="320" w:lineRule="exact"/>
        <w:ind w:left="461" w:right="5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y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hể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pacing w:val="2"/>
          <w:sz w:val="28"/>
          <w:szCs w:val="28"/>
        </w:rPr>
        <w:t>t.</w:t>
      </w:r>
    </w:p>
    <w:p w14:paraId="2CCC7405" w14:textId="77777777" w:rsidR="00853057" w:rsidRDefault="00000000">
      <w:pPr>
        <w:spacing w:before="3"/>
        <w:ind w:left="461" w:right="643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hoài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A8BA0E2" w14:textId="77777777" w:rsidR="00853057" w:rsidRDefault="00000000">
      <w:pPr>
        <w:spacing w:line="320" w:lineRule="exact"/>
        <w:ind w:left="461" w:right="620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19A7D95E" w14:textId="77777777" w:rsidR="00853057" w:rsidRDefault="00000000">
      <w:pPr>
        <w:spacing w:line="320" w:lineRule="exact"/>
        <w:ind w:left="101" w:right="6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46: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i</w:t>
      </w:r>
      <w:r>
        <w:rPr>
          <w:b/>
          <w:i/>
          <w:spacing w:val="1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ngờ</w:t>
      </w:r>
      <w:r>
        <w:rPr>
          <w:b/>
          <w:i/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năng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ận</w:t>
      </w:r>
    </w:p>
    <w:p w14:paraId="574AA7C4" w14:textId="77777777" w:rsidR="00853057" w:rsidRDefault="00000000">
      <w:pPr>
        <w:spacing w:before="3"/>
        <w:ind w:left="101" w:right="1009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 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1"/>
          <w:sz w:val="28"/>
          <w:szCs w:val="28"/>
        </w:rPr>
        <w:t>c?</w:t>
      </w:r>
    </w:p>
    <w:p w14:paraId="6612E204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-5"/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7D75AF2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t.</w:t>
      </w:r>
    </w:p>
    <w:p w14:paraId="26CD8D7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>y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hoài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6B8D27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6B6FF174" w14:textId="77777777" w:rsidR="00853057" w:rsidRDefault="00853057">
      <w:pPr>
        <w:spacing w:before="8" w:line="160" w:lineRule="exact"/>
        <w:rPr>
          <w:sz w:val="16"/>
          <w:szCs w:val="16"/>
        </w:rPr>
      </w:pPr>
    </w:p>
    <w:p w14:paraId="408EEC7F" w14:textId="77777777" w:rsidR="00853057" w:rsidRDefault="00853057">
      <w:pPr>
        <w:spacing w:line="200" w:lineRule="exact"/>
      </w:pPr>
    </w:p>
    <w:p w14:paraId="461399A1" w14:textId="77777777" w:rsidR="00853057" w:rsidRDefault="00853057">
      <w:pPr>
        <w:spacing w:line="200" w:lineRule="exact"/>
      </w:pPr>
    </w:p>
    <w:p w14:paraId="78F998FD" w14:textId="77777777" w:rsidR="00853057" w:rsidRDefault="00853057">
      <w:pPr>
        <w:spacing w:line="200" w:lineRule="exact"/>
      </w:pPr>
    </w:p>
    <w:p w14:paraId="1A6F2A82" w14:textId="77777777" w:rsidR="00853057" w:rsidRDefault="00853057">
      <w:pPr>
        <w:spacing w:line="200" w:lineRule="exact"/>
      </w:pPr>
    </w:p>
    <w:p w14:paraId="35BE75CC" w14:textId="77777777" w:rsidR="00853057" w:rsidRDefault="00000000">
      <w:pPr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khác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ôn</w:t>
      </w:r>
    </w:p>
    <w:p w14:paraId="66B9F244" w14:textId="77777777" w:rsidR="00853057" w:rsidRDefault="00000000">
      <w:pPr>
        <w:spacing w:line="320" w:lineRule="exact"/>
        <w:ind w:left="101" w:right="7889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ỗ</w:t>
      </w:r>
      <w:r>
        <w:rPr>
          <w:sz w:val="28"/>
          <w:szCs w:val="28"/>
        </w:rPr>
        <w:t>:</w:t>
      </w:r>
    </w:p>
    <w:p w14:paraId="06900EC5" w14:textId="77777777" w:rsidR="00853057" w:rsidRDefault="00000000">
      <w:pPr>
        <w:spacing w:line="320" w:lineRule="exact"/>
        <w:ind w:left="821" w:right="58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ôn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áo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 xml:space="preserve">ấy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òng </w:t>
      </w:r>
      <w:r>
        <w:rPr>
          <w:b/>
          <w:spacing w:val="-4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cơ </w:t>
      </w:r>
      <w:r>
        <w:rPr>
          <w:b/>
          <w:spacing w:val="3"/>
          <w:sz w:val="28"/>
          <w:szCs w:val="28"/>
        </w:rPr>
        <w:t>s</w:t>
      </w:r>
      <w:r>
        <w:rPr>
          <w:b/>
          <w:sz w:val="28"/>
          <w:szCs w:val="28"/>
        </w:rPr>
        <w:t xml:space="preserve">ở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yê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u, còn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-4"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i</w:t>
      </w:r>
      <w:r>
        <w:rPr>
          <w:b/>
          <w:sz w:val="28"/>
          <w:szCs w:val="28"/>
        </w:rPr>
        <w:t>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5"/>
          <w:sz w:val="28"/>
          <w:szCs w:val="28"/>
        </w:rPr>
        <w:t>ọ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s</w:t>
      </w:r>
      <w:r>
        <w:rPr>
          <w:b/>
          <w:sz w:val="28"/>
          <w:szCs w:val="28"/>
        </w:rPr>
        <w:t xml:space="preserve">ản </w:t>
      </w:r>
      <w:r>
        <w:rPr>
          <w:b/>
          <w:spacing w:val="-1"/>
          <w:sz w:val="28"/>
          <w:szCs w:val="28"/>
        </w:rPr>
        <w:t>ph</w:t>
      </w:r>
      <w:r>
        <w:rPr>
          <w:b/>
          <w:sz w:val="28"/>
          <w:szCs w:val="28"/>
        </w:rPr>
        <w:t>ẩm</w:t>
      </w:r>
      <w:r>
        <w:rPr>
          <w:b/>
          <w:spacing w:val="1"/>
          <w:sz w:val="28"/>
          <w:szCs w:val="28"/>
        </w:rPr>
        <w:t xml:space="preserve"> 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ý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a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cơ </w:t>
      </w:r>
      <w:r>
        <w:rPr>
          <w:b/>
          <w:spacing w:val="3"/>
          <w:sz w:val="28"/>
          <w:szCs w:val="28"/>
        </w:rPr>
        <w:t>s</w:t>
      </w:r>
      <w:r>
        <w:rPr>
          <w:b/>
          <w:sz w:val="28"/>
          <w:szCs w:val="28"/>
        </w:rPr>
        <w:t xml:space="preserve">ở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và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ý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í</w:t>
      </w:r>
      <w:r>
        <w:rPr>
          <w:b/>
          <w:sz w:val="28"/>
          <w:szCs w:val="28"/>
        </w:rPr>
        <w:t>.</w:t>
      </w:r>
    </w:p>
    <w:p w14:paraId="5F935CE7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â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òng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8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ếu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ẩ</w:t>
      </w:r>
      <w:r>
        <w:rPr>
          <w:sz w:val="28"/>
          <w:szCs w:val="28"/>
        </w:rPr>
        <w:t>m</w:t>
      </w:r>
    </w:p>
    <w:p w14:paraId="335FF2BE" w14:textId="77777777" w:rsidR="00853057" w:rsidRDefault="00000000">
      <w:pPr>
        <w:spacing w:before="3"/>
        <w:ind w:left="780" w:right="6379"/>
        <w:jc w:val="center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02F0414A" w14:textId="77777777" w:rsidR="00853057" w:rsidRDefault="00000000">
      <w:pPr>
        <w:spacing w:before="3" w:line="320" w:lineRule="exact"/>
        <w:ind w:left="821" w:right="62" w:hanging="36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áo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phủ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áng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56055453" w14:textId="77777777" w:rsidR="00853057" w:rsidRDefault="00000000">
      <w:pPr>
        <w:ind w:left="101" w:right="210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48: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ống g</w:t>
      </w:r>
      <w:r>
        <w:rPr>
          <w:spacing w:val="2"/>
          <w:sz w:val="28"/>
          <w:szCs w:val="28"/>
        </w:rPr>
        <w:t>i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ỗ</w:t>
      </w:r>
      <w:r>
        <w:rPr>
          <w:sz w:val="28"/>
          <w:szCs w:val="28"/>
        </w:rPr>
        <w:t>:</w:t>
      </w:r>
    </w:p>
    <w:p w14:paraId="2580E6F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òng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u.</w:t>
      </w:r>
    </w:p>
    <w:p w14:paraId="5D28A6E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vai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ò ý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i.</w:t>
      </w:r>
    </w:p>
    <w:p w14:paraId="7B97053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ôn </w:t>
      </w:r>
      <w:r>
        <w:rPr>
          <w:b/>
          <w:spacing w:val="-6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áo </w:t>
      </w:r>
      <w:r>
        <w:rPr>
          <w:b/>
          <w:spacing w:val="2"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ề</w:t>
      </w:r>
      <w:r>
        <w:rPr>
          <w:b/>
          <w:sz w:val="28"/>
          <w:szCs w:val="28"/>
        </w:rPr>
        <w:t xml:space="preserve">u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ừ</w:t>
      </w:r>
      <w:r>
        <w:rPr>
          <w:b/>
          <w:sz w:val="28"/>
          <w:szCs w:val="28"/>
        </w:rPr>
        <w:t xml:space="preserve">a 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hận sự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áng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ạo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2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ộ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>c</w:t>
      </w:r>
    </w:p>
    <w:p w14:paraId="6BAF0183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 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 xml:space="preserve">ên nào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ó </w:t>
      </w:r>
      <w:r>
        <w:rPr>
          <w:b/>
          <w:spacing w:val="2"/>
          <w:sz w:val="28"/>
          <w:szCs w:val="28"/>
        </w:rPr>
        <w:t>v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oàn bộ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ế g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ớ</w:t>
      </w:r>
      <w:r>
        <w:rPr>
          <w:b/>
          <w:spacing w:val="2"/>
          <w:sz w:val="28"/>
          <w:szCs w:val="28"/>
        </w:rPr>
        <w:t>i.</w:t>
      </w:r>
    </w:p>
    <w:p w14:paraId="33DA0131" w14:textId="77777777" w:rsidR="00853057" w:rsidRDefault="00000000">
      <w:pPr>
        <w:spacing w:before="9" w:line="320" w:lineRule="exact"/>
        <w:ind w:left="821" w:right="58" w:hanging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áo</w:t>
      </w:r>
      <w:r>
        <w:rPr>
          <w:spacing w:val="10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6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au.</w:t>
      </w:r>
    </w:p>
    <w:p w14:paraId="4D6C7F5B" w14:textId="77777777" w:rsidR="00853057" w:rsidRDefault="00000000">
      <w:pPr>
        <w:spacing w:line="30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hai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n đề</w:t>
      </w:r>
      <w:r>
        <w:rPr>
          <w:spacing w:val="-4"/>
          <w:sz w:val="28"/>
          <w:szCs w:val="28"/>
        </w:rPr>
        <w:t xml:space="preserve"> 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</w:p>
    <w:p w14:paraId="565E95A2" w14:textId="77777777" w:rsidR="00853057" w:rsidRDefault="00000000">
      <w:pPr>
        <w:spacing w:before="3"/>
        <w:ind w:left="101" w:right="5219"/>
        <w:jc w:val="both"/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họ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hành:</w:t>
      </w:r>
    </w:p>
    <w:p w14:paraId="059F3D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và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pacing w:val="-4"/>
          <w:sz w:val="28"/>
          <w:szCs w:val="28"/>
        </w:rPr>
        <w:t>â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49183B7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ả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uận và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ả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ậ</w:t>
      </w:r>
      <w:r>
        <w:rPr>
          <w:b/>
          <w:spacing w:val="-1"/>
          <w:sz w:val="28"/>
          <w:szCs w:val="28"/>
        </w:rPr>
        <w:t>n.</w:t>
      </w:r>
    </w:p>
    <w:p w14:paraId="41AD1F5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và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299721E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quan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25FD16C1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50: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ỗ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b/>
          <w:i/>
          <w:spacing w:val="-1"/>
          <w:sz w:val="28"/>
          <w:szCs w:val="28"/>
        </w:rPr>
        <w:t>nh</w:t>
      </w:r>
      <w:r>
        <w:rPr>
          <w:b/>
          <w:i/>
          <w:sz w:val="28"/>
          <w:szCs w:val="28"/>
        </w:rPr>
        <w:t>ận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3"/>
          <w:sz w:val="28"/>
          <w:szCs w:val="28"/>
        </w:rPr>
        <w:t>ứ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-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ừ</w:t>
      </w:r>
      <w:r>
        <w:rPr>
          <w:b/>
          <w:i/>
          <w:sz w:val="28"/>
          <w:szCs w:val="28"/>
        </w:rPr>
        <w:t>a</w:t>
      </w:r>
      <w:r>
        <w:rPr>
          <w:b/>
          <w:i/>
          <w:spacing w:val="-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ận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khả năng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>ố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kể</w:t>
      </w:r>
      <w:r>
        <w:rPr>
          <w:spacing w:val="1"/>
          <w:sz w:val="28"/>
          <w:szCs w:val="28"/>
        </w:rPr>
        <w:t xml:space="preserve"> c</w:t>
      </w:r>
      <w:r>
        <w:rPr>
          <w:sz w:val="28"/>
          <w:szCs w:val="28"/>
        </w:rPr>
        <w:t>ả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và duy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kh</w:t>
      </w:r>
      <w:r>
        <w:rPr>
          <w:spacing w:val="1"/>
          <w:sz w:val="28"/>
          <w:szCs w:val="28"/>
        </w:rPr>
        <w:t>ẳ</w:t>
      </w:r>
      <w:r>
        <w:rPr>
          <w:sz w:val="28"/>
          <w:szCs w:val="28"/>
        </w:rPr>
        <w:t xml:space="preserve">ng </w:t>
      </w:r>
      <w:r>
        <w:rPr>
          <w:spacing w:val="-5"/>
          <w:sz w:val="28"/>
          <w:szCs w:val="28"/>
        </w:rPr>
        <w:t>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nh con ngư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ản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795EB08B" w14:textId="77777777" w:rsidR="00853057" w:rsidRDefault="00000000">
      <w:pPr>
        <w:spacing w:before="3" w:line="320" w:lineRule="exact"/>
        <w:ind w:left="461" w:right="620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t.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40A7BAC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ả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-1"/>
          <w:sz w:val="28"/>
          <w:szCs w:val="28"/>
        </w:rPr>
        <w:t>n.</w:t>
      </w:r>
    </w:p>
    <w:p w14:paraId="7DB669D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oài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 xml:space="preserve"> 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5A076AB8" w14:textId="77777777" w:rsidR="00853057" w:rsidRDefault="00000000">
      <w:pPr>
        <w:spacing w:before="3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51: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họ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p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 xml:space="preserve">ủ 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z w:val="28"/>
          <w:szCs w:val="28"/>
        </w:rPr>
        <w:t xml:space="preserve">hận </w:t>
      </w:r>
      <w:r>
        <w:rPr>
          <w:sz w:val="28"/>
          <w:szCs w:val="28"/>
        </w:rPr>
        <w:t>khả năng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này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bề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ngo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i 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h</w:t>
      </w:r>
      <w:r>
        <w:rPr>
          <w:spacing w:val="1"/>
          <w:sz w:val="28"/>
          <w:szCs w:val="28"/>
        </w:rPr>
        <w:t>ẹ</w:t>
      </w:r>
      <w:r>
        <w:rPr>
          <w:sz w:val="28"/>
          <w:szCs w:val="28"/>
        </w:rPr>
        <w:t xml:space="preserve">p và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xén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đó không p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c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y.</w:t>
      </w:r>
    </w:p>
    <w:p w14:paraId="6995FA5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t.</w:t>
      </w:r>
    </w:p>
    <w:p w14:paraId="39B2ED1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203DAE3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hả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n.</w:t>
      </w:r>
    </w:p>
    <w:p w14:paraId="79517CA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ất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kh</w:t>
      </w:r>
      <w:r>
        <w:rPr>
          <w:b/>
          <w:sz w:val="28"/>
          <w:szCs w:val="28"/>
        </w:rPr>
        <w:t xml:space="preserve">ả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ậ</w:t>
      </w:r>
      <w:r>
        <w:rPr>
          <w:b/>
          <w:spacing w:val="-1"/>
          <w:sz w:val="28"/>
          <w:szCs w:val="28"/>
        </w:rPr>
        <w:t>n.</w:t>
      </w:r>
    </w:p>
    <w:p w14:paraId="4627D222" w14:textId="77777777" w:rsidR="00853057" w:rsidRDefault="00000000">
      <w:pPr>
        <w:spacing w:before="3"/>
        <w:ind w:left="101" w:right="315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00B53680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42F87F4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 phổ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 và quy </w:t>
      </w:r>
      <w:r>
        <w:rPr>
          <w:spacing w:val="3"/>
          <w:sz w:val="28"/>
          <w:szCs w:val="28"/>
        </w:rPr>
        <w:t>l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52388CA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5E78EC9C" w14:textId="77777777" w:rsidR="00853057" w:rsidRDefault="00000000">
      <w:pPr>
        <w:spacing w:before="3" w:line="320" w:lineRule="exact"/>
        <w:ind w:left="821" w:right="63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ác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ệ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hổ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nh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ật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5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nhất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a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ên,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y.</w:t>
      </w:r>
    </w:p>
    <w:p w14:paraId="601A05DF" w14:textId="77777777" w:rsidR="00853057" w:rsidRDefault="00000000">
      <w:pPr>
        <w:spacing w:line="320" w:lineRule="exact"/>
        <w:ind w:left="101" w:right="457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úc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1"/>
          <w:sz w:val="28"/>
          <w:szCs w:val="28"/>
        </w:rPr>
        <w:t>g</w:t>
      </w:r>
      <w:r>
        <w:rPr>
          <w:spacing w:val="-5"/>
          <w:sz w:val="28"/>
          <w:szCs w:val="28"/>
        </w:rPr>
        <w:t>ồ</w:t>
      </w:r>
      <w:r>
        <w:rPr>
          <w:spacing w:val="2"/>
          <w:sz w:val="28"/>
          <w:szCs w:val="28"/>
        </w:rPr>
        <w:t>m:</w:t>
      </w:r>
    </w:p>
    <w:p w14:paraId="616016C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>c.</w:t>
      </w:r>
    </w:p>
    <w:p w14:paraId="3E559C51" w14:textId="77777777" w:rsidR="00853057" w:rsidRDefault="00000000">
      <w:pPr>
        <w:spacing w:before="8" w:line="320" w:lineRule="exact"/>
        <w:ind w:left="461" w:right="730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 xml:space="preserve">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755A9DB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3061BB4B" w14:textId="77777777" w:rsidR="00853057" w:rsidRDefault="00000000">
      <w:pPr>
        <w:spacing w:before="3"/>
        <w:ind w:left="101" w:right="307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ì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-1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3"/>
          <w:sz w:val="28"/>
          <w:szCs w:val="28"/>
        </w:rPr>
        <w:t>ứ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 xml:space="preserve">uan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ồ</w:t>
      </w:r>
      <w:r>
        <w:rPr>
          <w:spacing w:val="2"/>
          <w:sz w:val="28"/>
          <w:szCs w:val="28"/>
        </w:rPr>
        <w:t>m:</w:t>
      </w:r>
    </w:p>
    <w:p w14:paraId="305AF41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áo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ế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ọc.</w:t>
      </w:r>
    </w:p>
    <w:p w14:paraId="2C536AB4" w14:textId="77777777" w:rsidR="00853057" w:rsidRDefault="00000000">
      <w:pPr>
        <w:spacing w:before="8" w:line="320" w:lineRule="exact"/>
        <w:ind w:left="821" w:right="59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ế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th</w:t>
      </w:r>
      <w:r>
        <w:rPr>
          <w:b/>
          <w:sz w:val="28"/>
          <w:szCs w:val="28"/>
        </w:rPr>
        <w:t>ần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ho</w:t>
      </w:r>
      <w:r>
        <w:rPr>
          <w:b/>
          <w:spacing w:val="1"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hế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ôn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áo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3"/>
          <w:sz w:val="28"/>
          <w:szCs w:val="28"/>
        </w:rPr>
        <w:t>h</w:t>
      </w:r>
      <w:r>
        <w:rPr>
          <w:b/>
          <w:sz w:val="28"/>
          <w:szCs w:val="28"/>
        </w:rPr>
        <w:t>ế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5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 xml:space="preserve">t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ọ</w:t>
      </w:r>
      <w:r>
        <w:rPr>
          <w:b/>
          <w:spacing w:val="1"/>
          <w:sz w:val="28"/>
          <w:szCs w:val="28"/>
        </w:rPr>
        <w:t>c.</w:t>
      </w:r>
    </w:p>
    <w:p w14:paraId="17314C64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594C595D" w14:textId="77777777" w:rsidR="00853057" w:rsidRDefault="00000000">
      <w:pPr>
        <w:spacing w:before="9" w:line="320" w:lineRule="exact"/>
        <w:ind w:left="101" w:right="3025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ế 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áo.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ò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à:</w:t>
      </w:r>
    </w:p>
    <w:p w14:paraId="610D381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ớng cho con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nhận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ứ</w:t>
      </w:r>
      <w:r>
        <w:rPr>
          <w:b/>
          <w:sz w:val="28"/>
          <w:szCs w:val="28"/>
        </w:rPr>
        <w:t>c và 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động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ễ</w:t>
      </w:r>
      <w:r>
        <w:rPr>
          <w:b/>
          <w:spacing w:val="-1"/>
          <w:sz w:val="28"/>
          <w:szCs w:val="28"/>
        </w:rPr>
        <w:t>n.</w:t>
      </w:r>
    </w:p>
    <w:p w14:paraId="532E05D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ng hành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ời.</w:t>
      </w:r>
    </w:p>
    <w:p w14:paraId="27A25B5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uy nghĩ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nh vi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ời.</w:t>
      </w:r>
    </w:p>
    <w:p w14:paraId="1A9659AB" w14:textId="77777777" w:rsidR="00853057" w:rsidRDefault="00000000">
      <w:pPr>
        <w:spacing w:before="9" w:line="320" w:lineRule="exact"/>
        <w:ind w:left="101" w:right="2686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ng cho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 xml:space="preserve">ời.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 xã</w:t>
      </w:r>
      <w:r>
        <w:rPr>
          <w:spacing w:val="1"/>
          <w:sz w:val="28"/>
          <w:szCs w:val="28"/>
        </w:rPr>
        <w:t xml:space="preserve"> 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 nghi</w:t>
      </w:r>
      <w:r>
        <w:rPr>
          <w:spacing w:val="-3"/>
          <w:sz w:val="28"/>
          <w:szCs w:val="28"/>
        </w:rPr>
        <w:t>̃</w:t>
      </w:r>
      <w:r>
        <w:rPr>
          <w:sz w:val="28"/>
          <w:szCs w:val="28"/>
        </w:rPr>
        <w:t>a duy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4FAB8C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3"/>
          <w:sz w:val="28"/>
          <w:szCs w:val="28"/>
        </w:rPr>
        <w:t>r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vớ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ao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ay.</w:t>
      </w:r>
    </w:p>
    <w:p w14:paraId="718FAB51" w14:textId="77777777" w:rsidR="00853057" w:rsidRDefault="00000000">
      <w:pPr>
        <w:spacing w:before="8" w:line="320" w:lineRule="exact"/>
        <w:ind w:left="821" w:right="67" w:hanging="36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ị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óc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ay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xã hộ</w:t>
      </w:r>
      <w:r>
        <w:rPr>
          <w:spacing w:val="2"/>
          <w:sz w:val="28"/>
          <w:szCs w:val="28"/>
        </w:rPr>
        <w:t>i.</w:t>
      </w:r>
    </w:p>
    <w:p w14:paraId="2FAC3A63" w14:textId="77777777" w:rsidR="00853057" w:rsidRDefault="00000000">
      <w:pPr>
        <w:spacing w:before="5" w:line="320" w:lineRule="exact"/>
        <w:ind w:left="821" w:right="57" w:hanging="36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ề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óc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nên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tr</w:t>
      </w:r>
      <w:r>
        <w:rPr>
          <w:sz w:val="28"/>
          <w:szCs w:val="28"/>
        </w:rPr>
        <w:t>ò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1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n.</w:t>
      </w:r>
    </w:p>
    <w:p w14:paraId="7D48BA7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6A261A2E" w14:textId="77777777" w:rsidR="00853057" w:rsidRDefault="00000000">
      <w:pPr>
        <w:spacing w:before="3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57: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k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ả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z w:val="28"/>
          <w:szCs w:val="28"/>
        </w:rPr>
        <w:t>ời</w:t>
      </w:r>
      <w:r>
        <w:rPr>
          <w:b/>
          <w:i/>
          <w:spacing w:val="4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c</w:t>
      </w:r>
      <w:r>
        <w:rPr>
          <w:b/>
          <w:i/>
          <w:sz w:val="28"/>
          <w:szCs w:val="28"/>
        </w:rPr>
        <w:t>ổ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đ</w:t>
      </w:r>
      <w:r>
        <w:rPr>
          <w:b/>
          <w:i/>
          <w:spacing w:val="-5"/>
          <w:sz w:val="28"/>
          <w:szCs w:val="28"/>
        </w:rPr>
        <w:t>ạ</w:t>
      </w:r>
      <w:r>
        <w:rPr>
          <w:b/>
          <w:i/>
          <w:sz w:val="28"/>
          <w:szCs w:val="28"/>
        </w:rPr>
        <w:t>i</w:t>
      </w:r>
      <w:r>
        <w:rPr>
          <w:b/>
          <w:i/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họ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ứ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ồng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5"/>
          <w:sz w:val="28"/>
          <w:szCs w:val="28"/>
        </w:rPr>
        <w:t>ấ</w:t>
      </w:r>
      <w:r>
        <w:rPr>
          <w:sz w:val="28"/>
          <w:szCs w:val="28"/>
        </w:rPr>
        <w:t>t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hay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n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ang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ặng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ngây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c.</w:t>
      </w:r>
    </w:p>
    <w:p w14:paraId="52C7445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ác.</w:t>
      </w:r>
    </w:p>
    <w:p w14:paraId="419540C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15E1F7B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18E90BE3" w14:textId="77777777" w:rsidR="00853057" w:rsidRDefault="00000000">
      <w:pPr>
        <w:spacing w:before="3"/>
        <w:ind w:left="101" w:right="5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58: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2"/>
          <w:sz w:val="28"/>
          <w:szCs w:val="28"/>
        </w:rPr>
        <w:t xml:space="preserve"> tr</w:t>
      </w:r>
      <w:r>
        <w:rPr>
          <w:sz w:val="28"/>
          <w:szCs w:val="28"/>
        </w:rPr>
        <w:t>ống: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ản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hứ hai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 xml:space="preserve">ử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 c</w:t>
      </w:r>
      <w:r>
        <w:rPr>
          <w:spacing w:val="2"/>
          <w:sz w:val="28"/>
          <w:szCs w:val="28"/>
        </w:rPr>
        <w:t>hị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  <w:r>
        <w:rPr>
          <w:spacing w:val="7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ư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duy </w:t>
      </w:r>
      <w:r>
        <w:rPr>
          <w:b/>
          <w:i/>
          <w:spacing w:val="1"/>
          <w:sz w:val="28"/>
          <w:szCs w:val="28"/>
        </w:rPr>
        <w:t>s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êu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ì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2"/>
          <w:sz w:val="28"/>
          <w:szCs w:val="28"/>
        </w:rPr>
        <w:t>h</w:t>
      </w:r>
      <w:r>
        <w:rPr>
          <w:sz w:val="28"/>
          <w:szCs w:val="28"/>
        </w:rPr>
        <w:t>,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pháp nhi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7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ỗ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áy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ổng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ồ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à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ỗ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o nên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đó 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p 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nh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3F79C63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3DB672D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1B607EC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5FECFFAB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22193FBB" w14:textId="77777777" w:rsidR="00853057" w:rsidRDefault="00000000">
      <w:pPr>
        <w:spacing w:before="54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59: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  <w:r>
        <w:rPr>
          <w:spacing w:val="18"/>
          <w:sz w:val="28"/>
          <w:szCs w:val="28"/>
        </w:rPr>
        <w:t xml:space="preserve"> </w:t>
      </w:r>
      <w:r>
        <w:rPr>
          <w:b/>
          <w:i/>
          <w:spacing w:val="-4"/>
          <w:sz w:val="28"/>
          <w:szCs w:val="28"/>
        </w:rPr>
        <w:t>s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êu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ì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1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ọc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ây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vào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</w:p>
    <w:p w14:paraId="3DAE9F0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kỷ?</w:t>
      </w:r>
    </w:p>
    <w:p w14:paraId="6F17D54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kỷ X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05E5A7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ế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 xml:space="preserve">ỷ </w:t>
      </w:r>
      <w:r>
        <w:rPr>
          <w:b/>
          <w:spacing w:val="2"/>
          <w:sz w:val="28"/>
          <w:szCs w:val="28"/>
        </w:rPr>
        <w:t>XV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XV</w:t>
      </w:r>
      <w:r>
        <w:rPr>
          <w:b/>
          <w:spacing w:val="-4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II</w:t>
      </w:r>
      <w:r>
        <w:rPr>
          <w:b/>
          <w:sz w:val="28"/>
          <w:szCs w:val="28"/>
        </w:rPr>
        <w:t>.</w:t>
      </w:r>
    </w:p>
    <w:p w14:paraId="3EC248C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kỷ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II</w:t>
      </w:r>
      <w:r>
        <w:rPr>
          <w:sz w:val="28"/>
          <w:szCs w:val="28"/>
        </w:rPr>
        <w:t>.</w:t>
      </w:r>
    </w:p>
    <w:p w14:paraId="3E6DB15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kỷ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II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</w:p>
    <w:p w14:paraId="11391254" w14:textId="77777777" w:rsidR="00853057" w:rsidRDefault="00853057">
      <w:pPr>
        <w:spacing w:before="3" w:line="120" w:lineRule="exact"/>
        <w:rPr>
          <w:sz w:val="12"/>
          <w:szCs w:val="12"/>
        </w:rPr>
      </w:pPr>
    </w:p>
    <w:p w14:paraId="5580CB13" w14:textId="77777777" w:rsidR="00853057" w:rsidRDefault="00853057">
      <w:pPr>
        <w:spacing w:line="200" w:lineRule="exact"/>
      </w:pPr>
    </w:p>
    <w:p w14:paraId="48FB7856" w14:textId="77777777" w:rsidR="00853057" w:rsidRDefault="00000000">
      <w:pPr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60: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pháp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72444C5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ậ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c đối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ở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ạng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hái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cô 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ập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á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r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hác.</w:t>
      </w:r>
    </w:p>
    <w:p w14:paraId="4130876F" w14:textId="77777777" w:rsidR="00853057" w:rsidRDefault="00000000">
      <w:pPr>
        <w:spacing w:line="320" w:lineRule="exact"/>
        <w:ind w:left="461" w:right="1348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ệ phổ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 vốn có</w:t>
      </w:r>
      <w:r>
        <w:rPr>
          <w:spacing w:val="1"/>
          <w:sz w:val="28"/>
          <w:szCs w:val="28"/>
        </w:rPr>
        <w:t xml:space="preserve"> c</w:t>
      </w:r>
      <w:r>
        <w:rPr>
          <w:sz w:val="28"/>
          <w:szCs w:val="28"/>
        </w:rPr>
        <w:t xml:space="preserve">ủa nó.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hái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uôn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ng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 đổ</w:t>
      </w:r>
      <w:r>
        <w:rPr>
          <w:spacing w:val="2"/>
          <w:sz w:val="28"/>
          <w:szCs w:val="28"/>
        </w:rPr>
        <w:t>i.</w:t>
      </w:r>
    </w:p>
    <w:p w14:paraId="7DC8763A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61: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nguồn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 xml:space="preserve">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ý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0E6C8529" w14:textId="77777777" w:rsidR="00853057" w:rsidRDefault="00000000">
      <w:pPr>
        <w:spacing w:before="8" w:line="320" w:lineRule="exact"/>
        <w:ind w:left="461" w:right="3353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 xml:space="preserve">n gôc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pacing w:val="1"/>
          <w:sz w:val="28"/>
          <w:szCs w:val="28"/>
        </w:rPr>
        <w:t xml:space="preserve">c.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 xml:space="preserve">n gốc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.</w:t>
      </w:r>
    </w:p>
    <w:p w14:paraId="743D338F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>n gốc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 và ng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ồn gốc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6AEFE19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guồn </w:t>
      </w:r>
      <w:r>
        <w:rPr>
          <w:b/>
          <w:spacing w:val="-1"/>
          <w:sz w:val="28"/>
          <w:szCs w:val="28"/>
        </w:rPr>
        <w:t>g</w:t>
      </w:r>
      <w:r>
        <w:rPr>
          <w:b/>
          <w:sz w:val="28"/>
          <w:szCs w:val="28"/>
        </w:rPr>
        <w:t xml:space="preserve">ốc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 và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ồn </w:t>
      </w:r>
      <w:r>
        <w:rPr>
          <w:b/>
          <w:spacing w:val="-1"/>
          <w:sz w:val="28"/>
          <w:szCs w:val="28"/>
        </w:rPr>
        <w:t>g</w:t>
      </w:r>
      <w:r>
        <w:rPr>
          <w:b/>
          <w:sz w:val="28"/>
          <w:szCs w:val="28"/>
        </w:rPr>
        <w:t>ốc xã hộ</w:t>
      </w:r>
      <w:r>
        <w:rPr>
          <w:b/>
          <w:spacing w:val="2"/>
          <w:sz w:val="28"/>
          <w:szCs w:val="28"/>
        </w:rPr>
        <w:t>i.</w:t>
      </w:r>
    </w:p>
    <w:p w14:paraId="0FAE6CB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Ó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ý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như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gan </w:t>
      </w:r>
      <w:r>
        <w:rPr>
          <w:spacing w:val="-2"/>
          <w:sz w:val="28"/>
          <w:szCs w:val="28"/>
        </w:rPr>
        <w:t>t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nà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318E9DD9" w14:textId="77777777" w:rsidR="00853057" w:rsidRDefault="00000000">
      <w:pPr>
        <w:spacing w:before="8" w:line="320" w:lineRule="exact"/>
        <w:ind w:left="461" w:right="5924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uy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ầm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ờng.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quan.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quan.</w:t>
      </w:r>
    </w:p>
    <w:p w14:paraId="474A6C17" w14:textId="77777777" w:rsidR="00853057" w:rsidRDefault="00000000">
      <w:pPr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0D219B88" w14:textId="77777777" w:rsidR="00853057" w:rsidRDefault="00000000">
      <w:pPr>
        <w:spacing w:line="320" w:lineRule="exact"/>
        <w:ind w:left="1971" w:right="2655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==</w:t>
      </w:r>
      <w:r>
        <w:rPr>
          <w:spacing w:val="-3"/>
          <w:sz w:val="28"/>
          <w:szCs w:val="28"/>
        </w:rPr>
        <w:t>=</w:t>
      </w:r>
      <w:r>
        <w:rPr>
          <w:spacing w:val="2"/>
          <w:sz w:val="28"/>
          <w:szCs w:val="28"/>
        </w:rPr>
        <w:t>=</w:t>
      </w:r>
      <w:r>
        <w:rPr>
          <w:sz w:val="28"/>
          <w:szCs w:val="28"/>
        </w:rPr>
        <w:t>=</w:t>
      </w:r>
    </w:p>
    <w:p w14:paraId="5D585678" w14:textId="77777777" w:rsidR="00853057" w:rsidRDefault="00853057">
      <w:pPr>
        <w:spacing w:before="3" w:line="120" w:lineRule="exact"/>
        <w:rPr>
          <w:sz w:val="12"/>
          <w:szCs w:val="12"/>
        </w:rPr>
      </w:pPr>
    </w:p>
    <w:p w14:paraId="20FA1DED" w14:textId="77777777" w:rsidR="00853057" w:rsidRDefault="00853057">
      <w:pPr>
        <w:spacing w:line="200" w:lineRule="exact"/>
      </w:pPr>
    </w:p>
    <w:p w14:paraId="365AC8E4" w14:textId="77777777" w:rsidR="00853057" w:rsidRDefault="00000000">
      <w:pPr>
        <w:ind w:left="1276" w:right="1297"/>
        <w:jc w:val="center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HƯƠ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Ủ</w:t>
      </w:r>
      <w:r>
        <w:rPr>
          <w:b/>
          <w:spacing w:val="-2"/>
          <w:sz w:val="28"/>
          <w:szCs w:val="28"/>
        </w:rPr>
        <w:t xml:space="preserve"> N</w:t>
      </w:r>
      <w:r>
        <w:rPr>
          <w:b/>
          <w:spacing w:val="2"/>
          <w:sz w:val="28"/>
          <w:szCs w:val="28"/>
        </w:rPr>
        <w:t>GH</w:t>
      </w:r>
      <w:r>
        <w:rPr>
          <w:b/>
          <w:spacing w:val="1"/>
          <w:sz w:val="28"/>
          <w:szCs w:val="28"/>
        </w:rPr>
        <w:t>Ĩ</w:t>
      </w:r>
      <w:r>
        <w:rPr>
          <w:b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 xml:space="preserve"> DU</w:t>
      </w:r>
      <w:r>
        <w:rPr>
          <w:b/>
          <w:sz w:val="28"/>
          <w:szCs w:val="28"/>
        </w:rPr>
        <w:t>Y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pacing w:val="-2"/>
          <w:sz w:val="28"/>
          <w:szCs w:val="28"/>
        </w:rPr>
        <w:t>Ậ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 xml:space="preserve"> B</w:t>
      </w:r>
      <w:r>
        <w:rPr>
          <w:b/>
          <w:spacing w:val="6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-2"/>
          <w:sz w:val="28"/>
          <w:szCs w:val="28"/>
        </w:rPr>
        <w:t>̣</w:t>
      </w:r>
      <w:r>
        <w:rPr>
          <w:b/>
          <w:sz w:val="28"/>
          <w:szCs w:val="28"/>
        </w:rPr>
        <w:t>N</w:t>
      </w:r>
      <w:r>
        <w:rPr>
          <w:b/>
          <w:spacing w:val="-2"/>
          <w:sz w:val="28"/>
          <w:szCs w:val="28"/>
        </w:rPr>
        <w:t xml:space="preserve"> C</w:t>
      </w:r>
      <w:r>
        <w:rPr>
          <w:b/>
          <w:spacing w:val="2"/>
          <w:sz w:val="28"/>
          <w:szCs w:val="28"/>
        </w:rPr>
        <w:t>HỨ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14:paraId="53D9AAB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1: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đặc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5"/>
          <w:sz w:val="28"/>
          <w:szCs w:val="28"/>
        </w:rPr>
        <w:t>h</w:t>
      </w:r>
      <w:r>
        <w:rPr>
          <w:spacing w:val="-4"/>
          <w:sz w:val="28"/>
          <w:szCs w:val="28"/>
        </w:rPr>
        <w:t>e</w:t>
      </w:r>
      <w:r>
        <w:rPr>
          <w:sz w:val="28"/>
          <w:szCs w:val="28"/>
        </w:rPr>
        <w:t>o quan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M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077312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57A59CF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bên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goài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ệ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ộc vào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cảm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ác.</w:t>
      </w:r>
    </w:p>
    <w:p w14:paraId="07840DA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gì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vào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 g</w:t>
      </w:r>
      <w:r>
        <w:rPr>
          <w:spacing w:val="-4"/>
          <w:sz w:val="28"/>
          <w:szCs w:val="28"/>
        </w:rPr>
        <w:t>â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700D33B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oàn bộ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458597B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Ă</w:t>
      </w:r>
      <w:r>
        <w:rPr>
          <w:sz w:val="28"/>
          <w:szCs w:val="28"/>
        </w:rPr>
        <w:t xml:space="preserve">ng ghen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:</w:t>
      </w:r>
    </w:p>
    <w:p w14:paraId="311B50EE" w14:textId="77777777" w:rsidR="00853057" w:rsidRDefault="00000000">
      <w:pPr>
        <w:spacing w:before="8" w:line="320" w:lineRule="exact"/>
        <w:ind w:left="461" w:right="674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7FFC8C6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6A44D3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 xml:space="preserve">hủ yếu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duy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về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-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383367E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ồng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72543B0" w14:textId="77777777" w:rsidR="00853057" w:rsidRDefault="00000000">
      <w:pPr>
        <w:spacing w:line="320" w:lineRule="exact"/>
        <w:ind w:left="461"/>
        <w:rPr>
          <w:sz w:val="24"/>
          <w:szCs w:val="24"/>
        </w:rPr>
      </w:pPr>
      <w:r>
        <w:rPr>
          <w:sz w:val="24"/>
          <w:szCs w:val="24"/>
        </w:rPr>
        <w:t xml:space="preserve">b.  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về </w:t>
      </w:r>
      <w:r>
        <w:rPr>
          <w:b/>
          <w:spacing w:val="2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ộ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dạ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cụ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(</w:t>
      </w:r>
      <w:r>
        <w:rPr>
          <w:spacing w:val="1"/>
          <w:sz w:val="24"/>
          <w:szCs w:val="24"/>
        </w:rPr>
        <w:t>H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ê</w:t>
      </w:r>
      <w:r>
        <w:rPr>
          <w:spacing w:val="-2"/>
          <w:sz w:val="24"/>
          <w:szCs w:val="24"/>
        </w:rPr>
        <w:t>̉</w:t>
      </w:r>
      <w:r>
        <w:rPr>
          <w:sz w:val="24"/>
          <w:szCs w:val="24"/>
        </w:rPr>
        <w:t xml:space="preserve">u </w:t>
      </w:r>
      <w:r>
        <w:rPr>
          <w:spacing w:val="-2"/>
          <w:sz w:val="24"/>
          <w:szCs w:val="24"/>
        </w:rPr>
        <w:t>l</w:t>
      </w:r>
      <w:r>
        <w:rPr>
          <w:sz w:val="24"/>
          <w:szCs w:val="24"/>
        </w:rPr>
        <w:t>à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đ</w:t>
      </w:r>
      <w:r>
        <w:rPr>
          <w:spacing w:val="5"/>
          <w:sz w:val="24"/>
          <w:szCs w:val="24"/>
        </w:rPr>
        <w:t>ồ</w:t>
      </w:r>
      <w:r>
        <w:rPr>
          <w:sz w:val="24"/>
          <w:szCs w:val="24"/>
        </w:rPr>
        <w:t>ng nh</w:t>
      </w:r>
      <w:r>
        <w:rPr>
          <w:spacing w:val="-2"/>
          <w:sz w:val="24"/>
          <w:szCs w:val="24"/>
        </w:rPr>
        <w:t>ấ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vâ</w:t>
      </w:r>
      <w:r>
        <w:rPr>
          <w:spacing w:val="-2"/>
          <w:sz w:val="24"/>
          <w:szCs w:val="24"/>
        </w:rPr>
        <w:t>̣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ấ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v</w:t>
      </w:r>
      <w:r>
        <w:rPr>
          <w:spacing w:val="-2"/>
          <w:sz w:val="24"/>
          <w:szCs w:val="24"/>
        </w:rPr>
        <w:t>ớ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vâ</w:t>
      </w:r>
      <w:r>
        <w:rPr>
          <w:spacing w:val="3"/>
          <w:sz w:val="24"/>
          <w:szCs w:val="24"/>
        </w:rPr>
        <w:t>̣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t</w:t>
      </w:r>
      <w:r>
        <w:rPr>
          <w:sz w:val="24"/>
          <w:szCs w:val="24"/>
        </w:rPr>
        <w:t>hê</w:t>
      </w:r>
      <w:r>
        <w:rPr>
          <w:spacing w:val="-2"/>
          <w:sz w:val="24"/>
          <w:szCs w:val="24"/>
        </w:rPr>
        <w:t>̉</w:t>
      </w:r>
      <w:r>
        <w:rPr>
          <w:sz w:val="24"/>
          <w:szCs w:val="24"/>
        </w:rPr>
        <w:t>)</w:t>
      </w:r>
    </w:p>
    <w:p w14:paraId="5BA270B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ồng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01CAAB5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ồng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571B1AE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ý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 ng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yên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ùng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</w:p>
    <w:p w14:paraId="45E470B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phái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67C4973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7BEABD9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77779601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41C289E4" w14:textId="77777777" w:rsidR="00853057" w:rsidRDefault="00000000">
      <w:pPr>
        <w:spacing w:before="54"/>
        <w:ind w:left="461" w:right="609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lastRenderedPageBreak/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ị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yên.</w:t>
      </w:r>
    </w:p>
    <w:p w14:paraId="5F30CE76" w14:textId="77777777" w:rsidR="00853057" w:rsidRDefault="00000000">
      <w:pPr>
        <w:spacing w:line="320" w:lineRule="exact"/>
        <w:ind w:left="101" w:right="7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</w:p>
    <w:p w14:paraId="6E6D6E83" w14:textId="77777777" w:rsidR="00853057" w:rsidRDefault="00000000">
      <w:pPr>
        <w:spacing w:before="8" w:line="320" w:lineRule="exact"/>
        <w:ind w:left="101" w:right="69"/>
        <w:jc w:val="both"/>
        <w:rPr>
          <w:sz w:val="28"/>
          <w:szCs w:val="28"/>
        </w:rPr>
      </w:pPr>
      <w:r>
        <w:rPr>
          <w:sz w:val="28"/>
          <w:szCs w:val="28"/>
        </w:rPr>
        <w:t>dùng để chỉ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đem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cho con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,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chúng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 ch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chụp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á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ệ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o 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77359C23" w14:textId="77777777" w:rsidR="00853057" w:rsidRDefault="00000000">
      <w:pPr>
        <w:spacing w:line="320" w:lineRule="exact"/>
        <w:ind w:left="461" w:right="721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ảm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ác.</w:t>
      </w:r>
    </w:p>
    <w:p w14:paraId="5EB3D0FE" w14:textId="77777777" w:rsidR="00853057" w:rsidRDefault="00000000">
      <w:pPr>
        <w:spacing w:line="320" w:lineRule="exact"/>
        <w:ind w:left="461" w:right="75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336577DE" w14:textId="77777777" w:rsidR="00853057" w:rsidRDefault="00000000">
      <w:pPr>
        <w:spacing w:before="3"/>
        <w:ind w:left="461" w:right="724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56B44016" w14:textId="77777777" w:rsidR="00853057" w:rsidRDefault="00000000">
      <w:pPr>
        <w:spacing w:line="320" w:lineRule="exact"/>
        <w:ind w:left="461" w:right="73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5C0B6DEC" w14:textId="77777777" w:rsidR="00853057" w:rsidRDefault="00000000">
      <w:pPr>
        <w:spacing w:line="320" w:lineRule="exact"/>
        <w:ind w:left="101" w:right="7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6: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ái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3D84E016" w14:textId="77777777" w:rsidR="00853057" w:rsidRDefault="00000000">
      <w:pPr>
        <w:spacing w:line="300" w:lineRule="exact"/>
        <w:ind w:left="461" w:right="745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D956E4E" w14:textId="77777777" w:rsidR="00853057" w:rsidRDefault="00000000">
      <w:pPr>
        <w:spacing w:before="3"/>
        <w:ind w:left="461" w:right="731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58B576A8" w14:textId="77777777" w:rsidR="00853057" w:rsidRDefault="00000000">
      <w:pPr>
        <w:spacing w:line="320" w:lineRule="exact"/>
        <w:ind w:left="461" w:right="703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nguyên.</w:t>
      </w:r>
    </w:p>
    <w:p w14:paraId="44960072" w14:textId="77777777" w:rsidR="00853057" w:rsidRDefault="00000000">
      <w:pPr>
        <w:spacing w:line="320" w:lineRule="exact"/>
        <w:ind w:left="461" w:right="7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499BE117" w14:textId="77777777" w:rsidR="00853057" w:rsidRDefault="00000000">
      <w:pPr>
        <w:spacing w:before="9" w:line="320" w:lineRule="exact"/>
        <w:ind w:left="101" w:right="66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7: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ghen,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7C171AB9" w14:textId="77777777" w:rsidR="00853057" w:rsidRDefault="00000000">
      <w:pPr>
        <w:spacing w:line="320" w:lineRule="exact"/>
        <w:ind w:left="461" w:right="623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ận động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học.</w:t>
      </w:r>
    </w:p>
    <w:p w14:paraId="1D693693" w14:textId="77777777" w:rsidR="00853057" w:rsidRDefault="00000000">
      <w:pPr>
        <w:spacing w:line="320" w:lineRule="exact"/>
        <w:ind w:left="461" w:right="6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ận động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685F798B" w14:textId="77777777" w:rsidR="00853057" w:rsidRDefault="00000000">
      <w:pPr>
        <w:spacing w:line="320" w:lineRule="exact"/>
        <w:ind w:left="461" w:right="6398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1C6C906" w14:textId="77777777" w:rsidR="00853057" w:rsidRDefault="00000000">
      <w:pPr>
        <w:spacing w:before="3"/>
        <w:ind w:left="461" w:right="64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ận động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học.</w:t>
      </w:r>
    </w:p>
    <w:p w14:paraId="321ACADD" w14:textId="77777777" w:rsidR="00853057" w:rsidRDefault="00000000">
      <w:pPr>
        <w:spacing w:line="320" w:lineRule="exact"/>
        <w:ind w:left="101" w:right="239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Ă</w:t>
      </w:r>
      <w:r>
        <w:rPr>
          <w:sz w:val="28"/>
          <w:szCs w:val="28"/>
        </w:rPr>
        <w:t>ngghen,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động?</w:t>
      </w:r>
    </w:p>
    <w:p w14:paraId="48E55867" w14:textId="77777777" w:rsidR="00853057" w:rsidRDefault="00000000">
      <w:pPr>
        <w:spacing w:line="320" w:lineRule="exact"/>
        <w:ind w:left="461" w:right="781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3.</w:t>
      </w:r>
    </w:p>
    <w:p w14:paraId="217D3246" w14:textId="77777777" w:rsidR="00853057" w:rsidRDefault="00000000">
      <w:pPr>
        <w:spacing w:before="3"/>
        <w:ind w:left="461" w:right="78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4.</w:t>
      </w:r>
    </w:p>
    <w:p w14:paraId="5AFE6C83" w14:textId="77777777" w:rsidR="00853057" w:rsidRDefault="00000000">
      <w:pPr>
        <w:spacing w:line="320" w:lineRule="exact"/>
        <w:ind w:left="461" w:right="7802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ó 5.</w:t>
      </w:r>
    </w:p>
    <w:p w14:paraId="6D95C98F" w14:textId="77777777" w:rsidR="00853057" w:rsidRDefault="00000000">
      <w:pPr>
        <w:spacing w:before="3"/>
        <w:ind w:left="101" w:right="6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9:</w:t>
      </w:r>
      <w:r>
        <w:rPr>
          <w:spacing w:val="5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5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5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5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5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5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</w:p>
    <w:p w14:paraId="26626956" w14:textId="77777777" w:rsidR="00853057" w:rsidRDefault="00000000">
      <w:pPr>
        <w:spacing w:line="320" w:lineRule="exact"/>
        <w:ind w:left="101" w:right="771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 xml:space="preserve">ngghen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286FE1C9" w14:textId="77777777" w:rsidR="00853057" w:rsidRDefault="00000000">
      <w:pPr>
        <w:spacing w:line="320" w:lineRule="exact"/>
        <w:ind w:left="461" w:right="381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huyển hóa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dạng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ang da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ng 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673591D1" w14:textId="77777777" w:rsidR="00853057" w:rsidRDefault="00000000">
      <w:pPr>
        <w:spacing w:before="3"/>
        <w:ind w:left="461" w:right="71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 xml:space="preserve">Phát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nh.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ộng.</w:t>
      </w:r>
    </w:p>
    <w:p w14:paraId="0D27E8CE" w14:textId="77777777" w:rsidR="00853057" w:rsidRDefault="00000000">
      <w:pPr>
        <w:spacing w:line="320" w:lineRule="exact"/>
        <w:ind w:left="101" w:right="140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duy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ng, không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4F1ACD33" w14:textId="77777777" w:rsidR="00853057" w:rsidRDefault="00000000">
      <w:pPr>
        <w:spacing w:line="320" w:lineRule="exact"/>
        <w:ind w:left="461" w:right="615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523EF75E" w14:textId="77777777" w:rsidR="00853057" w:rsidRDefault="00000000">
      <w:pPr>
        <w:spacing w:before="3"/>
        <w:ind w:left="461" w:right="55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54A4A2D2" w14:textId="77777777" w:rsidR="00853057" w:rsidRDefault="00000000">
      <w:pPr>
        <w:spacing w:line="320" w:lineRule="exact"/>
        <w:ind w:left="461" w:right="4774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của v</w:t>
      </w:r>
      <w:r>
        <w:rPr>
          <w:b/>
          <w:spacing w:val="-5"/>
          <w:sz w:val="28"/>
          <w:szCs w:val="28"/>
        </w:rPr>
        <w:t>ậ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B072BAE" w14:textId="77777777" w:rsidR="00853057" w:rsidRDefault="00000000">
      <w:pPr>
        <w:spacing w:before="3"/>
        <w:ind w:left="461" w:right="74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D23806F" w14:textId="77777777" w:rsidR="00853057" w:rsidRDefault="00000000">
      <w:pPr>
        <w:spacing w:line="320" w:lineRule="exact"/>
        <w:ind w:left="101" w:right="113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ôc</w:t>
      </w:r>
      <w:r>
        <w:rPr>
          <w:spacing w:val="2"/>
          <w:sz w:val="28"/>
          <w:szCs w:val="28"/>
        </w:rPr>
        <w:t>r</w:t>
      </w:r>
      <w:r>
        <w:rPr>
          <w:spacing w:val="-3"/>
          <w:sz w:val="28"/>
          <w:szCs w:val="28"/>
        </w:rPr>
        <w:t>í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nhà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ạp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đại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đã quan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à?</w:t>
      </w:r>
    </w:p>
    <w:p w14:paraId="06031472" w14:textId="77777777" w:rsidR="00853057" w:rsidRDefault="00000000">
      <w:pPr>
        <w:spacing w:line="320" w:lineRule="exact"/>
        <w:ind w:left="461" w:right="790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a.</w:t>
      </w:r>
    </w:p>
    <w:p w14:paraId="3F33FF1A" w14:textId="77777777" w:rsidR="00853057" w:rsidRDefault="00000000">
      <w:pPr>
        <w:spacing w:before="3"/>
        <w:ind w:left="461" w:right="772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c.</w:t>
      </w:r>
    </w:p>
    <w:p w14:paraId="48CE704C" w14:textId="77777777" w:rsidR="00853057" w:rsidRDefault="00000000">
      <w:pPr>
        <w:spacing w:line="320" w:lineRule="exact"/>
        <w:ind w:left="461" w:right="71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 kh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.</w:t>
      </w:r>
    </w:p>
    <w:p w14:paraId="32B6E402" w14:textId="77777777" w:rsidR="00853057" w:rsidRDefault="00000000">
      <w:pPr>
        <w:spacing w:before="3"/>
        <w:ind w:left="461" w:right="7103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guyên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ử</w:t>
      </w:r>
      <w:r>
        <w:rPr>
          <w:b/>
          <w:sz w:val="28"/>
          <w:szCs w:val="28"/>
        </w:rPr>
        <w:t>.</w:t>
      </w:r>
    </w:p>
    <w:p w14:paraId="2D55F6BF" w14:textId="77777777" w:rsidR="00853057" w:rsidRDefault="00000000">
      <w:pPr>
        <w:spacing w:line="320" w:lineRule="exact"/>
        <w:ind w:left="101" w:right="1916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12: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x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p và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ôc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cổ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đã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2"/>
          <w:sz w:val="28"/>
          <w:szCs w:val="28"/>
        </w:rPr>
        <w:t>r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?</w:t>
      </w:r>
    </w:p>
    <w:p w14:paraId="55E7C4F1" w14:textId="77777777" w:rsidR="00853057" w:rsidRDefault="00000000">
      <w:pPr>
        <w:spacing w:line="320" w:lineRule="exact"/>
        <w:ind w:left="461" w:right="790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a.</w:t>
      </w:r>
    </w:p>
    <w:p w14:paraId="377B3D4C" w14:textId="77777777" w:rsidR="00853057" w:rsidRDefault="00000000">
      <w:pPr>
        <w:spacing w:before="3"/>
        <w:ind w:left="461" w:right="7728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c.</w:t>
      </w:r>
    </w:p>
    <w:p w14:paraId="0DEB6E18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 kh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.</w:t>
      </w:r>
    </w:p>
    <w:p w14:paraId="1BEB4E4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guyên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ử</w:t>
      </w:r>
      <w:r>
        <w:rPr>
          <w:b/>
          <w:sz w:val="28"/>
          <w:szCs w:val="28"/>
        </w:rPr>
        <w:t>.</w:t>
      </w:r>
    </w:p>
    <w:p w14:paraId="2D26150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2901088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27B1073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oàn bộ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4D6EE9E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3311093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 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c,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a, không kh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.</w:t>
      </w:r>
    </w:p>
    <w:p w14:paraId="2F9BF7FF" w14:textId="77777777" w:rsidR="00853057" w:rsidRDefault="00000000">
      <w:pPr>
        <w:spacing w:before="8" w:line="320" w:lineRule="exact"/>
        <w:ind w:left="101" w:right="6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c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 xml:space="preserve">au, ý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 củ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?</w:t>
      </w:r>
    </w:p>
    <w:p w14:paraId="0D85CA21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0A81B5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2C2CEF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nguyên.</w:t>
      </w:r>
    </w:p>
    <w:p w14:paraId="52F1E15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245E5EA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n,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536238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7A23846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hồi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ý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uyê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F9A5BC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n</w:t>
      </w:r>
      <w:r>
        <w:rPr>
          <w:spacing w:val="-4"/>
          <w:sz w:val="28"/>
          <w:szCs w:val="28"/>
        </w:rPr>
        <w:t>h</w:t>
      </w:r>
      <w:r>
        <w:rPr>
          <w:spacing w:val="4"/>
          <w:sz w:val="28"/>
          <w:szCs w:val="28"/>
        </w:rPr>
        <w:t>i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a.</w:t>
      </w:r>
    </w:p>
    <w:p w14:paraId="1FC083F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 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ảnh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sáng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ạo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khách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37927E6E" w14:textId="77777777" w:rsidR="00853057" w:rsidRDefault="00000000">
      <w:pPr>
        <w:spacing w:before="3" w:line="320" w:lineRule="exact"/>
        <w:ind w:left="101" w:right="6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16: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v</w:t>
      </w:r>
      <w:r>
        <w:rPr>
          <w:sz w:val="28"/>
          <w:szCs w:val="28"/>
        </w:rPr>
        <w:t>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nguồn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gốc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 xml:space="preserve">của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0A091F8D" w14:textId="77777777" w:rsidR="00853057" w:rsidRDefault="00000000">
      <w:pPr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1B0C12A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gôn ng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.</w:t>
      </w:r>
    </w:p>
    <w:p w14:paraId="3935685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và ngôn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.</w:t>
      </w:r>
    </w:p>
    <w:p w14:paraId="50F198B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5F7D8C8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ộng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bậc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o cũng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như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6E844F1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hỉ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có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64DBD6F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 xml:space="preserve">áy, 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cũng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như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0D37E7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đều đúng.</w:t>
      </w:r>
    </w:p>
    <w:p w14:paraId="2CA6FA1D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n:</w:t>
      </w:r>
    </w:p>
    <w:p w14:paraId="1CD5F97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dạng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7CEFB6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nh nguyên xi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k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3A90783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ăng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 sáng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khách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536093D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3B15AD33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19: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n:</w:t>
      </w:r>
    </w:p>
    <w:p w14:paraId="49A2598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nguồn gốc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dạng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ống như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gan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451DF1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b</w:t>
      </w:r>
      <w:r>
        <w:rPr>
          <w:spacing w:val="-4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.</w:t>
      </w:r>
    </w:p>
    <w:p w14:paraId="03E78A83" w14:textId="77777777" w:rsidR="00853057" w:rsidRDefault="00000000">
      <w:pPr>
        <w:spacing w:before="4" w:line="320" w:lineRule="exact"/>
        <w:ind w:left="821" w:right="72" w:hanging="36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con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ếp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ao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>t của 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64B97677" w14:textId="77777777" w:rsidR="00853057" w:rsidRDefault="00000000">
      <w:pPr>
        <w:spacing w:before="5" w:line="320" w:lineRule="exact"/>
        <w:ind w:left="101" w:right="2074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-5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uyệt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20: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ng:</w:t>
      </w:r>
    </w:p>
    <w:p w14:paraId="3A0299E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ở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0D6471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772555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ý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uyê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83F9FA0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BDB947E" w14:textId="77777777" w:rsidR="00853057" w:rsidRDefault="00000000">
      <w:pPr>
        <w:spacing w:before="54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21: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ng:</w:t>
      </w:r>
    </w:p>
    <w:p w14:paraId="41DC77A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động, không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an,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ph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do ý chí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ạo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a, do</w:t>
      </w:r>
    </w:p>
    <w:p w14:paraId="41E7C96A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>đó nó không phải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426CFB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động, không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an,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an không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FFC2C2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ộng,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an,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hời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an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của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8377BE9" w14:textId="77777777" w:rsidR="00853057" w:rsidRDefault="00000000">
      <w:pPr>
        <w:spacing w:before="8" w:line="320" w:lineRule="exact"/>
        <w:ind w:left="101" w:right="1424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động, không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an,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an do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ng:</w:t>
      </w:r>
    </w:p>
    <w:p w14:paraId="63997102" w14:textId="77777777" w:rsidR="00853057" w:rsidRDefault="00000000">
      <w:pPr>
        <w:spacing w:before="5" w:line="320" w:lineRule="exact"/>
        <w:ind w:left="821" w:right="63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guồn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gốc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ngoài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động.</w:t>
      </w:r>
    </w:p>
    <w:p w14:paraId="109151FD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guồn gốc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động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do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quyết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32031ED8" w14:textId="77777777" w:rsidR="00853057" w:rsidRDefault="00000000">
      <w:pPr>
        <w:spacing w:before="8" w:line="320" w:lineRule="exact"/>
        <w:ind w:left="821" w:right="76" w:hanging="360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guồn gốc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vận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à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ở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bản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>ự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do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 xml:space="preserve">ự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ác động của các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ặt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y</w:t>
      </w:r>
      <w:r>
        <w:rPr>
          <w:b/>
          <w:sz w:val="28"/>
          <w:szCs w:val="28"/>
        </w:rPr>
        <w:t xml:space="preserve">ếu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ố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gây ra.</w:t>
      </w:r>
    </w:p>
    <w:p w14:paraId="3CC3065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guồn gốc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động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do Th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đế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a.</w:t>
      </w:r>
    </w:p>
    <w:p w14:paraId="20D6B7C2" w14:textId="77777777" w:rsidR="00853057" w:rsidRDefault="00000000">
      <w:pPr>
        <w:spacing w:before="3" w:line="320" w:lineRule="exact"/>
        <w:ind w:left="101" w:right="65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23: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chọn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ện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 – 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vai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như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na</w:t>
      </w:r>
      <w:r>
        <w:rPr>
          <w:spacing w:val="1"/>
          <w:sz w:val="28"/>
          <w:szCs w:val="28"/>
        </w:rPr>
        <w:t>̀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68544EE3" w14:textId="77777777" w:rsidR="00853057" w:rsidRDefault="00000000">
      <w:pPr>
        <w:spacing w:before="5" w:line="320" w:lineRule="exact"/>
        <w:ind w:left="821" w:right="68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hay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ng, do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đó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hoàn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không có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gì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ễn.</w:t>
      </w:r>
    </w:p>
    <w:p w14:paraId="05634A43" w14:textId="77777777" w:rsidR="00853057" w:rsidRDefault="00000000">
      <w:pPr>
        <w:spacing w:before="5" w:line="320" w:lineRule="exact"/>
        <w:ind w:left="821" w:right="75" w:hanging="36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>ai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rò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ánh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áng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 và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đồ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rở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đó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ễn của con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4D24A01D" w14:textId="77777777" w:rsidR="00853057" w:rsidRDefault="00000000">
      <w:pPr>
        <w:spacing w:before="5" w:line="320" w:lineRule="exact"/>
        <w:ind w:left="821" w:right="64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phụ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nguồn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gốc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vì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 xml:space="preserve">năng động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c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111F661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do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n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có v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gì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C9BFC88" w14:textId="77777777" w:rsidR="00853057" w:rsidRDefault="00000000">
      <w:pPr>
        <w:spacing w:before="8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24: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vị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rí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t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không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an?</w:t>
      </w:r>
    </w:p>
    <w:p w14:paraId="0733E37F" w14:textId="77777777" w:rsidR="00853057" w:rsidRDefault="00000000">
      <w:pPr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ơ học.</w:t>
      </w:r>
    </w:p>
    <w:p w14:paraId="6CAB3CC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ý học.</w:t>
      </w:r>
    </w:p>
    <w:p w14:paraId="0048711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óa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7628746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9073BF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25: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ngghen,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2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7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2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</w:p>
    <w:p w14:paraId="75951839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phân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bản?</w:t>
      </w:r>
    </w:p>
    <w:p w14:paraId="73CF2F3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6E52B85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ý học.</w:t>
      </w:r>
    </w:p>
    <w:p w14:paraId="767651A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óa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34270CC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921B5B6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26: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ngghen,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3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3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2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3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7D44E047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yên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ử</w:t>
      </w:r>
      <w:r>
        <w:rPr>
          <w:b/>
          <w:sz w:val="28"/>
          <w:szCs w:val="28"/>
        </w:rPr>
        <w:t>, các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hóa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ợp và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ả</w:t>
      </w:r>
      <w:r>
        <w:rPr>
          <w:b/>
          <w:spacing w:val="7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565D09D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4A4F554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ý học.</w:t>
      </w:r>
    </w:p>
    <w:p w14:paraId="6088166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óa học.</w:t>
      </w:r>
    </w:p>
    <w:p w14:paraId="5FD1614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E8E19DD" w14:textId="77777777" w:rsidR="00853057" w:rsidRDefault="00000000">
      <w:pPr>
        <w:spacing w:before="4" w:line="320" w:lineRule="exact"/>
        <w:ind w:left="101" w:right="6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27: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ngghen,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ơ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ông và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ô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ng?</w:t>
      </w:r>
    </w:p>
    <w:p w14:paraId="2C832627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3E5B6B2D" w14:textId="77777777" w:rsidR="00853057" w:rsidRDefault="00000000">
      <w:pPr>
        <w:spacing w:before="54"/>
        <w:ind w:left="461" w:right="731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lastRenderedPageBreak/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nh học.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óa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42B825A" w14:textId="77777777" w:rsidR="00853057" w:rsidRDefault="00853057">
      <w:pPr>
        <w:spacing w:line="200" w:lineRule="exact"/>
      </w:pPr>
    </w:p>
    <w:p w14:paraId="24348AD8" w14:textId="77777777" w:rsidR="00853057" w:rsidRDefault="00853057">
      <w:pPr>
        <w:spacing w:line="200" w:lineRule="exact"/>
      </w:pPr>
    </w:p>
    <w:p w14:paraId="0EBF3346" w14:textId="77777777" w:rsidR="00853057" w:rsidRDefault="00853057">
      <w:pPr>
        <w:spacing w:before="8" w:line="240" w:lineRule="exact"/>
        <w:rPr>
          <w:sz w:val="24"/>
          <w:szCs w:val="24"/>
        </w:rPr>
      </w:pPr>
    </w:p>
    <w:p w14:paraId="581EBDC0" w14:textId="77777777" w:rsidR="00853057" w:rsidRDefault="00000000">
      <w:pPr>
        <w:spacing w:line="320" w:lineRule="exact"/>
        <w:ind w:left="101" w:right="6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28: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ngghen,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?</w:t>
      </w:r>
    </w:p>
    <w:p w14:paraId="2E6246D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0B457D8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ý học.</w:t>
      </w:r>
    </w:p>
    <w:p w14:paraId="03EC82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nh học.</w:t>
      </w:r>
    </w:p>
    <w:p w14:paraId="236869E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X</w:t>
      </w:r>
      <w:r>
        <w:rPr>
          <w:b/>
          <w:sz w:val="28"/>
          <w:szCs w:val="28"/>
        </w:rPr>
        <w:t>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77B2F97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29: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đây?</w:t>
      </w:r>
    </w:p>
    <w:p w14:paraId="281A09F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nú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9FC8B8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ộ.</w:t>
      </w:r>
    </w:p>
    <w:p w14:paraId="3881116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nha</w:t>
      </w:r>
      <w:r>
        <w:rPr>
          <w:spacing w:val="1"/>
          <w:sz w:val="28"/>
          <w:szCs w:val="28"/>
        </w:rPr>
        <w:t>̉y(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ảy vọt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cũng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)</w:t>
      </w:r>
    </w:p>
    <w:p w14:paraId="4A8697E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287F5FA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30: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ặt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pacing w:val="7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dẫn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</w:p>
    <w:p w14:paraId="39863E00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đổi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6E054AC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5C12D11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ớc nhảy.</w:t>
      </w:r>
    </w:p>
    <w:p w14:paraId="58ED4C7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229BE9B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nú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261116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31: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li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</w:p>
    <w:p w14:paraId="70E6728A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cảm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</w:t>
      </w:r>
      <w:r>
        <w:rPr>
          <w:spacing w:val="-4"/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?</w:t>
      </w:r>
    </w:p>
    <w:p w14:paraId="53C5003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47A5D6A2" w14:textId="77777777" w:rsidR="00853057" w:rsidRDefault="00000000">
      <w:pPr>
        <w:spacing w:before="9" w:line="320" w:lineRule="exact"/>
        <w:ind w:left="461" w:right="6017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quan.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4027D57A" w14:textId="77777777" w:rsidR="00853057" w:rsidRDefault="00000000">
      <w:pPr>
        <w:spacing w:before="5" w:line="320" w:lineRule="exact"/>
        <w:ind w:left="101" w:right="6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32: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vốn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“…”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nó,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phân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-5"/>
          <w:sz w:val="28"/>
          <w:szCs w:val="28"/>
        </w:rPr>
        <w:t xml:space="preserve">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n</w:t>
      </w:r>
    </w:p>
    <w:p w14:paraId="53356DE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43C5324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</w:t>
      </w:r>
      <w:r>
        <w:rPr>
          <w:b/>
          <w:spacing w:val="2"/>
          <w:sz w:val="28"/>
          <w:szCs w:val="28"/>
        </w:rPr>
        <w:t>tí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7F27541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ố.</w:t>
      </w:r>
    </w:p>
    <w:p w14:paraId="22D2D9D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0DFAF56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FA4448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n,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0BE5FB6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ớng ch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 của</w:t>
      </w:r>
      <w:r>
        <w:rPr>
          <w:b/>
          <w:spacing w:val="1"/>
          <w:sz w:val="28"/>
          <w:szCs w:val="28"/>
        </w:rPr>
        <w:t xml:space="preserve"> m</w:t>
      </w:r>
      <w:r>
        <w:rPr>
          <w:b/>
          <w:sz w:val="28"/>
          <w:szCs w:val="28"/>
        </w:rPr>
        <w:t>ọi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ộ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 xml:space="preserve">g của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10E9C0B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vận độ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291CA7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vận động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E124A9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động.</w:t>
      </w:r>
    </w:p>
    <w:p w14:paraId="7EC3942F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34: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ph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>p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ặp phạm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hành:</w:t>
      </w:r>
    </w:p>
    <w:p w14:paraId="3018C46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133DB5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ên ngoa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ập 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7D737C36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rong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và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>ễn của con 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271265E" w14:textId="77777777" w:rsidR="00853057" w:rsidRDefault="00000000">
      <w:pPr>
        <w:spacing w:before="54"/>
        <w:ind w:left="461" w:right="424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o ý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đế.</w:t>
      </w:r>
    </w:p>
    <w:p w14:paraId="59D9BCA3" w14:textId="77777777" w:rsidR="00853057" w:rsidRDefault="00853057">
      <w:pPr>
        <w:spacing w:before="8" w:line="120" w:lineRule="exact"/>
        <w:rPr>
          <w:sz w:val="12"/>
          <w:szCs w:val="12"/>
        </w:rPr>
      </w:pPr>
    </w:p>
    <w:p w14:paraId="1126A6EA" w14:textId="77777777" w:rsidR="00853057" w:rsidRDefault="00853057">
      <w:pPr>
        <w:spacing w:line="200" w:lineRule="exact"/>
      </w:pPr>
    </w:p>
    <w:p w14:paraId="12DE0F7D" w14:textId="77777777" w:rsidR="00853057" w:rsidRDefault="00000000">
      <w:pPr>
        <w:spacing w:line="320" w:lineRule="exact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35: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vốn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Số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hành, quy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 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,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ốc độ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quá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vận động p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át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ng?</w:t>
      </w:r>
    </w:p>
    <w:p w14:paraId="6C04F5E4" w14:textId="77777777" w:rsidR="00853057" w:rsidRDefault="00000000">
      <w:pPr>
        <w:spacing w:line="320" w:lineRule="exact"/>
        <w:ind w:left="461" w:right="705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155A109C" w14:textId="77777777" w:rsidR="00853057" w:rsidRDefault="00000000">
      <w:pPr>
        <w:spacing w:line="320" w:lineRule="exact"/>
        <w:ind w:left="461" w:right="725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động.</w:t>
      </w:r>
    </w:p>
    <w:p w14:paraId="3B3BEFFD" w14:textId="77777777" w:rsidR="00853057" w:rsidRDefault="00000000">
      <w:pPr>
        <w:spacing w:before="3"/>
        <w:ind w:left="461" w:right="7540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0572830C" w14:textId="77777777" w:rsidR="00853057" w:rsidRDefault="00000000">
      <w:pPr>
        <w:spacing w:line="320" w:lineRule="exact"/>
        <w:ind w:left="461" w:right="782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51A1770" w14:textId="77777777" w:rsidR="00853057" w:rsidRDefault="00000000">
      <w:pPr>
        <w:spacing w:line="320" w:lineRule="exact"/>
        <w:ind w:left="101" w:right="6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36: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li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phổ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ặp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ặp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hay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</w:p>
    <w:p w14:paraId="2501E062" w14:textId="77777777" w:rsidR="00853057" w:rsidRDefault="00000000">
      <w:pPr>
        <w:spacing w:line="300" w:lineRule="exact"/>
        <w:ind w:left="101" w:right="528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cùng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ng?</w:t>
      </w:r>
    </w:p>
    <w:p w14:paraId="5409C806" w14:textId="77777777" w:rsidR="00853057" w:rsidRDefault="00000000">
      <w:pPr>
        <w:spacing w:before="8" w:line="320" w:lineRule="exact"/>
        <w:ind w:left="461" w:right="72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ận động.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164B5F68" w14:textId="77777777" w:rsidR="00853057" w:rsidRDefault="00000000">
      <w:pPr>
        <w:ind w:left="461" w:right="70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ập.</w:t>
      </w:r>
    </w:p>
    <w:p w14:paraId="6497C85C" w14:textId="77777777" w:rsidR="00853057" w:rsidRDefault="00000000">
      <w:pPr>
        <w:spacing w:line="320" w:lineRule="exact"/>
        <w:ind w:left="101" w:right="370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âu 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7: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 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2DEE5860" w14:textId="77777777" w:rsidR="00853057" w:rsidRDefault="00000000">
      <w:pPr>
        <w:spacing w:before="3"/>
        <w:ind w:left="461" w:right="201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của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BC12462" w14:textId="77777777" w:rsidR="00853057" w:rsidRDefault="00000000">
      <w:pPr>
        <w:spacing w:line="320" w:lineRule="exact"/>
        <w:ind w:left="461" w:right="22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2B9D7E59" w14:textId="77777777" w:rsidR="00853057" w:rsidRDefault="00000000">
      <w:pPr>
        <w:spacing w:line="320" w:lineRule="exact"/>
        <w:ind w:left="461" w:right="156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của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5404DF64" w14:textId="77777777" w:rsidR="00853057" w:rsidRDefault="00000000">
      <w:pPr>
        <w:spacing w:before="9" w:line="320" w:lineRule="exact"/>
        <w:ind w:left="821" w:right="67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Hì</w:t>
      </w:r>
      <w:r>
        <w:rPr>
          <w:b/>
          <w:sz w:val="28"/>
          <w:szCs w:val="28"/>
        </w:rPr>
        <w:t>nh</w:t>
      </w:r>
      <w:r>
        <w:rPr>
          <w:b/>
          <w:spacing w:val="3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c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con</w:t>
      </w:r>
      <w:r>
        <w:rPr>
          <w:b/>
          <w:spacing w:val="35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36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pacing w:val="-6"/>
          <w:sz w:val="28"/>
          <w:szCs w:val="28"/>
        </w:rPr>
        <w:t>n</w:t>
      </w:r>
      <w:r>
        <w:rPr>
          <w:b/>
          <w:sz w:val="28"/>
          <w:szCs w:val="28"/>
        </w:rPr>
        <w:t>g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hụ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vào ý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ủa con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9FAEEF8" w14:textId="77777777" w:rsidR="00853057" w:rsidRDefault="00000000">
      <w:pPr>
        <w:spacing w:line="300" w:lineRule="exact"/>
        <w:ind w:left="101" w:right="7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38: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huyển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</w:p>
    <w:p w14:paraId="0AAE92AA" w14:textId="77777777" w:rsidR="00853057" w:rsidRDefault="00000000">
      <w:pPr>
        <w:spacing w:before="3"/>
        <w:ind w:left="101" w:right="7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663D2CD1" w14:textId="77777777" w:rsidR="00853057" w:rsidRDefault="00000000">
      <w:pPr>
        <w:spacing w:line="320" w:lineRule="exact"/>
        <w:ind w:left="461" w:right="283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nguyên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đầu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4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ùng.</w:t>
      </w:r>
    </w:p>
    <w:p w14:paraId="53ED3C72" w14:textId="77777777" w:rsidR="00853057" w:rsidRDefault="00000000">
      <w:pPr>
        <w:spacing w:before="3"/>
        <w:ind w:left="461" w:right="160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nguyên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đầu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nh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ng không có 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cùng.</w:t>
      </w:r>
    </w:p>
    <w:p w14:paraId="4F34B82E" w14:textId="77777777" w:rsidR="00853057" w:rsidRDefault="00000000">
      <w:pPr>
        <w:spacing w:line="320" w:lineRule="exact"/>
        <w:ind w:left="461" w:right="161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 có nguy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>n nhân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 nh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ng có 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cùng.</w:t>
      </w:r>
    </w:p>
    <w:p w14:paraId="348AA397" w14:textId="77777777" w:rsidR="00853057" w:rsidRDefault="00000000">
      <w:pPr>
        <w:spacing w:line="320" w:lineRule="exact"/>
        <w:ind w:left="461" w:right="86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có nguyên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đầu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 và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ông có kết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ả cuối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cùng.</w:t>
      </w:r>
    </w:p>
    <w:p w14:paraId="45B29A64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phép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-5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õ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còn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chun</w:t>
      </w:r>
      <w:r>
        <w:rPr>
          <w:spacing w:val="2"/>
          <w:sz w:val="28"/>
          <w:szCs w:val="28"/>
        </w:rPr>
        <w:t>g</w:t>
      </w:r>
      <w:r>
        <w:rPr>
          <w:sz w:val="28"/>
          <w:szCs w:val="28"/>
        </w:rPr>
        <w:t>)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động,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p</w:t>
      </w:r>
      <w:r>
        <w:rPr>
          <w:sz w:val="28"/>
          <w:szCs w:val="28"/>
        </w:rPr>
        <w:t>hát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 duy?</w:t>
      </w:r>
    </w:p>
    <w:p w14:paraId="6FD9D38E" w14:textId="77777777" w:rsidR="00853057" w:rsidRDefault="00000000">
      <w:pPr>
        <w:spacing w:line="320" w:lineRule="exact"/>
        <w:ind w:left="461" w:right="232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đ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ập.</w:t>
      </w:r>
    </w:p>
    <w:p w14:paraId="1295D7A3" w14:textId="77777777" w:rsidR="00853057" w:rsidRDefault="00000000">
      <w:pPr>
        <w:spacing w:line="320" w:lineRule="exact"/>
        <w:ind w:left="461" w:right="7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chuyển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hóa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7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</w:p>
    <w:p w14:paraId="197E552B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b/>
          <w:sz w:val="28"/>
          <w:szCs w:val="28"/>
        </w:rPr>
        <w:t xml:space="preserve">về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ợc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-5"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1E961B01" w14:textId="77777777" w:rsidR="00853057" w:rsidRDefault="00000000">
      <w:pPr>
        <w:spacing w:line="320" w:lineRule="exact"/>
        <w:ind w:left="461" w:right="480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7F96BAAB" w14:textId="77777777" w:rsidR="00853057" w:rsidRDefault="00000000">
      <w:pPr>
        <w:spacing w:before="8" w:line="320" w:lineRule="exact"/>
        <w:ind w:left="101" w:right="2354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ầng phù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ầng.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40: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họn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câ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au?</w:t>
      </w:r>
    </w:p>
    <w:p w14:paraId="548432FF" w14:textId="77777777" w:rsidR="00853057" w:rsidRDefault="00000000">
      <w:pPr>
        <w:spacing w:line="300" w:lineRule="exact"/>
        <w:ind w:left="461" w:right="7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pacing w:val="4"/>
          <w:sz w:val="28"/>
          <w:szCs w:val="28"/>
        </w:rPr>
        <w:t>ễ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</w:t>
      </w:r>
      <w:r>
        <w:rPr>
          <w:spacing w:val="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</w:p>
    <w:p w14:paraId="6EA54AA8" w14:textId="77777777" w:rsidR="00853057" w:rsidRDefault="00000000">
      <w:pPr>
        <w:spacing w:before="3"/>
        <w:ind w:left="780" w:right="7429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562E100F" w14:textId="77777777" w:rsidR="00853057" w:rsidRDefault="00000000">
      <w:pPr>
        <w:spacing w:line="320" w:lineRule="exact"/>
        <w:ind w:left="461" w:right="1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khuynh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 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402AE132" w14:textId="77777777" w:rsidR="00853057" w:rsidRDefault="00000000">
      <w:pPr>
        <w:spacing w:before="8" w:line="320" w:lineRule="exact"/>
        <w:ind w:left="821" w:right="62" w:hanging="36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động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hông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qua hoa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 nh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 không phụ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on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80E1B86" w14:textId="77777777" w:rsidR="00853057" w:rsidRDefault="00000000">
      <w:pPr>
        <w:spacing w:line="300" w:lineRule="exact"/>
        <w:ind w:left="461" w:right="75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ễn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ra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>c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</w:t>
      </w:r>
    </w:p>
    <w:p w14:paraId="6042ADC8" w14:textId="77777777" w:rsidR="00853057" w:rsidRDefault="00000000">
      <w:pPr>
        <w:spacing w:before="3"/>
        <w:ind w:left="82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ên.</w:t>
      </w:r>
    </w:p>
    <w:p w14:paraId="7911C425" w14:textId="77777777" w:rsidR="00853057" w:rsidRDefault="00000000">
      <w:pPr>
        <w:spacing w:before="54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41: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q</w:t>
      </w:r>
      <w:r>
        <w:rPr>
          <w:sz w:val="28"/>
          <w:szCs w:val="28"/>
        </w:rPr>
        <w:t>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về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99EAE4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 động nói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17900CB2" w14:textId="77777777" w:rsidR="00853057" w:rsidRDefault="00000000">
      <w:pPr>
        <w:spacing w:before="8" w:line="320" w:lineRule="exact"/>
        <w:ind w:left="461" w:right="4973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chung.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ủ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ng.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0C43BFA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42: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nguồn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gốc,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ển?</w:t>
      </w:r>
    </w:p>
    <w:p w14:paraId="1E1C9CA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4AB34A0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đấu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ranh g</w:t>
      </w:r>
      <w:r>
        <w:rPr>
          <w:b/>
          <w:spacing w:val="-4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a các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ặt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ập.</w:t>
      </w:r>
    </w:p>
    <w:p w14:paraId="5B2AC1D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</w:p>
    <w:p w14:paraId="125AEE6F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ng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579DAEF" w14:textId="77777777" w:rsidR="00853057" w:rsidRDefault="00000000">
      <w:pPr>
        <w:spacing w:before="8" w:line="320" w:lineRule="exact"/>
        <w:ind w:left="101" w:right="6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43: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bằng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nào?</w:t>
      </w:r>
    </w:p>
    <w:p w14:paraId="6ED0EF0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ề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606E77B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8F4A7A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đến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ểm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ú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,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iệ</w:t>
      </w:r>
      <w:r>
        <w:rPr>
          <w:b/>
          <w:sz w:val="28"/>
          <w:szCs w:val="28"/>
        </w:rPr>
        <w:t>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ớc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ảy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hì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ất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yếu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dẫn</w:t>
      </w:r>
    </w:p>
    <w:p w14:paraId="2CCFFC78" w14:textId="77777777" w:rsidR="00853057" w:rsidRDefault="00000000">
      <w:pPr>
        <w:spacing w:before="3"/>
        <w:ind w:left="780" w:right="5219"/>
        <w:jc w:val="center"/>
        <w:rPr>
          <w:sz w:val="28"/>
          <w:szCs w:val="28"/>
        </w:rPr>
      </w:pPr>
      <w:r>
        <w:rPr>
          <w:b/>
          <w:sz w:val="28"/>
          <w:szCs w:val="28"/>
        </w:rPr>
        <w:t>đến sự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chuyển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óa về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21562C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ấu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ập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bên ngoa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97B6EAB" w14:textId="77777777" w:rsidR="00853057" w:rsidRDefault="00000000">
      <w:pPr>
        <w:spacing w:before="8" w:line="320" w:lineRule="exact"/>
        <w:ind w:left="101" w:right="62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44: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phép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2"/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1F51720F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hung</w:t>
      </w:r>
      <w:r>
        <w:rPr>
          <w:spacing w:val="3"/>
          <w:sz w:val="28"/>
          <w:szCs w:val="28"/>
        </w:rPr>
        <w:t>/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êng.</w:t>
      </w:r>
    </w:p>
    <w:p w14:paraId="12917E6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êng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>chu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72ABA7F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hung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E57611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45: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chuyê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a</w:t>
      </w:r>
    </w:p>
    <w:p w14:paraId="39343ED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cho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ấu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6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n</w:t>
      </w:r>
    </w:p>
    <w:p w14:paraId="245C952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nào?</w:t>
      </w:r>
    </w:p>
    <w:p w14:paraId="0ED1DB99" w14:textId="77777777" w:rsidR="00853057" w:rsidRDefault="00000000">
      <w:pPr>
        <w:spacing w:before="9" w:line="320" w:lineRule="exact"/>
        <w:ind w:left="461" w:right="6912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hung</w:t>
      </w:r>
      <w:r>
        <w:rPr>
          <w:spacing w:val="2"/>
          <w:sz w:val="28"/>
          <w:szCs w:val="28"/>
        </w:rPr>
        <w:t>/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êng. 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êng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chung.</w:t>
      </w:r>
    </w:p>
    <w:p w14:paraId="23E2306F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/</w:t>
      </w:r>
      <w:r>
        <w:rPr>
          <w:b/>
          <w:sz w:val="28"/>
          <w:szCs w:val="28"/>
        </w:rPr>
        <w:t>đơn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3768E07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nhấ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/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êng.</w:t>
      </w:r>
    </w:p>
    <w:p w14:paraId="4D786D1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ph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>p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ri</w:t>
      </w:r>
      <w:r>
        <w:rPr>
          <w:sz w:val="28"/>
          <w:szCs w:val="28"/>
        </w:rPr>
        <w:t xml:space="preserve">êng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:</w:t>
      </w:r>
    </w:p>
    <w:p w14:paraId="1FFE74E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>ên hệ v</w:t>
      </w:r>
      <w:r>
        <w:rPr>
          <w:b/>
          <w:spacing w:val="-5"/>
          <w:sz w:val="28"/>
          <w:szCs w:val="28"/>
        </w:rPr>
        <w:t>ớ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cái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chu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7FD7C8C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ên ngoa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ập 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143EC56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4728AA8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ạnh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7E24001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47: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dùng chỉ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vốn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ô,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</w:p>
    <w:p w14:paraId="46258CBD" w14:textId="77777777" w:rsidR="00853057" w:rsidRDefault="00000000">
      <w:pPr>
        <w:spacing w:before="8" w:line="320" w:lineRule="exact"/>
        <w:ind w:left="101" w:right="62"/>
        <w:rPr>
          <w:sz w:val="28"/>
          <w:szCs w:val="28"/>
        </w:rPr>
      </w:pPr>
      <w:r>
        <w:rPr>
          <w:sz w:val="28"/>
          <w:szCs w:val="28"/>
        </w:rPr>
        <w:t>độ 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hị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nh,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299502A8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493B24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412A75E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14F9F64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động.</w:t>
      </w:r>
    </w:p>
    <w:p w14:paraId="546A206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48: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cá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vận động,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ển?</w:t>
      </w:r>
    </w:p>
    <w:p w14:paraId="066A70C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3C7650B3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đ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ập.</w:t>
      </w:r>
    </w:p>
    <w:p w14:paraId="2202AFE8" w14:textId="77777777" w:rsidR="00853057" w:rsidRDefault="00000000">
      <w:pPr>
        <w:spacing w:before="59" w:line="320" w:lineRule="exact"/>
        <w:ind w:left="821" w:right="63" w:hanging="360"/>
        <w:rPr>
          <w:sz w:val="28"/>
          <w:szCs w:val="28"/>
        </w:rPr>
      </w:pPr>
      <w:r>
        <w:rPr>
          <w:b/>
          <w:spacing w:val="1"/>
          <w:sz w:val="28"/>
          <w:szCs w:val="28"/>
        </w:rPr>
        <w:lastRenderedPageBreak/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chuyển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hóa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</w:t>
      </w:r>
      <w:r>
        <w:rPr>
          <w:b/>
          <w:spacing w:val="13"/>
          <w:sz w:val="28"/>
          <w:szCs w:val="28"/>
        </w:rPr>
        <w:t xml:space="preserve"> </w:t>
      </w:r>
      <w:r>
        <w:rPr>
          <w:b/>
          <w:sz w:val="28"/>
          <w:szCs w:val="28"/>
        </w:rPr>
        <w:t>dẫn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đến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 đổi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C2318B1" w14:textId="77777777" w:rsidR="00853057" w:rsidRDefault="00000000">
      <w:pPr>
        <w:spacing w:before="5" w:line="320" w:lineRule="exact"/>
        <w:ind w:left="821" w:right="65" w:hanging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tí</w:t>
      </w:r>
      <w:r>
        <w:rPr>
          <w:sz w:val="28"/>
          <w:szCs w:val="28"/>
        </w:rPr>
        <w:t>nh 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9772E18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49: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-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7C3028D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ữ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rò quyê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đến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c.</w:t>
      </w:r>
    </w:p>
    <w:p w14:paraId="5E9C471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 và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v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như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nhau.</w:t>
      </w:r>
    </w:p>
    <w:p w14:paraId="2C609FD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dung.</w:t>
      </w:r>
    </w:p>
    <w:p w14:paraId="11E1BE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đúng.</w:t>
      </w:r>
    </w:p>
    <w:p w14:paraId="1C6725B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50: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-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3C1E316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độc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ập và có </w:t>
      </w:r>
      <w:r>
        <w:rPr>
          <w:b/>
          <w:spacing w:val="-5"/>
          <w:sz w:val="28"/>
          <w:szCs w:val="28"/>
        </w:rPr>
        <w:t>ả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ởng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ến nội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ng.</w:t>
      </w:r>
    </w:p>
    <w:p w14:paraId="6D5ADD9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 không có 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nh 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ẫn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u.</w:t>
      </w:r>
    </w:p>
    <w:p w14:paraId="51F2DBA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dung.</w:t>
      </w:r>
    </w:p>
    <w:p w14:paraId="6CE1060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dung.</w:t>
      </w:r>
    </w:p>
    <w:p w14:paraId="0FB055F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uy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ớng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 động,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ển?</w:t>
      </w:r>
    </w:p>
    <w:p w14:paraId="7ADFAE0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đ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ập.</w:t>
      </w:r>
    </w:p>
    <w:p w14:paraId="72249B6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</w:p>
    <w:p w14:paraId="0169F238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ng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87E0C4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ủ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của 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ủ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76AB14D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quy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b</w:t>
      </w:r>
      <w:r>
        <w:rPr>
          <w:spacing w:val="-3"/>
          <w:sz w:val="28"/>
          <w:szCs w:val="28"/>
        </w:rPr>
        <w:t>ở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:</w:t>
      </w:r>
    </w:p>
    <w:p w14:paraId="1C4BF8E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2998FD7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ố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hà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h.</w:t>
      </w:r>
    </w:p>
    <w:p w14:paraId="6D4019D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yếu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3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và 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>ên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kết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iữ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yếu</w:t>
      </w:r>
    </w:p>
    <w:p w14:paraId="4F2B3620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ố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ạo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h.</w:t>
      </w:r>
    </w:p>
    <w:p w14:paraId="47C8435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68CB3E29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53: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nh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581C8C8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cũ b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3"/>
          <w:sz w:val="28"/>
          <w:szCs w:val="28"/>
        </w:rPr>
        <w:t>ớ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A47E48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Phủ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cho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hụt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ù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ống,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õ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</w:p>
    <w:p w14:paraId="1316951E" w14:textId="77777777" w:rsidR="00853057" w:rsidRDefault="00000000">
      <w:pPr>
        <w:spacing w:before="3"/>
        <w:ind w:left="780" w:right="6260"/>
        <w:jc w:val="center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6463485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ủ </w:t>
      </w:r>
      <w:r>
        <w:rPr>
          <w:b/>
          <w:spacing w:val="-1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có kế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ừ</w:t>
      </w:r>
      <w:r>
        <w:rPr>
          <w:b/>
          <w:sz w:val="28"/>
          <w:szCs w:val="28"/>
        </w:rPr>
        <w:t xml:space="preserve">a 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 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ều </w:t>
      </w:r>
      <w:r>
        <w:rPr>
          <w:b/>
          <w:spacing w:val="-6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ện c</w:t>
      </w:r>
      <w:r>
        <w:rPr>
          <w:b/>
          <w:spacing w:val="-5"/>
          <w:sz w:val="28"/>
          <w:szCs w:val="28"/>
        </w:rPr>
        <w:t>h</w:t>
      </w:r>
      <w:r>
        <w:rPr>
          <w:b/>
          <w:sz w:val="28"/>
          <w:szCs w:val="28"/>
        </w:rPr>
        <w:t>o 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ển.</w:t>
      </w:r>
    </w:p>
    <w:p w14:paraId="4FDBCE8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nh hoàn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oàn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cũ.</w:t>
      </w:r>
    </w:p>
    <w:p w14:paraId="3E901552" w14:textId="77777777" w:rsidR="00853057" w:rsidRDefault="00000000">
      <w:pPr>
        <w:spacing w:before="4" w:line="320" w:lineRule="exact"/>
        <w:ind w:left="101" w:right="6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54: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do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yếu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ho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c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88ECEA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599B54D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động.</w:t>
      </w:r>
    </w:p>
    <w:p w14:paraId="371239A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ến đổ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139D5E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32D0589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ố.</w:t>
      </w:r>
    </w:p>
    <w:p w14:paraId="7DE33F8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55: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:</w:t>
      </w:r>
    </w:p>
    <w:p w14:paraId="1208A0A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uôn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ả.</w:t>
      </w:r>
    </w:p>
    <w:p w14:paraId="7008816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uôn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nh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ều 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quả.</w:t>
      </w:r>
    </w:p>
    <w:p w14:paraId="11586E7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ra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hoặc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ều kết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ả.</w:t>
      </w:r>
    </w:p>
    <w:p w14:paraId="0892610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56: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ào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dùng chỉ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nhất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nh?</w:t>
      </w:r>
    </w:p>
    <w:p w14:paraId="72A16AA3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584DD49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hù.</w:t>
      </w:r>
    </w:p>
    <w:p w14:paraId="452A0CE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êng.</w:t>
      </w:r>
    </w:p>
    <w:p w14:paraId="793E4D3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6625198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ng…</w:t>
      </w:r>
    </w:p>
    <w:p w14:paraId="38508B0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04F2A6F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bản.</w:t>
      </w:r>
    </w:p>
    <w:p w14:paraId="6BFB611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 xml:space="preserve">à không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bản.</w:t>
      </w:r>
    </w:p>
    <w:p w14:paraId="25C96F2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hỉ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</w:t>
      </w:r>
      <w:r>
        <w:rPr>
          <w:b/>
          <w:spacing w:val="2"/>
          <w:sz w:val="28"/>
          <w:szCs w:val="28"/>
        </w:rPr>
        <w:t>tí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cơ bản.</w:t>
      </w:r>
    </w:p>
    <w:p w14:paraId="3BB9E7E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ng:</w:t>
      </w:r>
    </w:p>
    <w:p w14:paraId="6603A193" w14:textId="77777777" w:rsidR="00853057" w:rsidRDefault="00000000">
      <w:pPr>
        <w:spacing w:line="320" w:lineRule="exact"/>
        <w:ind w:left="821" w:right="68" w:hanging="360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không có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345A77DE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</w:p>
    <w:p w14:paraId="0DB555F8" w14:textId="77777777" w:rsidR="00853057" w:rsidRDefault="00000000">
      <w:pPr>
        <w:spacing w:before="3"/>
        <w:ind w:left="780" w:right="2451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bản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không có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00AFC82A" w14:textId="77777777" w:rsidR="00853057" w:rsidRDefault="00000000">
      <w:pPr>
        <w:spacing w:before="3" w:line="320" w:lineRule="exact"/>
        <w:ind w:left="821" w:right="71" w:hanging="36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Mối</w:t>
      </w:r>
      <w:r>
        <w:rPr>
          <w:b/>
          <w:spacing w:val="27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hệ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ông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chỉ</w:t>
      </w:r>
      <w:r>
        <w:rPr>
          <w:b/>
          <w:spacing w:val="27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ễn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ra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iữ</w:t>
      </w:r>
      <w:r>
        <w:rPr>
          <w:b/>
          <w:sz w:val="28"/>
          <w:szCs w:val="28"/>
        </w:rPr>
        <w:t>a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vật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à còn </w:t>
      </w:r>
      <w:r>
        <w:rPr>
          <w:b/>
          <w:spacing w:val="-6"/>
          <w:sz w:val="28"/>
          <w:szCs w:val="28"/>
        </w:rPr>
        <w:t>d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ễn ra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gay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729EA828" w14:textId="77777777" w:rsidR="00853057" w:rsidRDefault="00000000">
      <w:pPr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4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4BA5E98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59: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2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ả</w:t>
      </w:r>
    </w:p>
    <w:p w14:paraId="36FC2A0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ố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ạo n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02E4DD1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ng.</w:t>
      </w:r>
    </w:p>
    <w:p w14:paraId="21022B4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6B41E7B4" w14:textId="77777777" w:rsidR="00853057" w:rsidRDefault="00000000">
      <w:pPr>
        <w:spacing w:before="9" w:line="320" w:lineRule="exact"/>
        <w:ind w:left="461" w:right="6846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quả.</w:t>
      </w:r>
    </w:p>
    <w:p w14:paraId="5A62D0BC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60: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ri</w:t>
      </w:r>
      <w:r>
        <w:rPr>
          <w:sz w:val="28"/>
          <w:szCs w:val="28"/>
        </w:rPr>
        <w:t>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</w:p>
    <w:p w14:paraId="1BEEAF50" w14:textId="77777777" w:rsidR="00853057" w:rsidRDefault="00000000">
      <w:pPr>
        <w:spacing w:before="8" w:line="320" w:lineRule="exact"/>
        <w:ind w:left="461" w:right="3309" w:hanging="360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,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ểu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đ</w:t>
      </w:r>
      <w:r>
        <w:rPr>
          <w:spacing w:val="5"/>
          <w:sz w:val="28"/>
          <w:szCs w:val="28"/>
        </w:rPr>
        <w:t>ó</w:t>
      </w:r>
      <w:r>
        <w:rPr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dung.</w:t>
      </w:r>
    </w:p>
    <w:p w14:paraId="2EC862EF" w14:textId="77777777" w:rsidR="00853057" w:rsidRDefault="00000000">
      <w:pPr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c.</w:t>
      </w:r>
    </w:p>
    <w:p w14:paraId="5888409E" w14:textId="77777777" w:rsidR="00853057" w:rsidRDefault="00000000">
      <w:pPr>
        <w:spacing w:before="3" w:line="320" w:lineRule="exact"/>
        <w:ind w:left="461" w:right="6846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quả.</w:t>
      </w:r>
    </w:p>
    <w:p w14:paraId="7E23C66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61: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p</w:t>
      </w:r>
      <w:r>
        <w:rPr>
          <w:sz w:val="28"/>
          <w:szCs w:val="28"/>
        </w:rPr>
        <w:t>háp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ệ</w:t>
      </w:r>
    </w:p>
    <w:p w14:paraId="3D7FA24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uốn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</w:p>
    <w:p w14:paraId="6480780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phải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nó.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ấu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án?</w:t>
      </w:r>
    </w:p>
    <w:p w14:paraId="2F8A356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ng.</w:t>
      </w:r>
    </w:p>
    <w:p w14:paraId="6430AB5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3A29A4B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 nội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dung và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6AA0A2D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62: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ễn,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ữ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ọ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</w:p>
    <w:p w14:paraId="2F952D2A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08F26A2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6DFB92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FCEFC9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ngh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2BCE42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u 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38987F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d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đây, đ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ễn?</w:t>
      </w:r>
    </w:p>
    <w:p w14:paraId="0E31890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u 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1D62FF9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79F48EE8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 xml:space="preserve">Sáng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 nghệ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61B63ED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ý,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ca</w:t>
      </w:r>
      <w:r>
        <w:rPr>
          <w:spacing w:val="1"/>
          <w:sz w:val="28"/>
          <w:szCs w:val="28"/>
        </w:rPr>
        <w:t>̉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53D5487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64: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gọi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hạt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</w:p>
    <w:p w14:paraId="384B225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3570C37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đấu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ranh g</w:t>
      </w:r>
      <w:r>
        <w:rPr>
          <w:b/>
          <w:spacing w:val="-4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a các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ặt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ập.</w:t>
      </w:r>
    </w:p>
    <w:p w14:paraId="420762A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hóa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</w:p>
    <w:p w14:paraId="305F8F62" w14:textId="77777777" w:rsidR="00853057" w:rsidRDefault="00000000">
      <w:pPr>
        <w:spacing w:before="3"/>
        <w:ind w:left="780" w:right="6424"/>
        <w:jc w:val="center"/>
        <w:rPr>
          <w:sz w:val="28"/>
          <w:szCs w:val="28"/>
        </w:rPr>
      </w:pP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ng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D0C74B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41E6BA0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ng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ng:</w:t>
      </w:r>
    </w:p>
    <w:p w14:paraId="4B7C13DC" w14:textId="77777777" w:rsidR="00853057" w:rsidRDefault="00000000">
      <w:pPr>
        <w:spacing w:before="3" w:line="320" w:lineRule="exact"/>
        <w:ind w:left="821" w:right="65" w:hanging="360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ần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úy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hay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khối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7212ACE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</w:p>
    <w:p w14:paraId="5180B6F2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51F73A41" w14:textId="77777777" w:rsidR="00853057" w:rsidRDefault="00000000">
      <w:pPr>
        <w:spacing w:before="8" w:line="320" w:lineRule="exact"/>
        <w:ind w:left="821" w:right="70" w:hanging="360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ông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chỉ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m</w:t>
      </w:r>
      <w:r>
        <w:rPr>
          <w:b/>
          <w:sz w:val="28"/>
          <w:szCs w:val="28"/>
        </w:rPr>
        <w:t>à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còn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 xml:space="preserve">t của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1482AF60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ề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748EAE9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guyên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ắc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ển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úp chúng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khắc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phục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</w:p>
    <w:p w14:paraId="20CCEA5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ôn nóng,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ả khuynh.</w:t>
      </w:r>
    </w:p>
    <w:p w14:paraId="7045EAE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ung, ngụy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ện.</w:t>
      </w:r>
    </w:p>
    <w:p w14:paraId="4550C88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ến d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3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472AAB2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 xml:space="preserve">ảo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rì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4"/>
          <w:sz w:val="28"/>
          <w:szCs w:val="28"/>
        </w:rPr>
        <w:t>ệ</w:t>
      </w:r>
      <w:r>
        <w:rPr>
          <w:b/>
          <w:sz w:val="28"/>
          <w:szCs w:val="28"/>
        </w:rPr>
        <w:t xml:space="preserve">, </w:t>
      </w:r>
      <w:r>
        <w:rPr>
          <w:b/>
          <w:spacing w:val="-6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ến.</w:t>
      </w:r>
    </w:p>
    <w:p w14:paraId="4AF4E084" w14:textId="77777777" w:rsidR="00853057" w:rsidRDefault="00000000">
      <w:pPr>
        <w:spacing w:before="9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 xml:space="preserve">ngghen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ho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nhận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-3"/>
          <w:sz w:val="28"/>
          <w:szCs w:val="28"/>
        </w:rPr>
        <w:t xml:space="preserve"> </w:t>
      </w:r>
      <w:r>
        <w:rPr>
          <w:spacing w:val="8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của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ả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F5610A1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phổ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ến.</w:t>
      </w:r>
    </w:p>
    <w:p w14:paraId="13C8C0D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uả.</w:t>
      </w:r>
    </w:p>
    <w:p w14:paraId="1799BA9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yếu.</w:t>
      </w:r>
    </w:p>
    <w:p w14:paraId="7F98E4B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278B057E" w14:textId="77777777" w:rsidR="00853057" w:rsidRDefault="00000000">
      <w:pPr>
        <w:spacing w:before="3" w:line="320" w:lineRule="exact"/>
        <w:ind w:left="101" w:right="6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68: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 xml:space="preserve">hèo,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ha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ẹ pha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nỗ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cho đi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đại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nên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cố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gắng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èn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5"/>
          <w:sz w:val="28"/>
          <w:szCs w:val="28"/>
        </w:rPr>
        <w:t>u</w:t>
      </w:r>
      <w:r>
        <w:rPr>
          <w:sz w:val="28"/>
          <w:szCs w:val="28"/>
        </w:rPr>
        <w:t>yện,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ỏi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1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</w:p>
    <w:p w14:paraId="1B5E717E" w14:textId="77777777" w:rsidR="00853057" w:rsidRDefault="00000000">
      <w:pPr>
        <w:spacing w:before="5" w:line="320" w:lineRule="exact"/>
        <w:ind w:left="101" w:right="64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nhập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o.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dụng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p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-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ên?</w:t>
      </w:r>
    </w:p>
    <w:p w14:paraId="1134A38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êng.</w:t>
      </w:r>
    </w:p>
    <w:p w14:paraId="2B7220B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guyên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hâ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>kết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ả.</w:t>
      </w:r>
    </w:p>
    <w:p w14:paraId="545E394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3DC7BA4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ẫu nh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3242D23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ãy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họn 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án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Phủ </w:t>
      </w:r>
      <w:r>
        <w:rPr>
          <w:spacing w:val="-6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phủ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nh:</w:t>
      </w:r>
    </w:p>
    <w:p w14:paraId="48879BA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kế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a.</w:t>
      </w:r>
    </w:p>
    <w:p w14:paraId="156BA32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hấm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hoàn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oàn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 xml:space="preserve">uá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-4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ển.</w:t>
      </w:r>
    </w:p>
    <w:p w14:paraId="5D5DB85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hân.</w:t>
      </w:r>
    </w:p>
    <w:p w14:paraId="6F76113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quan, phổ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ến.</w:t>
      </w:r>
    </w:p>
    <w:p w14:paraId="1F80220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70: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(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ác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ả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</w:p>
    <w:p w14:paraId="11A5804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nhấ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).</w:t>
      </w:r>
    </w:p>
    <w:p w14:paraId="15368CDE" w14:textId="77777777" w:rsidR="00853057" w:rsidRDefault="00000000">
      <w:pPr>
        <w:spacing w:before="4" w:line="320" w:lineRule="exact"/>
        <w:ind w:left="821" w:right="64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ẫn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au,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chi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ố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z w:val="28"/>
          <w:szCs w:val="28"/>
        </w:rPr>
        <w:t>chuyển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hóa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ẫn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au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z w:val="28"/>
          <w:szCs w:val="28"/>
        </w:rPr>
        <w:t>cá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ổ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ều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vẻ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iữ</w:t>
      </w:r>
      <w:r>
        <w:rPr>
          <w:b/>
          <w:sz w:val="28"/>
          <w:szCs w:val="28"/>
        </w:rPr>
        <w:t>a các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ặ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,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</w:p>
    <w:p w14:paraId="68C6E428" w14:textId="77777777" w:rsidR="00853057" w:rsidRDefault="00000000">
      <w:pPr>
        <w:spacing w:line="320" w:lineRule="exact"/>
        <w:ind w:left="82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>hay g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a các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ợng.</w:t>
      </w:r>
    </w:p>
    <w:p w14:paraId="312BC59F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nhận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</w:p>
    <w:p w14:paraId="77493E99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z w:val="28"/>
          <w:szCs w:val="28"/>
        </w:rPr>
        <w:t>nhau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không 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ả.</w:t>
      </w:r>
    </w:p>
    <w:p w14:paraId="4FF36B9E" w14:textId="77777777" w:rsidR="00853057" w:rsidRDefault="00000000">
      <w:pPr>
        <w:spacing w:before="8" w:line="320" w:lineRule="exact"/>
        <w:ind w:left="821" w:right="66" w:hanging="36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ẫn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quan,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phổ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vẻ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huyển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cho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u.</w:t>
      </w:r>
    </w:p>
    <w:p w14:paraId="487465F0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ố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ên ngoa</w:t>
      </w:r>
      <w:r>
        <w:rPr>
          <w:spacing w:val="1"/>
          <w:sz w:val="28"/>
          <w:szCs w:val="28"/>
        </w:rPr>
        <w:t>̀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477845A" w14:textId="77777777" w:rsidR="00853057" w:rsidRDefault="00000000">
      <w:pPr>
        <w:spacing w:before="3"/>
        <w:ind w:left="101" w:right="60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81D343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yếu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ố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 n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368A1F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không 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bản.</w:t>
      </w:r>
    </w:p>
    <w:p w14:paraId="201AF40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huộc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duy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5105BD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u cơ của các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1FA09396" w14:textId="77777777" w:rsidR="00853057" w:rsidRDefault="00000000">
      <w:pPr>
        <w:spacing w:before="3"/>
        <w:ind w:left="101" w:right="223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quan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</w:t>
      </w:r>
      <w:r>
        <w:rPr>
          <w:spacing w:val="1"/>
          <w:sz w:val="28"/>
          <w:szCs w:val="28"/>
        </w:rPr>
        <w:t>s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phủ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ng?</w:t>
      </w:r>
    </w:p>
    <w:p w14:paraId="6E4AAFB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nh có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kế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a.</w:t>
      </w:r>
    </w:p>
    <w:p w14:paraId="4243F19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chấm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-4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ển.</w:t>
      </w:r>
    </w:p>
    <w:p w14:paraId="439846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nh đồng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kh</w:t>
      </w:r>
      <w:r>
        <w:rPr>
          <w:spacing w:val="1"/>
          <w:sz w:val="28"/>
          <w:szCs w:val="28"/>
        </w:rPr>
        <w:t>ẳ</w:t>
      </w:r>
      <w:r>
        <w:rPr>
          <w:sz w:val="28"/>
          <w:szCs w:val="28"/>
        </w:rPr>
        <w:t xml:space="preserve">ng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43DA9CB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nh có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phổ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ến.</w:t>
      </w:r>
    </w:p>
    <w:p w14:paraId="34BA75CA" w14:textId="77777777" w:rsidR="00853057" w:rsidRDefault="00000000">
      <w:pPr>
        <w:spacing w:before="3"/>
        <w:ind w:left="101" w:right="6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73: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ngghen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đầu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oài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như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2"/>
          <w:sz w:val="28"/>
          <w:szCs w:val="28"/>
        </w:rPr>
        <w:t xml:space="preserve"> 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2"/>
          <w:sz w:val="28"/>
          <w:szCs w:val="28"/>
        </w:rPr>
        <w:t xml:space="preserve"> 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chúng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 phải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áng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</w:t>
      </w:r>
      <w:r>
        <w:rPr>
          <w:spacing w:val="-5"/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2"/>
          <w:sz w:val="28"/>
          <w:szCs w:val="28"/>
        </w:rPr>
        <w:t>‘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70459C66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398DE2F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349564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7F7FCA3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47E8E4E" w14:textId="77777777" w:rsidR="00853057" w:rsidRDefault="00000000">
      <w:pPr>
        <w:spacing w:line="320" w:lineRule="exact"/>
        <w:ind w:left="101" w:right="71"/>
        <w:jc w:val="both"/>
        <w:rPr>
          <w:sz w:val="28"/>
          <w:szCs w:val="28"/>
        </w:rPr>
      </w:pP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oặc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hỏi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dạ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á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:</w:t>
      </w:r>
      <w:r>
        <w:rPr>
          <w:b/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ngghen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đầu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</w:t>
      </w:r>
    </w:p>
    <w:p w14:paraId="662621D2" w14:textId="77777777" w:rsidR="00853057" w:rsidRDefault="00000000">
      <w:pPr>
        <w:spacing w:before="8" w:line="320" w:lineRule="exact"/>
        <w:ind w:left="101" w:right="65"/>
        <w:jc w:val="both"/>
        <w:rPr>
          <w:sz w:val="28"/>
          <w:szCs w:val="28"/>
        </w:rPr>
      </w:pP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đó chúng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 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ó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ã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áng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2"/>
          <w:sz w:val="28"/>
          <w:szCs w:val="28"/>
        </w:rPr>
        <w:t>‘</w:t>
      </w:r>
      <w:r>
        <w:rPr>
          <w:sz w:val="28"/>
          <w:szCs w:val="28"/>
        </w:rPr>
        <w:t>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5FEC6D2C" w14:textId="77777777" w:rsidR="00853057" w:rsidRDefault="00000000">
      <w:pPr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C2522C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</w:t>
      </w:r>
    </w:p>
    <w:p w14:paraId="07B4E8F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4259308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ao động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2A88A9B" w14:textId="77777777" w:rsidR="00853057" w:rsidRDefault="00000000">
      <w:pPr>
        <w:spacing w:line="320" w:lineRule="exact"/>
        <w:ind w:left="101" w:right="7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74: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ký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học,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hận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gần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ãi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̃</w:t>
      </w:r>
      <w:r>
        <w:rPr>
          <w:sz w:val="28"/>
          <w:szCs w:val="28"/>
        </w:rPr>
        <w:t>i</w:t>
      </w:r>
    </w:p>
    <w:p w14:paraId="46DA400A" w14:textId="77777777" w:rsidR="00853057" w:rsidRDefault="00000000">
      <w:pPr>
        <w:spacing w:before="3"/>
        <w:ind w:left="101" w:right="37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và vô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khách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ể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DD7907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hể.</w:t>
      </w:r>
    </w:p>
    <w:p w14:paraId="11CE982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3DAFBF0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1A3F2A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04535535" w14:textId="77777777" w:rsidR="00853057" w:rsidRDefault="00000000">
      <w:pPr>
        <w:spacing w:before="4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75: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ục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 xml:space="preserve">,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ằ</w:t>
      </w:r>
      <w:r>
        <w:rPr>
          <w:sz w:val="28"/>
          <w:szCs w:val="28"/>
        </w:rPr>
        <w:t>m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quan.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u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0BF8894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58B6428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63230C8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ần.</w:t>
      </w:r>
    </w:p>
    <w:p w14:paraId="52A5A9C8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động.</w:t>
      </w:r>
    </w:p>
    <w:p w14:paraId="386F43B6" w14:textId="77777777" w:rsidR="00853057" w:rsidRDefault="00000000">
      <w:pPr>
        <w:spacing w:before="54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76:</w:t>
      </w:r>
      <w:r>
        <w:rPr>
          <w:spacing w:val="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5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2"/>
          <w:sz w:val="28"/>
          <w:szCs w:val="28"/>
        </w:rPr>
        <w:t xml:space="preserve"> 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như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6"/>
          <w:sz w:val="28"/>
          <w:szCs w:val="28"/>
        </w:rPr>
        <w:t>u</w:t>
      </w:r>
      <w:r>
        <w:rPr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 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 nhu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về kỹ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huật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húc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ẩy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F855FBB" w14:textId="77777777" w:rsidR="00853057" w:rsidRDefault="00000000">
      <w:pPr>
        <w:spacing w:before="3" w:line="320" w:lineRule="exact"/>
        <w:ind w:left="461" w:right="6677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hà ph</w:t>
      </w:r>
      <w:r>
        <w:rPr>
          <w:spacing w:val="1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mi</w:t>
      </w:r>
      <w:r>
        <w:rPr>
          <w:sz w:val="28"/>
          <w:szCs w:val="28"/>
        </w:rPr>
        <w:t xml:space="preserve">nh. 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kỷ.</w:t>
      </w:r>
    </w:p>
    <w:p w14:paraId="5AB64EC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ạn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1EF89A2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 xml:space="preserve">ờng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học.</w:t>
      </w:r>
    </w:p>
    <w:p w14:paraId="423DD787" w14:textId="77777777" w:rsidR="00853057" w:rsidRDefault="00000000">
      <w:pPr>
        <w:spacing w:before="3"/>
        <w:ind w:left="101" w:right="235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77: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n,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59823354" w14:textId="77777777" w:rsidR="00853057" w:rsidRDefault="00000000">
      <w:pPr>
        <w:spacing w:before="3" w:line="320" w:lineRule="exact"/>
        <w:ind w:left="821" w:right="61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oàn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bộ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ục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í</w:t>
      </w:r>
      <w:r>
        <w:rPr>
          <w:b/>
          <w:sz w:val="28"/>
          <w:szCs w:val="28"/>
        </w:rPr>
        <w:t>ch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ang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ch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ộ</w:t>
      </w:r>
      <w:r>
        <w:rPr>
          <w:b/>
          <w:sz w:val="28"/>
          <w:szCs w:val="28"/>
        </w:rPr>
        <w:t>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của con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ằm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cải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ạo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5"/>
          <w:sz w:val="28"/>
          <w:szCs w:val="28"/>
        </w:rPr>
        <w:t>ớ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72F7FCD2" w14:textId="77777777" w:rsidR="00853057" w:rsidRDefault="00000000">
      <w:pPr>
        <w:spacing w:before="5" w:line="320" w:lineRule="exact"/>
        <w:ind w:left="821" w:right="70" w:hanging="360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hoa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ục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ang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nhằm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ạo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2EAB064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ục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</w:p>
    <w:p w14:paraId="721D246A" w14:textId="77777777" w:rsidR="00853057" w:rsidRDefault="00000000">
      <w:pPr>
        <w:spacing w:line="320" w:lineRule="exact"/>
        <w:ind w:left="777" w:right="2552"/>
        <w:jc w:val="center"/>
        <w:rPr>
          <w:sz w:val="28"/>
          <w:szCs w:val="28"/>
        </w:rPr>
      </w:pP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ằ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ạo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630AE70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344EB0F8" w14:textId="77777777" w:rsidR="00853057" w:rsidRDefault="00000000">
      <w:pPr>
        <w:spacing w:before="3"/>
        <w:ind w:left="101" w:right="75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n, 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49E7EC5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đầu </w:t>
      </w:r>
      <w:r>
        <w:rPr>
          <w:spacing w:val="-4"/>
          <w:sz w:val="28"/>
          <w:szCs w:val="28"/>
        </w:rPr>
        <w:t>ó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6163968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 chủ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ch c</w:t>
      </w:r>
      <w:r>
        <w:rPr>
          <w:b/>
          <w:spacing w:val="3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áng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 c</w:t>
      </w:r>
      <w:r>
        <w:rPr>
          <w:b/>
          <w:spacing w:val="-5"/>
          <w:sz w:val="28"/>
          <w:szCs w:val="28"/>
        </w:rPr>
        <w:t>ủ</w:t>
      </w:r>
      <w:r>
        <w:rPr>
          <w:b/>
          <w:sz w:val="28"/>
          <w:szCs w:val="28"/>
        </w:rPr>
        <w:t xml:space="preserve">a chủ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hể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 xml:space="preserve">ớc khách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hể.</w:t>
      </w:r>
    </w:p>
    <w:p w14:paraId="4493BF9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ến gâ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 đến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hể.</w:t>
      </w:r>
    </w:p>
    <w:p w14:paraId="732912C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hồi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ý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uyê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9C2A58E" w14:textId="77777777" w:rsidR="00853057" w:rsidRDefault="00000000">
      <w:pPr>
        <w:spacing w:before="3"/>
        <w:ind w:left="101" w:right="23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ủa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động?</w:t>
      </w:r>
    </w:p>
    <w:p w14:paraId="0B55E7D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79ACFAB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7C1B8B8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ảm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ác.</w:t>
      </w:r>
    </w:p>
    <w:p w14:paraId="47C5CC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A483B0C" w14:textId="77777777" w:rsidR="00853057" w:rsidRDefault="00000000">
      <w:pPr>
        <w:spacing w:before="3"/>
        <w:ind w:left="101" w:right="5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80:</w:t>
      </w:r>
      <w:r>
        <w:rPr>
          <w:spacing w:val="-2"/>
          <w:sz w:val="28"/>
          <w:szCs w:val="28"/>
        </w:rPr>
        <w:t xml:space="preserve"> 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kết</w:t>
      </w:r>
      <w:r>
        <w:rPr>
          <w:spacing w:val="3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các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kha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-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ệ</w:t>
      </w:r>
      <w:r>
        <w:rPr>
          <w:color w:val="000000"/>
          <w:spacing w:val="3"/>
          <w:sz w:val="28"/>
          <w:szCs w:val="28"/>
        </w:rPr>
        <w:t>m</w:t>
      </w:r>
      <w:r>
        <w:rPr>
          <w:color w:val="000000"/>
          <w:sz w:val="28"/>
          <w:szCs w:val="28"/>
        </w:rPr>
        <w:t>?</w:t>
      </w:r>
    </w:p>
    <w:p w14:paraId="100DE6D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005CC74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0254CE9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0A86901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đoá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67526F4C" w14:textId="77777777" w:rsidR="00853057" w:rsidRDefault="00000000">
      <w:pPr>
        <w:spacing w:before="3"/>
        <w:ind w:left="101" w:right="213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81: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huẩn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eo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pacing w:val="-4"/>
          <w:sz w:val="28"/>
          <w:szCs w:val="28"/>
        </w:rPr>
        <w:t>à</w:t>
      </w:r>
      <w:r>
        <w:rPr>
          <w:sz w:val="28"/>
          <w:szCs w:val="28"/>
        </w:rPr>
        <w:t>?</w:t>
      </w:r>
    </w:p>
    <w:p w14:paraId="6084B65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>ễn.</w:t>
      </w:r>
    </w:p>
    <w:p w14:paraId="5E536C1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416765D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36BA794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2ACBEEB7" w14:textId="77777777" w:rsidR="00853057" w:rsidRDefault="00000000">
      <w:pPr>
        <w:spacing w:before="3"/>
        <w:ind w:left="101" w:right="48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ủa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ng?</w:t>
      </w:r>
    </w:p>
    <w:p w14:paraId="6C91AC5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2B8E230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06E1D8A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1401DE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Phán đoán.</w:t>
      </w:r>
    </w:p>
    <w:p w14:paraId="33C743F0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83: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 xml:space="preserve"> </w:t>
      </w:r>
      <w:r>
        <w:rPr>
          <w:b/>
          <w:i/>
          <w:spacing w:val="-3"/>
          <w:sz w:val="28"/>
          <w:szCs w:val="28"/>
        </w:rPr>
        <w:t>l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ên</w:t>
      </w:r>
      <w:r>
        <w:rPr>
          <w:b/>
          <w:i/>
          <w:spacing w:val="-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kết</w:t>
      </w:r>
      <w:r>
        <w:rPr>
          <w:b/>
          <w:i/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phán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đoá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?</w:t>
      </w:r>
    </w:p>
    <w:p w14:paraId="7E862A0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7C0802B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5A5D507E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8E5D128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lastRenderedPageBreak/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uận </w:t>
      </w:r>
      <w:r>
        <w:rPr>
          <w:i/>
          <w:spacing w:val="1"/>
          <w:sz w:val="28"/>
          <w:szCs w:val="28"/>
        </w:rPr>
        <w:t>(</w:t>
      </w:r>
      <w:r>
        <w:rPr>
          <w:i/>
          <w:sz w:val="28"/>
          <w:szCs w:val="28"/>
        </w:rPr>
        <w:t>còn h</w:t>
      </w:r>
      <w:r>
        <w:rPr>
          <w:i/>
          <w:spacing w:val="3"/>
          <w:sz w:val="28"/>
          <w:szCs w:val="28"/>
        </w:rPr>
        <w:t>i</w:t>
      </w:r>
      <w:r>
        <w:rPr>
          <w:i/>
          <w:sz w:val="28"/>
          <w:szCs w:val="28"/>
        </w:rPr>
        <w:t xml:space="preserve">ểu </w:t>
      </w:r>
      <w:r>
        <w:rPr>
          <w:i/>
          <w:spacing w:val="3"/>
          <w:sz w:val="28"/>
          <w:szCs w:val="28"/>
        </w:rPr>
        <w:t>l</w:t>
      </w:r>
      <w:r>
        <w:rPr>
          <w:i/>
          <w:sz w:val="28"/>
          <w:szCs w:val="28"/>
        </w:rPr>
        <w:t>à</w:t>
      </w:r>
      <w:r>
        <w:rPr>
          <w:i/>
          <w:spacing w:val="-5"/>
          <w:sz w:val="28"/>
          <w:szCs w:val="28"/>
        </w:rPr>
        <w:t xml:space="preserve"> </w:t>
      </w:r>
      <w:r>
        <w:rPr>
          <w:i/>
          <w:spacing w:val="1"/>
          <w:sz w:val="28"/>
          <w:szCs w:val="28"/>
        </w:rPr>
        <w:t>s</w:t>
      </w:r>
      <w:r>
        <w:rPr>
          <w:i/>
          <w:sz w:val="28"/>
          <w:szCs w:val="28"/>
        </w:rPr>
        <w:t xml:space="preserve">uy </w:t>
      </w:r>
      <w:r>
        <w:rPr>
          <w:i/>
          <w:spacing w:val="3"/>
          <w:sz w:val="28"/>
          <w:szCs w:val="28"/>
        </w:rPr>
        <w:t>l</w:t>
      </w:r>
      <w:r>
        <w:rPr>
          <w:i/>
          <w:spacing w:val="-4"/>
          <w:sz w:val="28"/>
          <w:szCs w:val="28"/>
        </w:rPr>
        <w:t>ý</w:t>
      </w:r>
      <w:r>
        <w:rPr>
          <w:i/>
          <w:sz w:val="28"/>
          <w:szCs w:val="28"/>
        </w:rPr>
        <w:t>)</w:t>
      </w:r>
    </w:p>
    <w:p w14:paraId="3395CE2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quan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nào sai</w:t>
      </w:r>
      <w:r>
        <w:rPr>
          <w:b/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ễn?</w:t>
      </w:r>
    </w:p>
    <w:p w14:paraId="1511F00E" w14:textId="77777777" w:rsidR="00853057" w:rsidRDefault="00000000">
      <w:pPr>
        <w:spacing w:before="8" w:line="320" w:lineRule="exact"/>
        <w:ind w:left="821" w:right="63" w:hanging="360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nguồn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gốc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ộ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h 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6C330CAB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 xml:space="preserve">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đòi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ỏi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phải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</w:p>
    <w:p w14:paraId="7D79F62D" w14:textId="77777777" w:rsidR="00853057" w:rsidRDefault="00000000">
      <w:pPr>
        <w:spacing w:before="3"/>
        <w:ind w:left="780" w:right="5655"/>
        <w:jc w:val="center"/>
        <w:rPr>
          <w:sz w:val="28"/>
          <w:szCs w:val="28"/>
        </w:rPr>
      </w:pPr>
      <w:r>
        <w:rPr>
          <w:sz w:val="28"/>
          <w:szCs w:val="28"/>
        </w:rPr>
        <w:t>đáp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vấn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đặt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a.</w:t>
      </w:r>
    </w:p>
    <w:p w14:paraId="4AE6188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 xml:space="preserve">ễn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</w:t>
      </w:r>
      <w:r>
        <w:rPr>
          <w:b/>
          <w:spacing w:val="-5"/>
          <w:sz w:val="28"/>
          <w:szCs w:val="28"/>
        </w:rPr>
        <w:t>ậ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ầ</w:t>
      </w:r>
      <w:r>
        <w:rPr>
          <w:b/>
          <w:sz w:val="28"/>
          <w:szCs w:val="28"/>
        </w:rPr>
        <w:t xml:space="preserve">n của con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7846E5F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êu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ẩn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52F09A5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7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ngày </w:t>
      </w:r>
      <w:r>
        <w:rPr>
          <w:spacing w:val="5"/>
          <w:sz w:val="28"/>
          <w:szCs w:val="28"/>
        </w:rPr>
        <w:t>c</w:t>
      </w:r>
      <w:r>
        <w:rPr>
          <w:spacing w:val="1"/>
          <w:sz w:val="28"/>
          <w:szCs w:val="28"/>
        </w:rPr>
        <w:t>à</w:t>
      </w:r>
      <w:r>
        <w:rPr>
          <w:sz w:val="28"/>
          <w:szCs w:val="28"/>
        </w:rPr>
        <w:t>ng h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do:</w:t>
      </w:r>
    </w:p>
    <w:p w14:paraId="735E714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đang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 b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ộ 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quy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092D3B1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hờ sự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nỗ 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>c hoạt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>ễn của con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740AA1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hờ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đó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.</w:t>
      </w:r>
    </w:p>
    <w:p w14:paraId="76CADC5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o khả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của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uệ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con n</w:t>
      </w:r>
      <w:r>
        <w:rPr>
          <w:spacing w:val="-4"/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mới</w:t>
      </w:r>
      <w:r>
        <w:rPr>
          <w:sz w:val="28"/>
          <w:szCs w:val="28"/>
        </w:rPr>
        <w:t>.</w:t>
      </w:r>
    </w:p>
    <w:p w14:paraId="5F73220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hân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à?</w:t>
      </w:r>
    </w:p>
    <w:p w14:paraId="5EEE856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đúng.</w:t>
      </w:r>
    </w:p>
    <w:p w14:paraId="7F81504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1EF0CD8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17091D3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 phù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hợp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>c và đ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 xml:space="preserve">ễn </w:t>
      </w:r>
      <w:r>
        <w:rPr>
          <w:b/>
          <w:spacing w:val="-6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ểm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53B1AB47" w14:textId="77777777" w:rsidR="00853057" w:rsidRDefault="00000000">
      <w:pPr>
        <w:spacing w:before="3" w:line="320" w:lineRule="exact"/>
        <w:ind w:left="101" w:right="6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87: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ễn,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nào quan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ọng nhấ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6204B1C3" w14:textId="77777777" w:rsidR="00853057" w:rsidRDefault="00000000">
      <w:pPr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6924600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385C73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u 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E3933F2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88: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vai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của</w:t>
      </w:r>
      <w:r>
        <w:rPr>
          <w:spacing w:val="1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pacing w:val="-4"/>
          <w:sz w:val="28"/>
          <w:szCs w:val="28"/>
        </w:rPr>
        <w:t>ễ</w:t>
      </w:r>
      <w:r>
        <w:rPr>
          <w:sz w:val="28"/>
          <w:szCs w:val="28"/>
        </w:rPr>
        <w:t>n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38A9B0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 xml:space="preserve">ễn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cơ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ồn gốc của 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ận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c.</w:t>
      </w:r>
    </w:p>
    <w:p w14:paraId="5769A29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kê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0A8F9FA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do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ạo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a.</w:t>
      </w:r>
    </w:p>
    <w:p w14:paraId="42EB810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không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vai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ò 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5FC1194B" w14:textId="77777777" w:rsidR="00853057" w:rsidRDefault="00000000">
      <w:pPr>
        <w:spacing w:before="4"/>
        <w:ind w:left="101" w:right="295" w:firstLine="2962"/>
        <w:rPr>
          <w:sz w:val="28"/>
          <w:szCs w:val="28"/>
        </w:rPr>
      </w:pPr>
      <w:r>
        <w:rPr>
          <w:spacing w:val="1"/>
          <w:sz w:val="36"/>
          <w:szCs w:val="36"/>
        </w:rPr>
        <w:t>==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</w:t>
      </w:r>
      <w:r>
        <w:rPr>
          <w:spacing w:val="-3"/>
          <w:sz w:val="36"/>
          <w:szCs w:val="36"/>
        </w:rPr>
        <w:t>=</w:t>
      </w:r>
      <w:r>
        <w:rPr>
          <w:spacing w:val="1"/>
          <w:sz w:val="36"/>
          <w:szCs w:val="36"/>
        </w:rPr>
        <w:t>=</w:t>
      </w:r>
      <w:r>
        <w:rPr>
          <w:sz w:val="36"/>
          <w:szCs w:val="36"/>
        </w:rPr>
        <w:t xml:space="preserve">= </w:t>
      </w:r>
      <w:r>
        <w:rPr>
          <w:b/>
          <w:color w:val="FF0000"/>
          <w:spacing w:val="-1"/>
          <w:sz w:val="32"/>
          <w:szCs w:val="32"/>
        </w:rPr>
        <w:t>C</w:t>
      </w:r>
      <w:r>
        <w:rPr>
          <w:b/>
          <w:color w:val="FF0000"/>
          <w:spacing w:val="1"/>
          <w:sz w:val="32"/>
          <w:szCs w:val="32"/>
        </w:rPr>
        <w:t>H</w:t>
      </w:r>
      <w:r>
        <w:rPr>
          <w:b/>
          <w:color w:val="FF0000"/>
          <w:sz w:val="32"/>
          <w:szCs w:val="32"/>
        </w:rPr>
        <w:t>Ư</w:t>
      </w:r>
      <w:r>
        <w:rPr>
          <w:b/>
          <w:color w:val="FF0000"/>
          <w:spacing w:val="1"/>
          <w:sz w:val="32"/>
          <w:szCs w:val="32"/>
        </w:rPr>
        <w:t>Ơ</w:t>
      </w:r>
      <w:r>
        <w:rPr>
          <w:b/>
          <w:color w:val="FF0000"/>
          <w:spacing w:val="-1"/>
          <w:sz w:val="32"/>
          <w:szCs w:val="32"/>
        </w:rPr>
        <w:t>N</w:t>
      </w:r>
      <w:r>
        <w:rPr>
          <w:b/>
          <w:color w:val="FF0000"/>
          <w:sz w:val="32"/>
          <w:szCs w:val="32"/>
        </w:rPr>
        <w:t xml:space="preserve">G </w:t>
      </w:r>
      <w:r>
        <w:rPr>
          <w:b/>
          <w:color w:val="FF0000"/>
          <w:spacing w:val="2"/>
          <w:sz w:val="32"/>
          <w:szCs w:val="32"/>
        </w:rPr>
        <w:t>3</w:t>
      </w:r>
      <w:r>
        <w:rPr>
          <w:b/>
          <w:color w:val="FF0000"/>
          <w:sz w:val="32"/>
          <w:szCs w:val="32"/>
        </w:rPr>
        <w:t>:</w:t>
      </w:r>
      <w:r>
        <w:rPr>
          <w:b/>
          <w:color w:val="FF0000"/>
          <w:spacing w:val="-2"/>
          <w:sz w:val="32"/>
          <w:szCs w:val="32"/>
        </w:rPr>
        <w:t xml:space="preserve"> </w:t>
      </w:r>
      <w:r>
        <w:rPr>
          <w:b/>
          <w:color w:val="000000"/>
          <w:spacing w:val="-1"/>
          <w:sz w:val="32"/>
          <w:szCs w:val="32"/>
        </w:rPr>
        <w:t>C</w:t>
      </w:r>
      <w:r>
        <w:rPr>
          <w:b/>
          <w:color w:val="000000"/>
          <w:spacing w:val="1"/>
          <w:sz w:val="32"/>
          <w:szCs w:val="32"/>
        </w:rPr>
        <w:t>H</w:t>
      </w:r>
      <w:r>
        <w:rPr>
          <w:b/>
          <w:color w:val="000000"/>
          <w:sz w:val="32"/>
          <w:szCs w:val="32"/>
        </w:rPr>
        <w:t>Ủ</w:t>
      </w:r>
      <w:r>
        <w:rPr>
          <w:b/>
          <w:color w:val="000000"/>
          <w:spacing w:val="-1"/>
          <w:sz w:val="32"/>
          <w:szCs w:val="32"/>
        </w:rPr>
        <w:t xml:space="preserve"> N</w:t>
      </w:r>
      <w:r>
        <w:rPr>
          <w:b/>
          <w:color w:val="000000"/>
          <w:spacing w:val="1"/>
          <w:sz w:val="32"/>
          <w:szCs w:val="32"/>
        </w:rPr>
        <w:t>GH</w:t>
      </w:r>
      <w:r>
        <w:rPr>
          <w:b/>
          <w:color w:val="000000"/>
          <w:sz w:val="32"/>
          <w:szCs w:val="32"/>
        </w:rPr>
        <w:t xml:space="preserve">ĨA </w:t>
      </w:r>
      <w:r>
        <w:rPr>
          <w:b/>
          <w:color w:val="000000"/>
          <w:spacing w:val="-2"/>
          <w:sz w:val="32"/>
          <w:szCs w:val="32"/>
        </w:rPr>
        <w:t>D</w:t>
      </w:r>
      <w:r>
        <w:rPr>
          <w:b/>
          <w:color w:val="000000"/>
          <w:spacing w:val="-1"/>
          <w:sz w:val="32"/>
          <w:szCs w:val="32"/>
        </w:rPr>
        <w:t>U</w:t>
      </w:r>
      <w:r>
        <w:rPr>
          <w:b/>
          <w:color w:val="000000"/>
          <w:sz w:val="32"/>
          <w:szCs w:val="32"/>
        </w:rPr>
        <w:t>Y</w:t>
      </w:r>
      <w:r>
        <w:rPr>
          <w:b/>
          <w:color w:val="000000"/>
          <w:spacing w:val="-1"/>
          <w:sz w:val="32"/>
          <w:szCs w:val="32"/>
        </w:rPr>
        <w:t xml:space="preserve"> V</w:t>
      </w:r>
      <w:r>
        <w:rPr>
          <w:b/>
          <w:color w:val="000000"/>
          <w:spacing w:val="4"/>
          <w:sz w:val="32"/>
          <w:szCs w:val="32"/>
        </w:rPr>
        <w:t>Ậ</w:t>
      </w:r>
      <w:r>
        <w:rPr>
          <w:b/>
          <w:color w:val="000000"/>
          <w:sz w:val="32"/>
          <w:szCs w:val="32"/>
        </w:rPr>
        <w:t>T</w:t>
      </w:r>
      <w:r>
        <w:rPr>
          <w:b/>
          <w:color w:val="000000"/>
          <w:spacing w:val="1"/>
          <w:sz w:val="32"/>
          <w:szCs w:val="32"/>
        </w:rPr>
        <w:t xml:space="preserve"> L</w:t>
      </w:r>
      <w:r>
        <w:rPr>
          <w:b/>
          <w:color w:val="000000"/>
          <w:sz w:val="32"/>
          <w:szCs w:val="32"/>
        </w:rPr>
        <w:t xml:space="preserve">ỊCH </w:t>
      </w:r>
      <w:r>
        <w:rPr>
          <w:b/>
          <w:color w:val="000000"/>
          <w:spacing w:val="2"/>
          <w:sz w:val="32"/>
          <w:szCs w:val="32"/>
        </w:rPr>
        <w:t>S</w:t>
      </w:r>
      <w:r>
        <w:rPr>
          <w:b/>
          <w:color w:val="000000"/>
          <w:spacing w:val="4"/>
          <w:sz w:val="32"/>
          <w:szCs w:val="32"/>
        </w:rPr>
        <w:t>Ử</w:t>
      </w:r>
      <w:r>
        <w:rPr>
          <w:i/>
          <w:color w:val="000000"/>
          <w:spacing w:val="-2"/>
        </w:rPr>
        <w:t>(</w:t>
      </w:r>
      <w:r>
        <w:rPr>
          <w:i/>
          <w:color w:val="000000"/>
          <w:spacing w:val="1"/>
        </w:rPr>
        <w:t>C</w:t>
      </w:r>
      <w:r>
        <w:rPr>
          <w:i/>
          <w:color w:val="000000"/>
        </w:rPr>
        <w:t>hỉ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 xml:space="preserve">bàn </w:t>
      </w:r>
      <w:r>
        <w:rPr>
          <w:i/>
          <w:color w:val="000000"/>
          <w:spacing w:val="-4"/>
        </w:rPr>
        <w:t>v</w:t>
      </w:r>
      <w:r>
        <w:rPr>
          <w:i/>
          <w:color w:val="000000"/>
        </w:rPr>
        <w:t>ề</w:t>
      </w:r>
      <w:r>
        <w:rPr>
          <w:i/>
          <w:color w:val="000000"/>
          <w:spacing w:val="1"/>
        </w:rPr>
        <w:t xml:space="preserve"> v</w:t>
      </w:r>
      <w:r>
        <w:rPr>
          <w:i/>
          <w:color w:val="000000"/>
        </w:rPr>
        <w:t>ấn đề</w:t>
      </w:r>
      <w:r>
        <w:rPr>
          <w:i/>
          <w:color w:val="000000"/>
          <w:spacing w:val="1"/>
        </w:rPr>
        <w:t xml:space="preserve"> x</w:t>
      </w:r>
      <w:r>
        <w:rPr>
          <w:i/>
          <w:color w:val="000000"/>
        </w:rPr>
        <w:t xml:space="preserve">ã hội) </w:t>
      </w:r>
      <w:r>
        <w:rPr>
          <w:color w:val="000000"/>
          <w:spacing w:val="-2"/>
          <w:sz w:val="28"/>
          <w:szCs w:val="28"/>
        </w:rPr>
        <w:t>C</w:t>
      </w:r>
      <w:r>
        <w:rPr>
          <w:color w:val="000000"/>
          <w:sz w:val="28"/>
          <w:szCs w:val="28"/>
        </w:rPr>
        <w:t>âu 1: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ền đề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xuất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pha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của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quan </w:t>
      </w:r>
      <w:r>
        <w:rPr>
          <w:color w:val="000000"/>
          <w:spacing w:val="-4"/>
          <w:sz w:val="28"/>
          <w:szCs w:val="28"/>
        </w:rPr>
        <w:t>đ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ểm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duy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vật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pacing w:val="-3"/>
          <w:sz w:val="28"/>
          <w:szCs w:val="28"/>
        </w:rPr>
        <w:t>ị</w:t>
      </w:r>
      <w:r>
        <w:rPr>
          <w:color w:val="000000"/>
          <w:sz w:val="28"/>
          <w:szCs w:val="28"/>
        </w:rPr>
        <w:t xml:space="preserve">ch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ử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>à?</w:t>
      </w:r>
    </w:p>
    <w:p w14:paraId="0DF43DD9" w14:textId="77777777" w:rsidR="00853057" w:rsidRDefault="00000000">
      <w:pPr>
        <w:spacing w:before="3"/>
        <w:ind w:left="461" w:right="588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hành động.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duy.</w:t>
      </w:r>
    </w:p>
    <w:p w14:paraId="6DF55B0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2: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khác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chỗ,</w:t>
      </w:r>
    </w:p>
    <w:p w14:paraId="78B1703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ay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ắn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ă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3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ái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3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ấu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2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</w:p>
    <w:p w14:paraId="4A2B883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và 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031648E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áng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ngghen.</w:t>
      </w:r>
    </w:p>
    <w:p w14:paraId="08F891DB" w14:textId="77777777" w:rsidR="00853057" w:rsidRDefault="00000000">
      <w:pPr>
        <w:spacing w:before="3"/>
        <w:ind w:left="461" w:right="524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ết</w:t>
      </w:r>
      <w:r>
        <w:rPr>
          <w:b/>
          <w:spacing w:val="2"/>
          <w:sz w:val="28"/>
          <w:szCs w:val="28"/>
        </w:rPr>
        <w:t xml:space="preserve"> 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h.</w:t>
      </w:r>
      <w:r>
        <w:rPr>
          <w:b/>
          <w:spacing w:val="-3"/>
          <w:sz w:val="28"/>
          <w:szCs w:val="28"/>
        </w:rPr>
        <w:t>Ă</w:t>
      </w:r>
      <w:r>
        <w:rPr>
          <w:b/>
          <w:sz w:val="28"/>
          <w:szCs w:val="28"/>
        </w:rPr>
        <w:t>ngg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en.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/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2"/>
          <w:sz w:val="28"/>
          <w:szCs w:val="28"/>
        </w:rPr>
        <w:t>/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4300254D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 nào?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nh</w:t>
      </w:r>
      <w:r>
        <w:rPr>
          <w:spacing w:val="1"/>
          <w:sz w:val="28"/>
          <w:szCs w:val="28"/>
        </w:rPr>
        <w:t>ấ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)</w:t>
      </w:r>
    </w:p>
    <w:p w14:paraId="77A3C1EB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văn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hóa.</w:t>
      </w:r>
    </w:p>
    <w:p w14:paraId="605345D0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v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 hóa,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75AA16B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 và nghệ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935BE9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ra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ủa cải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hần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DDCD675" w14:textId="77777777" w:rsidR="00853057" w:rsidRDefault="00000000">
      <w:pPr>
        <w:spacing w:before="3" w:line="320" w:lineRule="exact"/>
        <w:ind w:left="101" w:right="5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4: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cối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xay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quay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bằng</w:t>
      </w:r>
      <w:r>
        <w:rPr>
          <w:spacing w:val="-14"/>
          <w:sz w:val="28"/>
          <w:szCs w:val="28"/>
        </w:rPr>
        <w:t xml:space="preserve"> </w:t>
      </w:r>
      <w:r>
        <w:rPr>
          <w:spacing w:val="7"/>
          <w:sz w:val="28"/>
          <w:szCs w:val="28"/>
        </w:rPr>
        <w:t>t</w:t>
      </w:r>
      <w:r>
        <w:rPr>
          <w:sz w:val="28"/>
          <w:szCs w:val="28"/>
        </w:rPr>
        <w:t>ay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ãnh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chúa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phong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xay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bằng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7"/>
          <w:sz w:val="28"/>
          <w:szCs w:val="28"/>
        </w:rPr>
        <w:t>i</w:t>
      </w:r>
      <w:r>
        <w:rPr>
          <w:sz w:val="28"/>
          <w:szCs w:val="28"/>
        </w:rPr>
        <w:t>ệp.</w:t>
      </w:r>
    </w:p>
    <w:p w14:paraId="5C1C242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ãy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 n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ên 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ánh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 đ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3EA43B0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rò quyê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của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3D7A026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CBA97A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hệ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ập.</w:t>
      </w:r>
    </w:p>
    <w:p w14:paraId="6D59065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 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0B55DAB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nê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ăn 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ph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nhau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ở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;</w:t>
      </w:r>
    </w:p>
    <w:p w14:paraId="77B3F8C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ục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quá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E5C4F9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ục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ch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quá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6658D5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ục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quá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0EC6C1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ra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ủa c</w:t>
      </w:r>
      <w:r>
        <w:rPr>
          <w:b/>
          <w:spacing w:val="-5"/>
          <w:sz w:val="28"/>
          <w:szCs w:val="28"/>
        </w:rPr>
        <w:t>ả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8FBA99D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huẩn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ọng nhất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ể ph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đại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79A6BE2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CD9E15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1DA7AF1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c.</w:t>
      </w:r>
    </w:p>
    <w:p w14:paraId="44F4B3F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7AA8BD7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36790A38" w14:textId="77777777" w:rsidR="00853057" w:rsidRDefault="00000000">
      <w:pPr>
        <w:spacing w:before="3" w:line="320" w:lineRule="exact"/>
        <w:ind w:left="821" w:right="74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ách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à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con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ụ</w:t>
      </w:r>
      <w:r>
        <w:rPr>
          <w:b/>
          <w:sz w:val="28"/>
          <w:szCs w:val="28"/>
        </w:rPr>
        <w:t>ng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để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á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của xã hội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ở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đoạn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5C89E29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ầng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30C6389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cho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F76814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.</w:t>
      </w:r>
    </w:p>
    <w:p w14:paraId="404A5B0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xã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hì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nê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?</w:t>
      </w:r>
    </w:p>
    <w:p w14:paraId="7F9229E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55D618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0A7321E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7DE96F8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7F68F74B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78E3E35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99489F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công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(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ông cụ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</w:t>
      </w:r>
      <w:r>
        <w:rPr>
          <w:spacing w:val="2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327EC0F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Mối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ệ ng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á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-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3BCDE6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FADE59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yếu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 nào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0D4EDF6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độ của 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5DE2A3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phong phú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5705929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BD556D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1271417D" w14:textId="77777777" w:rsidR="00853057" w:rsidRDefault="00000000">
      <w:pPr>
        <w:spacing w:before="4" w:line="320" w:lineRule="exact"/>
        <w:ind w:left="101" w:right="6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11:</w:t>
      </w:r>
      <w:r>
        <w:rPr>
          <w:spacing w:val="-2"/>
          <w:sz w:val="28"/>
          <w:szCs w:val="28"/>
        </w:rPr>
        <w:t xml:space="preserve"> Q</w:t>
      </w:r>
      <w:r>
        <w:rPr>
          <w:sz w:val="28"/>
          <w:szCs w:val="28"/>
        </w:rPr>
        <w:t>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đóng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3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DEA018C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54A26FC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78C6643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về ph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phối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pha</w:t>
      </w:r>
      <w:r>
        <w:rPr>
          <w:spacing w:val="-4"/>
          <w:sz w:val="28"/>
          <w:szCs w:val="28"/>
        </w:rPr>
        <w:t>̉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6DFE930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về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A5C3F4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bao g</w:t>
      </w:r>
      <w:r>
        <w:rPr>
          <w:spacing w:val="-4"/>
          <w:sz w:val="28"/>
          <w:szCs w:val="28"/>
        </w:rPr>
        <w:t>ồ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nh phần</w:t>
      </w:r>
      <w:r>
        <w:rPr>
          <w:spacing w:val="2"/>
          <w:sz w:val="28"/>
          <w:szCs w:val="28"/>
        </w:rPr>
        <w:t>(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1FF358E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5A5BFC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công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52BA06E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45A8E50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7B670E1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bao gồ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3B946C4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480BF88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ao động,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động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à 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0E4A271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DCB55B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0CA4CAB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ệ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 xuất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ì</w:t>
      </w:r>
      <w:r>
        <w:rPr>
          <w:sz w:val="28"/>
          <w:szCs w:val="28"/>
        </w:rPr>
        <w:t>:</w:t>
      </w:r>
    </w:p>
    <w:p w14:paraId="29028C6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phụ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c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 xuấ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1D119CB" w14:textId="77777777" w:rsidR="00853057" w:rsidRDefault="00000000">
      <w:pPr>
        <w:spacing w:before="9" w:line="320" w:lineRule="exact"/>
        <w:ind w:left="821" w:right="63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ụ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ộc vào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 xml:space="preserve">ển của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 xml:space="preserve">c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xuấ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DD75A7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đến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u.</w:t>
      </w:r>
    </w:p>
    <w:p w14:paraId="39B53E6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phụ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hoàn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c.</w:t>
      </w:r>
    </w:p>
    <w:p w14:paraId="792896D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25309020" w14:textId="77777777" w:rsidR="00853057" w:rsidRDefault="00000000">
      <w:pPr>
        <w:spacing w:before="9" w:line="320" w:lineRule="exact"/>
        <w:ind w:left="821" w:right="62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oàn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ộ 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hợp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 cơ cấu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ế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ủa 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ộ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xã hội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5315EE92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B6E33C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DC6145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3082C45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-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7B972FE6" w14:textId="77777777" w:rsidR="00853057" w:rsidRDefault="00000000">
      <w:pPr>
        <w:spacing w:before="3" w:line="320" w:lineRule="exact"/>
        <w:ind w:left="821" w:right="71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oàn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bộ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ểm</w:t>
      </w:r>
      <w:r>
        <w:rPr>
          <w:b/>
          <w:spacing w:val="22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ị</w:t>
      </w:r>
      <w:r>
        <w:rPr>
          <w:b/>
          <w:sz w:val="28"/>
          <w:szCs w:val="28"/>
        </w:rPr>
        <w:t>,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</w:t>
      </w:r>
      <w:r>
        <w:rPr>
          <w:b/>
          <w:spacing w:val="5"/>
          <w:sz w:val="28"/>
          <w:szCs w:val="28"/>
        </w:rPr>
        <w:t>́</w:t>
      </w:r>
      <w:r>
        <w:rPr>
          <w:b/>
          <w:sz w:val="28"/>
          <w:szCs w:val="28"/>
        </w:rPr>
        <w:t>p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yền,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đạo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c,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ôn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áo,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ết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z w:val="28"/>
          <w:szCs w:val="28"/>
        </w:rPr>
        <w:t>học,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ệ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ật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cùng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chế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ư</w:t>
      </w:r>
    </w:p>
    <w:p w14:paraId="72158CC7" w14:textId="77777777" w:rsidR="00853057" w:rsidRDefault="00000000">
      <w:pPr>
        <w:spacing w:before="5" w:line="320" w:lineRule="exact"/>
        <w:ind w:left="821" w:right="68"/>
        <w:rPr>
          <w:sz w:val="28"/>
          <w:szCs w:val="28"/>
        </w:rPr>
      </w:pP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à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ớc,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đả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áo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đoàn</w:t>
      </w:r>
      <w:r>
        <w:rPr>
          <w:b/>
          <w:spacing w:val="2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2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cơ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ở hạ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ầng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3FC6A2C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quyền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cùng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</w:p>
    <w:p w14:paraId="4260A40F" w14:textId="77777777" w:rsidR="00853057" w:rsidRDefault="00000000">
      <w:pPr>
        <w:spacing w:line="320" w:lineRule="exact"/>
        <w:ind w:left="777" w:right="1293"/>
        <w:jc w:val="center"/>
        <w:rPr>
          <w:sz w:val="28"/>
          <w:szCs w:val="28"/>
        </w:rPr>
      </w:pP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nh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1082AA8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oàn bộ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quan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FD4665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1266F00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17: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Ph.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ngghen về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1212D68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ông cụ quyê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qua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 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ì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 xml:space="preserve">ục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í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 chung.</w:t>
      </w:r>
    </w:p>
    <w:p w14:paraId="77BD6D7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Một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bộ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áy của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cấp này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ù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-4"/>
          <w:sz w:val="28"/>
          <w:szCs w:val="28"/>
        </w:rPr>
        <w:t>ấ</w:t>
      </w:r>
      <w:r>
        <w:rPr>
          <w:b/>
          <w:sz w:val="28"/>
          <w:szCs w:val="28"/>
        </w:rPr>
        <w:t>n áp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ác.</w:t>
      </w:r>
    </w:p>
    <w:p w14:paraId="391D0EF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ông cụ quyê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AD44ED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ho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2DE11C3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18:</w:t>
      </w:r>
      <w:r>
        <w:rPr>
          <w:spacing w:val="3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3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3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3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.</w:t>
      </w:r>
    </w:p>
    <w:p w14:paraId="30036356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đúng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0D06A46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của xã hội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.</w:t>
      </w:r>
    </w:p>
    <w:p w14:paraId="52DE965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độ nhận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ngày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àng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o.</w:t>
      </w:r>
    </w:p>
    <w:p w14:paraId="4039FF37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ngày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ng phư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ạp.</w:t>
      </w:r>
    </w:p>
    <w:p w14:paraId="0C00ADA3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ấp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1111F2B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19: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-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</w:p>
    <w:p w14:paraId="789978FF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32C3CE0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Mối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ệ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-3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a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 với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ị</w:t>
      </w:r>
      <w:r>
        <w:rPr>
          <w:b/>
          <w:sz w:val="28"/>
          <w:szCs w:val="28"/>
        </w:rPr>
        <w:t>.</w:t>
      </w:r>
    </w:p>
    <w:p w14:paraId="1CC3413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09A921E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à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885CB9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ý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7FDF6C2A" w14:textId="77777777" w:rsidR="00853057" w:rsidRDefault="00000000">
      <w:pPr>
        <w:spacing w:before="8" w:line="320" w:lineRule="exact"/>
        <w:ind w:left="101" w:right="7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20:</w:t>
      </w:r>
      <w:r>
        <w:rPr>
          <w:spacing w:val="3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>phụ</w:t>
      </w:r>
      <w:r>
        <w:rPr>
          <w:spacing w:val="3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3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3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3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3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3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có nguyên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 đâu?</w:t>
      </w:r>
    </w:p>
    <w:p w14:paraId="39457614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8CFA99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na</w:t>
      </w:r>
      <w:r>
        <w:rPr>
          <w:spacing w:val="1"/>
          <w:sz w:val="28"/>
          <w:szCs w:val="28"/>
        </w:rPr>
        <w:t>̃</w:t>
      </w:r>
      <w:r>
        <w:rPr>
          <w:sz w:val="28"/>
          <w:szCs w:val="28"/>
        </w:rPr>
        <w:t xml:space="preserve">y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11AAEFC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yếu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 đô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oàn bộ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nh </w:t>
      </w:r>
      <w:r>
        <w:rPr>
          <w:spacing w:val="-5"/>
          <w:sz w:val="28"/>
          <w:szCs w:val="28"/>
        </w:rPr>
        <w:t>v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5BCCBC0" w14:textId="77777777" w:rsidR="00853057" w:rsidRDefault="00000000">
      <w:pPr>
        <w:spacing w:before="51" w:line="260" w:lineRule="exact"/>
        <w:ind w:left="821" w:right="65" w:hanging="360"/>
        <w:rPr>
          <w:sz w:val="22"/>
          <w:szCs w:val="22"/>
        </w:rPr>
      </w:pPr>
      <w:r>
        <w:rPr>
          <w:i/>
          <w:sz w:val="22"/>
          <w:szCs w:val="22"/>
        </w:rPr>
        <w:t xml:space="preserve">d.  </w:t>
      </w:r>
      <w:r>
        <w:rPr>
          <w:i/>
          <w:spacing w:val="30"/>
          <w:sz w:val="22"/>
          <w:szCs w:val="22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ến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ầng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ánh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cơ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hạ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ần</w:t>
      </w:r>
      <w:r>
        <w:rPr>
          <w:b/>
          <w:spacing w:val="3"/>
          <w:sz w:val="28"/>
          <w:szCs w:val="28"/>
        </w:rPr>
        <w:t>g</w:t>
      </w:r>
      <w:r>
        <w:rPr>
          <w:i/>
          <w:spacing w:val="-3"/>
          <w:sz w:val="22"/>
          <w:szCs w:val="22"/>
        </w:rPr>
        <w:t>(</w:t>
      </w:r>
      <w:r>
        <w:rPr>
          <w:i/>
          <w:sz w:val="22"/>
          <w:szCs w:val="22"/>
        </w:rPr>
        <w:t>h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ể</w:t>
      </w:r>
      <w:r>
        <w:rPr>
          <w:i/>
          <w:sz w:val="22"/>
          <w:szCs w:val="22"/>
        </w:rPr>
        <w:t xml:space="preserve">u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 xml:space="preserve">à </w:t>
      </w:r>
      <w:r>
        <w:rPr>
          <w:i/>
          <w:spacing w:val="2"/>
          <w:sz w:val="22"/>
          <w:szCs w:val="22"/>
        </w:rPr>
        <w:t>k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 xml:space="preserve">nh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ế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qu</w:t>
      </w:r>
      <w:r>
        <w:rPr>
          <w:i/>
          <w:spacing w:val="-3"/>
          <w:sz w:val="22"/>
          <w:szCs w:val="22"/>
        </w:rPr>
        <w:t>y</w:t>
      </w:r>
      <w:r>
        <w:rPr>
          <w:i/>
          <w:spacing w:val="2"/>
          <w:sz w:val="22"/>
          <w:szCs w:val="22"/>
        </w:rPr>
        <w:t>ế</w:t>
      </w:r>
      <w:r>
        <w:rPr>
          <w:i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22"/>
          <w:szCs w:val="22"/>
        </w:rPr>
        <w:t>đ</w:t>
      </w:r>
      <w:r>
        <w:rPr>
          <w:i/>
          <w:spacing w:val="-1"/>
          <w:sz w:val="22"/>
          <w:szCs w:val="22"/>
        </w:rPr>
        <w:t>ị</w:t>
      </w:r>
      <w:r>
        <w:rPr>
          <w:i/>
          <w:sz w:val="22"/>
          <w:szCs w:val="22"/>
        </w:rPr>
        <w:t xml:space="preserve">nh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h</w:t>
      </w:r>
      <w:r>
        <w:rPr>
          <w:i/>
          <w:spacing w:val="-1"/>
          <w:sz w:val="22"/>
          <w:szCs w:val="22"/>
        </w:rPr>
        <w:t>í</w:t>
      </w:r>
      <w:r>
        <w:rPr>
          <w:i/>
          <w:sz w:val="22"/>
          <w:szCs w:val="22"/>
        </w:rPr>
        <w:t xml:space="preserve">nh 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r</w:t>
      </w:r>
      <w:r>
        <w:rPr>
          <w:i/>
          <w:spacing w:val="-2"/>
          <w:sz w:val="22"/>
          <w:szCs w:val="22"/>
        </w:rPr>
        <w:t>ị</w:t>
      </w:r>
      <w:r>
        <w:rPr>
          <w:i/>
          <w:sz w:val="22"/>
          <w:szCs w:val="22"/>
        </w:rPr>
        <w:t>)</w:t>
      </w:r>
    </w:p>
    <w:p w14:paraId="16E182A2" w14:textId="77777777" w:rsidR="00853057" w:rsidRDefault="00000000">
      <w:pPr>
        <w:spacing w:line="320" w:lineRule="exact"/>
        <w:ind w:left="101" w:right="63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21: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hân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</w:t>
      </w:r>
      <w:r>
        <w:rPr>
          <w:spacing w:val="-4"/>
          <w:sz w:val="28"/>
          <w:szCs w:val="28"/>
        </w:rPr>
        <w:t>́</w:t>
      </w:r>
      <w:r>
        <w:rPr>
          <w:spacing w:val="1"/>
          <w:sz w:val="28"/>
          <w:szCs w:val="28"/>
        </w:rPr>
        <w:t>(</w:t>
      </w:r>
      <w:r>
        <w:rPr>
          <w:sz w:val="28"/>
          <w:szCs w:val="28"/>
        </w:rPr>
        <w:t>yếu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)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nào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t và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ạnh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ẽ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ầng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645D3A52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đảng pha</w:t>
      </w:r>
      <w:r>
        <w:rPr>
          <w:spacing w:val="1"/>
          <w:sz w:val="28"/>
          <w:szCs w:val="28"/>
        </w:rPr>
        <w:t>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79341D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hà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ớc.</w:t>
      </w:r>
    </w:p>
    <w:p w14:paraId="1751BE1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5F5F17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áo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áo.</w:t>
      </w:r>
    </w:p>
    <w:p w14:paraId="373D20CC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ầng?</w:t>
      </w:r>
    </w:p>
    <w:p w14:paraId="3F1FFF4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ng.</w:t>
      </w:r>
    </w:p>
    <w:p w14:paraId="499170C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6BA16E2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uôn 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c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2B0B5D1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ến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rúc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</w:t>
      </w:r>
      <w:r>
        <w:rPr>
          <w:b/>
          <w:color w:val="FF0000"/>
          <w:spacing w:val="1"/>
          <w:sz w:val="28"/>
          <w:szCs w:val="28"/>
        </w:rPr>
        <w:t>ư</w:t>
      </w:r>
      <w:r>
        <w:rPr>
          <w:b/>
          <w:color w:val="FF0000"/>
          <w:sz w:val="28"/>
          <w:szCs w:val="28"/>
        </w:rPr>
        <w:t>ờng</w:t>
      </w:r>
      <w:r>
        <w:rPr>
          <w:b/>
          <w:color w:val="FF0000"/>
          <w:spacing w:val="9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xuyên</w:t>
      </w:r>
      <w:r>
        <w:rPr>
          <w:b/>
          <w:color w:val="FF0000"/>
          <w:spacing w:val="16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có</w:t>
      </w:r>
      <w:r>
        <w:rPr>
          <w:b/>
          <w:color w:val="000000"/>
          <w:spacing w:val="11"/>
          <w:sz w:val="28"/>
          <w:szCs w:val="28"/>
        </w:rPr>
        <w:t xml:space="preserve"> </w:t>
      </w:r>
      <w:r>
        <w:rPr>
          <w:b/>
          <w:color w:val="000000"/>
          <w:spacing w:val="-5"/>
          <w:sz w:val="28"/>
          <w:szCs w:val="28"/>
        </w:rPr>
        <w:t>v</w:t>
      </w:r>
      <w:r>
        <w:rPr>
          <w:b/>
          <w:color w:val="000000"/>
          <w:sz w:val="28"/>
          <w:szCs w:val="28"/>
        </w:rPr>
        <w:t>ai</w:t>
      </w:r>
      <w:r>
        <w:rPr>
          <w:b/>
          <w:color w:val="000000"/>
          <w:spacing w:val="17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rò</w:t>
      </w:r>
      <w:r>
        <w:rPr>
          <w:b/>
          <w:color w:val="000000"/>
          <w:spacing w:val="11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ác</w:t>
      </w:r>
      <w:r>
        <w:rPr>
          <w:b/>
          <w:color w:val="000000"/>
          <w:spacing w:val="11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độ</w:t>
      </w:r>
      <w:r>
        <w:rPr>
          <w:b/>
          <w:color w:val="000000"/>
          <w:spacing w:val="-1"/>
          <w:sz w:val="28"/>
          <w:szCs w:val="28"/>
        </w:rPr>
        <w:t>n</w:t>
      </w:r>
      <w:r>
        <w:rPr>
          <w:b/>
          <w:color w:val="000000"/>
          <w:sz w:val="28"/>
          <w:szCs w:val="28"/>
        </w:rPr>
        <w:t>g</w:t>
      </w:r>
      <w:r>
        <w:rPr>
          <w:b/>
          <w:color w:val="000000"/>
          <w:spacing w:val="15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t</w:t>
      </w:r>
      <w:r>
        <w:rPr>
          <w:b/>
          <w:color w:val="000000"/>
          <w:sz w:val="28"/>
          <w:szCs w:val="28"/>
        </w:rPr>
        <w:t>rở</w:t>
      </w:r>
      <w:r>
        <w:rPr>
          <w:b/>
          <w:color w:val="000000"/>
          <w:spacing w:val="10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l</w:t>
      </w:r>
      <w:r>
        <w:rPr>
          <w:b/>
          <w:color w:val="000000"/>
          <w:spacing w:val="-5"/>
          <w:sz w:val="28"/>
          <w:szCs w:val="28"/>
        </w:rPr>
        <w:t>ạ</w:t>
      </w:r>
      <w:r>
        <w:rPr>
          <w:b/>
          <w:color w:val="000000"/>
          <w:sz w:val="28"/>
          <w:szCs w:val="28"/>
        </w:rPr>
        <w:t>i</w:t>
      </w:r>
      <w:r>
        <w:rPr>
          <w:b/>
          <w:color w:val="000000"/>
          <w:spacing w:val="17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cơ</w:t>
      </w:r>
      <w:r>
        <w:rPr>
          <w:b/>
          <w:color w:val="000000"/>
          <w:spacing w:val="10"/>
          <w:sz w:val="28"/>
          <w:szCs w:val="28"/>
        </w:rPr>
        <w:t xml:space="preserve"> </w:t>
      </w:r>
      <w:r>
        <w:rPr>
          <w:b/>
          <w:color w:val="000000"/>
          <w:spacing w:val="1"/>
          <w:sz w:val="28"/>
          <w:szCs w:val="28"/>
        </w:rPr>
        <w:t>s</w:t>
      </w:r>
      <w:r>
        <w:rPr>
          <w:b/>
          <w:color w:val="000000"/>
          <w:sz w:val="28"/>
          <w:szCs w:val="28"/>
        </w:rPr>
        <w:t>ở</w:t>
      </w:r>
    </w:p>
    <w:p w14:paraId="6DFEA7CC" w14:textId="77777777" w:rsidR="00853057" w:rsidRDefault="00000000">
      <w:pPr>
        <w:spacing w:before="3"/>
        <w:ind w:left="780" w:right="7458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hạ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5D782DA6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23: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ố 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bao g</w:t>
      </w:r>
      <w:r>
        <w:rPr>
          <w:spacing w:val="-4"/>
          <w:sz w:val="28"/>
          <w:szCs w:val="28"/>
        </w:rPr>
        <w:t>ồ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667C32E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hoàn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ảnh 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45BA0D4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, 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ều k</w:t>
      </w:r>
      <w:r>
        <w:rPr>
          <w:b/>
          <w:spacing w:val="-4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ên và dân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.</w:t>
      </w:r>
    </w:p>
    <w:p w14:paraId="0D9C479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d</w:t>
      </w:r>
      <w:r>
        <w:rPr>
          <w:spacing w:val="-4"/>
          <w:sz w:val="28"/>
          <w:szCs w:val="28"/>
        </w:rPr>
        <w:t>â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3F72594C" w14:textId="77777777" w:rsidR="00853057" w:rsidRDefault="00000000">
      <w:pPr>
        <w:spacing w:before="8" w:line="320" w:lineRule="exact"/>
        <w:ind w:left="101" w:right="3122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 h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 xml:space="preserve">àn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ảnh 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 và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c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dùng 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ỉ</w:t>
      </w:r>
      <w:r>
        <w:rPr>
          <w:sz w:val="28"/>
          <w:szCs w:val="28"/>
        </w:rPr>
        <w:t>:</w:t>
      </w:r>
    </w:p>
    <w:p w14:paraId="20D8875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DCDAA9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4616385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hần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4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nãy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ộ</w:t>
      </w:r>
      <w:r>
        <w:rPr>
          <w:b/>
          <w:sz w:val="28"/>
          <w:szCs w:val="28"/>
        </w:rPr>
        <w:t>i</w:t>
      </w:r>
    </w:p>
    <w:p w14:paraId="5D7C91D6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b/>
          <w:sz w:val="28"/>
          <w:szCs w:val="28"/>
        </w:rPr>
        <w:t>và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ánh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5"/>
          <w:sz w:val="28"/>
          <w:szCs w:val="28"/>
        </w:rPr>
        <w:t>a</w:t>
      </w:r>
      <w:r>
        <w:rPr>
          <w:b/>
          <w:sz w:val="28"/>
          <w:szCs w:val="28"/>
        </w:rPr>
        <w:t>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đoạn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.</w:t>
      </w:r>
    </w:p>
    <w:p w14:paraId="0EF3A0FA" w14:textId="77777777" w:rsidR="00853057" w:rsidRDefault="00000000">
      <w:pPr>
        <w:spacing w:line="320" w:lineRule="exact"/>
        <w:ind w:left="821" w:right="64" w:hanging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nãy</w:t>
      </w:r>
      <w:r>
        <w:rPr>
          <w:spacing w:val="-4"/>
          <w:sz w:val="28"/>
          <w:szCs w:val="28"/>
        </w:rPr>
        <w:t xml:space="preserve"> 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ánh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 xã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3734F51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25: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</w:p>
    <w:p w14:paraId="69B6AE9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hị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:</w:t>
      </w:r>
    </w:p>
    <w:p w14:paraId="2055B539" w14:textId="77777777" w:rsidR="00853057" w:rsidRDefault="00000000">
      <w:pPr>
        <w:spacing w:before="3"/>
        <w:ind w:left="461" w:right="5622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 và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 xml:space="preserve">. 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chu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và cái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 xml:space="preserve">êng.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và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và kê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quả.</w:t>
      </w:r>
    </w:p>
    <w:p w14:paraId="13160CAC" w14:textId="77777777" w:rsidR="00853057" w:rsidRDefault="00000000">
      <w:pPr>
        <w:spacing w:before="59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26: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 về đ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c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4FF0E877" w14:textId="77777777" w:rsidR="00853057" w:rsidRDefault="00000000">
      <w:pPr>
        <w:spacing w:before="5" w:line="320" w:lineRule="exact"/>
        <w:ind w:left="821" w:right="75" w:hanging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ý xã hội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à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2"/>
          <w:sz w:val="28"/>
          <w:szCs w:val="28"/>
        </w:rPr>
        <w:t>ti</w:t>
      </w:r>
      <w:r>
        <w:rPr>
          <w:b/>
          <w:sz w:val="28"/>
          <w:szCs w:val="28"/>
        </w:rPr>
        <w:t xml:space="preserve">ếp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hoàn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cảnh sống của cộng đồ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68131018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ánh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ếp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ghi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bề</w:t>
      </w:r>
    </w:p>
    <w:p w14:paraId="3E5D5404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>ngoài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D6CFB7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ang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phú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phư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uân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</w:p>
    <w:p w14:paraId="78F8C2AC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7A513F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 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có v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quan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ng 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A03337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về 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hệ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?</w:t>
      </w:r>
    </w:p>
    <w:p w14:paraId="07DB5C8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ếp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579E5F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ởng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ản á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án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ếp,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ác đối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077E150" w14:textId="77777777" w:rsidR="00853057" w:rsidRDefault="00000000">
      <w:pPr>
        <w:spacing w:before="8" w:line="320" w:lineRule="exact"/>
        <w:ind w:left="821" w:right="68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"/>
          <w:sz w:val="28"/>
          <w:szCs w:val="28"/>
        </w:rPr>
        <w:t xml:space="preserve"> tí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20B96D4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không ảnh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đến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1A5F18D" w14:textId="77777777" w:rsidR="00853057" w:rsidRDefault="00000000">
      <w:pPr>
        <w:spacing w:before="9" w:line="320" w:lineRule="exact"/>
        <w:ind w:left="101" w:right="62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28: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án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3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n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263059F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oàn phụ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hụ động vào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7F8E606" w14:textId="77777777" w:rsidR="00853057" w:rsidRDefault="00000000">
      <w:pPr>
        <w:spacing w:before="3" w:line="320" w:lineRule="exact"/>
        <w:ind w:left="821" w:right="63" w:hanging="36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ại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 ý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ong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vẫn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 xml:space="preserve">nh độc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ập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của nó.</w:t>
      </w:r>
    </w:p>
    <w:p w14:paraId="129D46FB" w14:textId="77777777" w:rsidR="00853057" w:rsidRDefault="00000000">
      <w:pPr>
        <w:spacing w:before="5" w:line="320" w:lineRule="exact"/>
        <w:ind w:left="821" w:right="65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đã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bộ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ngay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ùng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6B8B3A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v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</w:p>
    <w:p w14:paraId="66D09E13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đ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ếp không qua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kh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u </w:t>
      </w:r>
      <w:r>
        <w:rPr>
          <w:spacing w:val="-3"/>
          <w:sz w:val="28"/>
          <w:szCs w:val="28"/>
        </w:rPr>
        <w:t>tr</w:t>
      </w:r>
      <w:r>
        <w:rPr>
          <w:sz w:val="28"/>
          <w:szCs w:val="28"/>
        </w:rPr>
        <w:t>ung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6C4D36A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29: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s</w:t>
      </w:r>
      <w:r>
        <w:rPr>
          <w:b/>
          <w:color w:val="FF0000"/>
          <w:sz w:val="28"/>
          <w:szCs w:val="28"/>
        </w:rPr>
        <w:t>ai</w:t>
      </w:r>
      <w:r>
        <w:rPr>
          <w:b/>
          <w:color w:val="FF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về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tí</w:t>
      </w:r>
      <w:r>
        <w:rPr>
          <w:color w:val="000000"/>
          <w:sz w:val="28"/>
          <w:szCs w:val="28"/>
        </w:rPr>
        <w:t>nh độc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l</w:t>
      </w:r>
      <w:r>
        <w:rPr>
          <w:color w:val="000000"/>
          <w:sz w:val="28"/>
          <w:szCs w:val="28"/>
        </w:rPr>
        <w:t xml:space="preserve">ập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pacing w:val="-7"/>
          <w:sz w:val="28"/>
          <w:szCs w:val="28"/>
        </w:rPr>
        <w:t>ư</w:t>
      </w:r>
      <w:r>
        <w:rPr>
          <w:color w:val="000000"/>
          <w:spacing w:val="2"/>
          <w:sz w:val="28"/>
          <w:szCs w:val="28"/>
        </w:rPr>
        <w:t>ơ</w:t>
      </w:r>
      <w:r>
        <w:rPr>
          <w:color w:val="000000"/>
          <w:sz w:val="28"/>
          <w:szCs w:val="28"/>
        </w:rPr>
        <w:t>ng đối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của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ý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hư</w:t>
      </w:r>
      <w:r>
        <w:rPr>
          <w:color w:val="000000"/>
          <w:spacing w:val="-2"/>
          <w:sz w:val="28"/>
          <w:szCs w:val="28"/>
        </w:rPr>
        <w:t>́</w:t>
      </w:r>
      <w:r>
        <w:rPr>
          <w:color w:val="000000"/>
          <w:sz w:val="28"/>
          <w:szCs w:val="28"/>
        </w:rPr>
        <w:t>c xã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hộ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?</w:t>
      </w:r>
    </w:p>
    <w:p w14:paraId="6935EF18" w14:textId="77777777" w:rsidR="00853057" w:rsidRDefault="00000000">
      <w:pPr>
        <w:spacing w:before="9" w:line="320" w:lineRule="exact"/>
        <w:ind w:left="821" w:right="68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oại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ẫn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au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quá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 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55224A81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Mọi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 xã hội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ạc hậu 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ơn so 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</w:t>
      </w:r>
      <w:r>
        <w:rPr>
          <w:b/>
          <w:spacing w:val="-6"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1F910816" w14:textId="77777777" w:rsidR="00853057" w:rsidRDefault="00000000">
      <w:pPr>
        <w:spacing w:before="3"/>
        <w:ind w:left="821" w:right="66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đó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ào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ệ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ế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chú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đến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 đoạn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đó.</w:t>
      </w:r>
    </w:p>
    <w:p w14:paraId="19F009F0" w14:textId="77777777" w:rsidR="00853057" w:rsidRDefault="00000000">
      <w:pPr>
        <w:spacing w:before="3" w:line="320" w:lineRule="exact"/>
        <w:ind w:left="821" w:right="68" w:hanging="360"/>
        <w:jc w:val="both"/>
        <w:rPr>
          <w:sz w:val="28"/>
          <w:szCs w:val="28"/>
        </w:rPr>
      </w:pPr>
      <w:r>
        <w:rPr>
          <w:sz w:val="28"/>
          <w:szCs w:val="28"/>
        </w:rPr>
        <w:t>d.  Ý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hai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c đẩy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y </w:t>
      </w:r>
      <w:r>
        <w:rPr>
          <w:spacing w:val="-5"/>
          <w:sz w:val="28"/>
          <w:szCs w:val="28"/>
        </w:rPr>
        <w:t>k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̃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28B9FCC7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30: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đ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ập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022327C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khoa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</w:p>
    <w:p w14:paraId="19BA9E38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hoa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7548D69" w14:textId="77777777" w:rsidR="00853057" w:rsidRDefault="00000000">
      <w:pPr>
        <w:spacing w:before="4" w:line="320" w:lineRule="exact"/>
        <w:ind w:left="821" w:right="65" w:hanging="36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hội</w:t>
      </w:r>
      <w:r>
        <w:rPr>
          <w:b/>
          <w:spacing w:val="-1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đổi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ng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ộ</w:t>
      </w:r>
      <w:r>
        <w:rPr>
          <w:b/>
          <w:sz w:val="28"/>
          <w:szCs w:val="28"/>
        </w:rPr>
        <w:t>t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ố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bộ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ận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ộ</w:t>
      </w:r>
      <w:r>
        <w:rPr>
          <w:b/>
          <w:sz w:val="28"/>
          <w:szCs w:val="28"/>
        </w:rPr>
        <w:t>i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3"/>
          <w:sz w:val="28"/>
          <w:szCs w:val="28"/>
        </w:rPr>
        <w:t>ư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hay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ổi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ngay cù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ạ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71C1AF10" w14:textId="77777777" w:rsidR="00853057" w:rsidRDefault="00000000">
      <w:pPr>
        <w:spacing w:before="5" w:line="320" w:lineRule="exact"/>
        <w:ind w:left="821" w:right="70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qua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ẫn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u.</w:t>
      </w:r>
    </w:p>
    <w:p w14:paraId="2E65E250" w14:textId="77777777" w:rsidR="00853057" w:rsidRDefault="00000000">
      <w:pPr>
        <w:spacing w:before="5" w:line="320" w:lineRule="exact"/>
        <w:ind w:left="821" w:right="63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p,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kế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gắn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nó.</w:t>
      </w:r>
    </w:p>
    <w:p w14:paraId="15A7E750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ấu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6561B024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FAF4B3D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lastRenderedPageBreak/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,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-6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ến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rúc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32E64E2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</w:t>
      </w:r>
      <w:r>
        <w:rPr>
          <w:spacing w:val="2"/>
          <w:sz w:val="28"/>
          <w:szCs w:val="28"/>
        </w:rPr>
        <w:t>g</w:t>
      </w:r>
      <w:r>
        <w:rPr>
          <w:sz w:val="28"/>
          <w:szCs w:val="28"/>
        </w:rPr>
        <w:t xml:space="preserve">,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lư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8513D0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à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FA02AD5" w14:textId="77777777" w:rsidR="00853057" w:rsidRDefault="00000000">
      <w:pPr>
        <w:spacing w:before="3" w:line="320" w:lineRule="exact"/>
        <w:ind w:left="101" w:right="60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32: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t quá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ã nó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6E982B0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heo quy </w:t>
      </w:r>
      <w:r>
        <w:rPr>
          <w:spacing w:val="3"/>
          <w:sz w:val="28"/>
          <w:szCs w:val="28"/>
        </w:rPr>
        <w:t>l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/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5EB7C34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ngghe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.</w:t>
      </w:r>
    </w:p>
    <w:p w14:paraId="4ACB278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5"/>
          <w:sz w:val="28"/>
          <w:szCs w:val="28"/>
        </w:rPr>
        <w:t>/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.Mác</w:t>
      </w:r>
    </w:p>
    <w:p w14:paraId="6EB82A6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ộ</w:t>
      </w:r>
      <w:r>
        <w:rPr>
          <w:spacing w:val="-4"/>
          <w:sz w:val="28"/>
          <w:szCs w:val="28"/>
        </w:rPr>
        <w:t>c</w:t>
      </w:r>
      <w:r>
        <w:rPr>
          <w:spacing w:val="4"/>
          <w:sz w:val="28"/>
          <w:szCs w:val="28"/>
        </w:rPr>
        <w:t>/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ồ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hí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.</w:t>
      </w:r>
    </w:p>
    <w:p w14:paraId="2A3E97E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33: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hẳng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ế</w:t>
      </w:r>
    </w:p>
    <w:p w14:paraId="3E55D8C6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kh</w:t>
      </w:r>
      <w:r>
        <w:rPr>
          <w:spacing w:val="1"/>
          <w:sz w:val="28"/>
          <w:szCs w:val="28"/>
        </w:rPr>
        <w:t>ẳ</w:t>
      </w:r>
      <w:r>
        <w:rPr>
          <w:sz w:val="28"/>
          <w:szCs w:val="28"/>
        </w:rPr>
        <w:t>ng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:</w:t>
      </w:r>
    </w:p>
    <w:p w14:paraId="7E6A00B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uân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heo quy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quan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43A95B3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uy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heo quy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</w:t>
      </w:r>
      <w:r>
        <w:rPr>
          <w:spacing w:val="-4"/>
          <w:sz w:val="28"/>
          <w:szCs w:val="28"/>
        </w:rPr>
        <w:t xml:space="preserve"> c</w:t>
      </w:r>
      <w:r>
        <w:rPr>
          <w:sz w:val="28"/>
          <w:szCs w:val="28"/>
        </w:rPr>
        <w:t>ủa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31C5F5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oàn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uân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heo quy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quan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283303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uân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heo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-6"/>
          <w:sz w:val="28"/>
          <w:szCs w:val="28"/>
        </w:rPr>
        <w:t>ồ</w:t>
      </w:r>
      <w:r>
        <w:rPr>
          <w:b/>
          <w:sz w:val="28"/>
          <w:szCs w:val="28"/>
        </w:rPr>
        <w:t>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hời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cũng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u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14:paraId="7DDDF8CF" w14:textId="77777777" w:rsidR="00853057" w:rsidRDefault="00000000">
      <w:pPr>
        <w:spacing w:before="9" w:line="320" w:lineRule="exact"/>
        <w:ind w:left="821" w:right="67"/>
        <w:rPr>
          <w:sz w:val="28"/>
          <w:szCs w:val="28"/>
        </w:rPr>
      </w:pPr>
      <w:r>
        <w:rPr>
          <w:b/>
          <w:sz w:val="28"/>
          <w:szCs w:val="28"/>
        </w:rPr>
        <w:t>của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đó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ộc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hoạt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chủ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 của con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479F11F1" w14:textId="77777777" w:rsidR="00853057" w:rsidRDefault="00000000">
      <w:pPr>
        <w:spacing w:before="5" w:line="320" w:lineRule="exact"/>
        <w:ind w:left="101" w:right="62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đổ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ỗi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ập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ến bộ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 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C8014F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ảo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18B0BCA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ách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ạng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4F41BDE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ạo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oạn.</w:t>
      </w:r>
    </w:p>
    <w:p w14:paraId="281F87C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ạng.</w:t>
      </w:r>
    </w:p>
    <w:p w14:paraId="5CA8F253" w14:textId="77777777" w:rsidR="00853057" w:rsidRDefault="00000000">
      <w:pPr>
        <w:spacing w:before="8" w:line="320" w:lineRule="exact"/>
        <w:ind w:left="101" w:right="6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35: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ến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 nối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>ếp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au</w:t>
      </w:r>
      <w:r>
        <w:rPr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uần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hấp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đến cao</w:t>
      </w:r>
      <w:r>
        <w:rPr>
          <w:b/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8653EDB" w14:textId="77777777" w:rsidR="00853057" w:rsidRDefault="00000000">
      <w:pPr>
        <w:spacing w:before="5" w:line="320" w:lineRule="exact"/>
        <w:ind w:left="821" w:right="65" w:hanging="360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hủy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nô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ệ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3F293632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hủy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nô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ệ</w:t>
      </w:r>
    </w:p>
    <w:p w14:paraId="2B10DF74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41591CF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ộng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hủy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7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p</w:t>
      </w:r>
      <w:r>
        <w:rPr>
          <w:sz w:val="28"/>
          <w:szCs w:val="28"/>
        </w:rPr>
        <w:t>hong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nô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ệ</w:t>
      </w:r>
    </w:p>
    <w:p w14:paraId="12B8EF93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5BCB8496" w14:textId="77777777" w:rsidR="00853057" w:rsidRDefault="00000000">
      <w:pPr>
        <w:spacing w:before="4" w:line="320" w:lineRule="exact"/>
        <w:ind w:left="821" w:right="59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ộng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yên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>y</w:t>
      </w:r>
      <w:r>
        <w:rPr>
          <w:b/>
          <w:spacing w:val="28"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7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u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nô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ệ</w:t>
      </w:r>
      <w:r>
        <w:rPr>
          <w:b/>
          <w:spacing w:val="23"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ong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>
        <w:rPr>
          <w:b/>
          <w:spacing w:val="2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6"/>
          <w:sz w:val="28"/>
          <w:szCs w:val="28"/>
        </w:rPr>
        <w:t xml:space="preserve"> </w:t>
      </w:r>
      <w:r>
        <w:rPr>
          <w:b/>
          <w:sz w:val="28"/>
          <w:szCs w:val="28"/>
        </w:rPr>
        <w:t>bản</w:t>
      </w:r>
      <w:r>
        <w:rPr>
          <w:b/>
          <w:spacing w:val="23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-5"/>
          <w:sz w:val="28"/>
          <w:szCs w:val="28"/>
        </w:rPr>
        <w:t>h</w:t>
      </w:r>
      <w:r>
        <w:rPr>
          <w:b/>
          <w:sz w:val="28"/>
          <w:szCs w:val="28"/>
        </w:rPr>
        <w:t>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 xml:space="preserve">a và cộng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chủ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a.</w:t>
      </w:r>
    </w:p>
    <w:p w14:paraId="29AA5273" w14:textId="77777777" w:rsidR="00853057" w:rsidRDefault="00000000">
      <w:pPr>
        <w:spacing w:before="5" w:line="320" w:lineRule="exact"/>
        <w:ind w:left="101" w:right="5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36: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5"/>
          <w:sz w:val="28"/>
          <w:szCs w:val="28"/>
        </w:rPr>
        <w:t xml:space="preserve"> c</w:t>
      </w:r>
      <w:r>
        <w:rPr>
          <w:sz w:val="28"/>
          <w:szCs w:val="28"/>
        </w:rPr>
        <w:t xml:space="preserve">ấu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ác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1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chi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phối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</w:p>
    <w:p w14:paraId="0629C51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đó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yếu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 nà</w:t>
      </w:r>
      <w:r>
        <w:rPr>
          <w:spacing w:val="2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0B7AEFD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,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-6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ến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rúc </w:t>
      </w:r>
      <w:r>
        <w:rPr>
          <w:b/>
          <w:spacing w:val="2"/>
          <w:sz w:val="28"/>
          <w:szCs w:val="28"/>
        </w:rPr>
        <w:t>t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065058A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ầng,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36521E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ầng,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và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9D2A01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xuấ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 quan hệ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50537D66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37: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nó, 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2DFE880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ổng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òa cá</w:t>
      </w:r>
      <w:r>
        <w:rPr>
          <w:b/>
          <w:spacing w:val="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(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ng)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ệ xã hộ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18B4289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ện.</w:t>
      </w:r>
    </w:p>
    <w:p w14:paraId="5285F25C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77AF9487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ổng hòa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25E1E878" w14:textId="77777777" w:rsidR="00853057" w:rsidRDefault="00000000">
      <w:pPr>
        <w:spacing w:line="320" w:lineRule="exact"/>
        <w:ind w:left="101" w:right="379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n:</w:t>
      </w:r>
    </w:p>
    <w:p w14:paraId="66A00CF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 quyết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bởi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ần ch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dâ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251D997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ệnh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2"/>
          <w:sz w:val="28"/>
          <w:szCs w:val="28"/>
        </w:rPr>
        <w:t>ời.</w:t>
      </w:r>
    </w:p>
    <w:p w14:paraId="7B949C1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cá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nhân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F349A2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không do 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-5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heo quy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700AEA23" w14:textId="77777777" w:rsidR="00853057" w:rsidRDefault="00000000">
      <w:pPr>
        <w:spacing w:line="320" w:lineRule="exact"/>
        <w:ind w:left="101" w:right="70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39: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ếp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ành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phân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xã 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do:</w:t>
      </w:r>
    </w:p>
    <w:p w14:paraId="6DC53959" w14:textId="77777777" w:rsidR="00853057" w:rsidRDefault="00000000">
      <w:pPr>
        <w:tabs>
          <w:tab w:val="left" w:pos="820"/>
        </w:tabs>
        <w:spacing w:before="5"/>
        <w:ind w:left="821" w:right="65" w:hanging="360"/>
      </w:pPr>
      <w:r>
        <w:rPr>
          <w:i/>
        </w:rPr>
        <w:t>a.</w:t>
      </w:r>
      <w:r>
        <w:rPr>
          <w:i/>
        </w:rPr>
        <w:tab/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đoạt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của công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 của 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êng</w:t>
      </w:r>
      <w:r>
        <w:rPr>
          <w:b/>
          <w:spacing w:val="6"/>
          <w:sz w:val="28"/>
          <w:szCs w:val="28"/>
        </w:rPr>
        <w:t xml:space="preserve"> </w:t>
      </w:r>
      <w:r>
        <w:rPr>
          <w:i/>
          <w:spacing w:val="-2"/>
        </w:rPr>
        <w:t>(</w:t>
      </w:r>
      <w:r>
        <w:rPr>
          <w:i/>
        </w:rPr>
        <w:t>h</w:t>
      </w:r>
      <w:r>
        <w:rPr>
          <w:i/>
          <w:spacing w:val="-1"/>
        </w:rPr>
        <w:t>i</w:t>
      </w:r>
      <w:r>
        <w:rPr>
          <w:i/>
          <w:spacing w:val="1"/>
        </w:rPr>
        <w:t>ể</w:t>
      </w:r>
      <w:r>
        <w:rPr>
          <w:i/>
        </w:rPr>
        <w:t xml:space="preserve">u </w:t>
      </w:r>
      <w:r>
        <w:rPr>
          <w:i/>
          <w:spacing w:val="1"/>
        </w:rPr>
        <w:t>c</w:t>
      </w:r>
      <w:r>
        <w:rPr>
          <w:i/>
        </w:rPr>
        <w:t>á</w:t>
      </w:r>
      <w:r>
        <w:rPr>
          <w:i/>
          <w:spacing w:val="1"/>
        </w:rPr>
        <w:t>c</w:t>
      </w:r>
      <w:r>
        <w:rPr>
          <w:i/>
        </w:rPr>
        <w:t xml:space="preserve">h </w:t>
      </w:r>
      <w:r>
        <w:rPr>
          <w:i/>
          <w:spacing w:val="1"/>
        </w:rPr>
        <w:t>k</w:t>
      </w:r>
      <w:r>
        <w:rPr>
          <w:i/>
        </w:rPr>
        <w:t>hác</w:t>
      </w:r>
      <w:r>
        <w:rPr>
          <w:i/>
          <w:spacing w:val="1"/>
        </w:rPr>
        <w:t xml:space="preserve"> </w:t>
      </w:r>
      <w:r>
        <w:rPr>
          <w:i/>
          <w:spacing w:val="2"/>
        </w:rPr>
        <w:t>s</w:t>
      </w:r>
      <w:r>
        <w:rPr>
          <w:i/>
        </w:rPr>
        <w:t>ự</w:t>
      </w:r>
      <w:r>
        <w:rPr>
          <w:i/>
          <w:spacing w:val="1"/>
        </w:rPr>
        <w:t xml:space="preserve"> x</w:t>
      </w:r>
      <w:r>
        <w:rPr>
          <w:i/>
        </w:rPr>
        <w:t>u</w:t>
      </w:r>
      <w:r>
        <w:rPr>
          <w:i/>
          <w:spacing w:val="-5"/>
        </w:rPr>
        <w:t>ấ</w:t>
      </w:r>
      <w:r>
        <w:rPr>
          <w:i/>
        </w:rPr>
        <w:t>t h</w:t>
      </w:r>
      <w:r>
        <w:rPr>
          <w:i/>
          <w:spacing w:val="-1"/>
        </w:rPr>
        <w:t>i</w:t>
      </w:r>
      <w:r>
        <w:rPr>
          <w:i/>
          <w:spacing w:val="1"/>
        </w:rPr>
        <w:t>ệ</w:t>
      </w:r>
      <w:r>
        <w:rPr>
          <w:i/>
        </w:rPr>
        <w:t xml:space="preserve">n </w:t>
      </w:r>
      <w:r>
        <w:rPr>
          <w:i/>
          <w:spacing w:val="1"/>
        </w:rPr>
        <w:t>c</w:t>
      </w:r>
      <w:r>
        <w:rPr>
          <w:i/>
        </w:rPr>
        <w:t>hế</w:t>
      </w:r>
      <w:r>
        <w:rPr>
          <w:i/>
          <w:spacing w:val="1"/>
        </w:rPr>
        <w:t xml:space="preserve"> </w:t>
      </w:r>
      <w:r>
        <w:rPr>
          <w:i/>
        </w:rPr>
        <w:t xml:space="preserve">độ </w:t>
      </w:r>
      <w:r>
        <w:rPr>
          <w:i/>
          <w:spacing w:val="-1"/>
        </w:rPr>
        <w:t>t</w:t>
      </w:r>
      <w:r>
        <w:rPr>
          <w:i/>
        </w:rPr>
        <w:t>ư</w:t>
      </w:r>
      <w:r>
        <w:rPr>
          <w:i/>
          <w:spacing w:val="1"/>
        </w:rPr>
        <w:t xml:space="preserve"> </w:t>
      </w:r>
      <w:r>
        <w:rPr>
          <w:i/>
        </w:rPr>
        <w:t>h</w:t>
      </w:r>
      <w:r>
        <w:rPr>
          <w:i/>
          <w:spacing w:val="1"/>
        </w:rPr>
        <w:t>ữ</w:t>
      </w:r>
      <w:r>
        <w:rPr>
          <w:i/>
        </w:rPr>
        <w:t>u)</w:t>
      </w:r>
    </w:p>
    <w:p w14:paraId="4235F641" w14:textId="77777777" w:rsidR="00853057" w:rsidRDefault="00000000">
      <w:pPr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bộ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c.</w:t>
      </w:r>
    </w:p>
    <w:p w14:paraId="2B34FD3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ngày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àng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2AE4275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ngày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àng n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ều.</w:t>
      </w:r>
    </w:p>
    <w:p w14:paraId="0DC6ED96" w14:textId="77777777" w:rsidR="00853057" w:rsidRDefault="00000000">
      <w:pPr>
        <w:spacing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40: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 –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3"/>
          <w:sz w:val="28"/>
          <w:szCs w:val="28"/>
        </w:rPr>
        <w:t xml:space="preserve"> </w:t>
      </w:r>
      <w:r>
        <w:rPr>
          <w:b/>
          <w:color w:val="FF0000"/>
          <w:spacing w:val="1"/>
          <w:sz w:val="28"/>
          <w:szCs w:val="28"/>
        </w:rPr>
        <w:t>t</w:t>
      </w:r>
      <w:r>
        <w:rPr>
          <w:b/>
          <w:color w:val="FF0000"/>
          <w:sz w:val="28"/>
          <w:szCs w:val="28"/>
        </w:rPr>
        <w:t>hời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đại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ngày</w:t>
      </w:r>
      <w:r>
        <w:rPr>
          <w:b/>
          <w:color w:val="FF0000"/>
          <w:spacing w:val="-6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nay</w:t>
      </w:r>
      <w:r>
        <w:rPr>
          <w:b/>
          <w:color w:val="FF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ì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hái</w:t>
      </w:r>
    </w:p>
    <w:p w14:paraId="23953BF5" w14:textId="77777777" w:rsidR="00853057" w:rsidRDefault="00000000">
      <w:pPr>
        <w:spacing w:before="3"/>
        <w:ind w:left="101" w:right="6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ẽ và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sâ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ắc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</w:p>
    <w:p w14:paraId="2F29DCC7" w14:textId="77777777" w:rsidR="00853057" w:rsidRDefault="00000000">
      <w:pPr>
        <w:spacing w:line="320" w:lineRule="exact"/>
        <w:ind w:left="101" w:right="8059"/>
        <w:jc w:val="both"/>
        <w:rPr>
          <w:sz w:val="28"/>
          <w:szCs w:val="28"/>
        </w:rPr>
      </w:pP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74078FA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ạo đư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611F50A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ôn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áo.</w:t>
      </w:r>
    </w:p>
    <w:p w14:paraId="09655C0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ị</w:t>
      </w:r>
      <w:r>
        <w:rPr>
          <w:b/>
          <w:sz w:val="28"/>
          <w:szCs w:val="28"/>
        </w:rPr>
        <w:t>.</w:t>
      </w:r>
    </w:p>
    <w:p w14:paraId="10873D3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nghệ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F4489A7" w14:textId="77777777" w:rsidR="00853057" w:rsidRDefault="00000000">
      <w:pPr>
        <w:spacing w:before="3"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41: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xác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khác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73618C4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004E897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FFD14D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ghề ngh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ệp.</w:t>
      </w:r>
    </w:p>
    <w:p w14:paraId="0B1652A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độ.</w:t>
      </w:r>
    </w:p>
    <w:p w14:paraId="726EB0C1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42: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à</w:t>
      </w:r>
    </w:p>
    <w:p w14:paraId="1B7FCA43" w14:textId="77777777" w:rsidR="00853057" w:rsidRDefault="00000000">
      <w:pPr>
        <w:spacing w:before="3"/>
        <w:ind w:left="101" w:right="53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ẫn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 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quá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107F206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780B658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8442418" w14:textId="77777777" w:rsidR="00853057" w:rsidRDefault="00000000">
      <w:pPr>
        <w:spacing w:before="3"/>
        <w:ind w:left="461"/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 xml:space="preserve">ch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6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3"/>
          <w:sz w:val="28"/>
          <w:szCs w:val="28"/>
        </w:rPr>
        <w:t xml:space="preserve"> </w:t>
      </w:r>
      <w:r>
        <w:rPr>
          <w:i/>
          <w:spacing w:val="-2"/>
        </w:rPr>
        <w:t>(</w:t>
      </w:r>
      <w:r>
        <w:rPr>
          <w:i/>
          <w:spacing w:val="1"/>
        </w:rPr>
        <w:t>N</w:t>
      </w:r>
      <w:r>
        <w:rPr>
          <w:i/>
        </w:rPr>
        <w:t>gh</w:t>
      </w:r>
      <w:r>
        <w:rPr>
          <w:i/>
          <w:spacing w:val="-1"/>
        </w:rPr>
        <w:t>ĩ</w:t>
      </w:r>
      <w:r>
        <w:rPr>
          <w:i/>
        </w:rPr>
        <w:t xml:space="preserve">a </w:t>
      </w:r>
      <w:r>
        <w:rPr>
          <w:i/>
          <w:spacing w:val="-1"/>
        </w:rPr>
        <w:t>l</w:t>
      </w:r>
      <w:r>
        <w:rPr>
          <w:i/>
        </w:rPr>
        <w:t>à quan hệ</w:t>
      </w:r>
      <w:r>
        <w:rPr>
          <w:i/>
          <w:spacing w:val="1"/>
        </w:rPr>
        <w:t xml:space="preserve"> </w:t>
      </w:r>
      <w:r>
        <w:rPr>
          <w:i/>
          <w:spacing w:val="2"/>
        </w:rPr>
        <w:t>s</w:t>
      </w:r>
      <w:r>
        <w:rPr>
          <w:i/>
        </w:rPr>
        <w:t xml:space="preserve">ản </w:t>
      </w:r>
      <w:r>
        <w:rPr>
          <w:i/>
          <w:spacing w:val="1"/>
        </w:rPr>
        <w:t>x</w:t>
      </w:r>
      <w:r>
        <w:rPr>
          <w:i/>
        </w:rPr>
        <w:t>uất</w:t>
      </w:r>
      <w:r>
        <w:rPr>
          <w:i/>
          <w:spacing w:val="-1"/>
        </w:rPr>
        <w:t xml:space="preserve"> </w:t>
      </w:r>
      <w:r>
        <w:rPr>
          <w:i/>
        </w:rPr>
        <w:t>phù h</w:t>
      </w:r>
      <w:r>
        <w:rPr>
          <w:i/>
          <w:spacing w:val="-2"/>
        </w:rPr>
        <w:t>ợ</w:t>
      </w:r>
      <w:r>
        <w:rPr>
          <w:i/>
        </w:rPr>
        <w:t xml:space="preserve">p </w:t>
      </w:r>
      <w:r>
        <w:rPr>
          <w:i/>
          <w:spacing w:val="-4"/>
        </w:rPr>
        <w:t>v</w:t>
      </w:r>
      <w:r>
        <w:rPr>
          <w:i/>
          <w:spacing w:val="-2"/>
        </w:rPr>
        <w:t>ớ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t</w:t>
      </w:r>
      <w:r>
        <w:rPr>
          <w:i/>
          <w:spacing w:val="1"/>
        </w:rPr>
        <w:t>r</w:t>
      </w:r>
      <w:r>
        <w:rPr>
          <w:i/>
        </w:rPr>
        <w:t>ì</w:t>
      </w:r>
      <w:r>
        <w:rPr>
          <w:i/>
          <w:spacing w:val="-1"/>
        </w:rPr>
        <w:t>n</w:t>
      </w:r>
      <w:r>
        <w:rPr>
          <w:i/>
        </w:rPr>
        <w:t xml:space="preserve">h độ </w:t>
      </w:r>
      <w:r>
        <w:rPr>
          <w:i/>
          <w:spacing w:val="1"/>
        </w:rPr>
        <w:t>c</w:t>
      </w:r>
      <w:r>
        <w:rPr>
          <w:i/>
        </w:rPr>
        <w:t xml:space="preserve">ủa </w:t>
      </w:r>
      <w:r>
        <w:rPr>
          <w:i/>
          <w:spacing w:val="-1"/>
        </w:rPr>
        <w:t>l</w:t>
      </w:r>
      <w:r>
        <w:rPr>
          <w:i/>
          <w:spacing w:val="1"/>
        </w:rPr>
        <w:t>ự</w:t>
      </w:r>
      <w:r>
        <w:rPr>
          <w:i/>
        </w:rPr>
        <w:t>c</w:t>
      </w:r>
      <w:r>
        <w:rPr>
          <w:i/>
          <w:spacing w:val="1"/>
        </w:rPr>
        <w:t xml:space="preserve"> </w:t>
      </w:r>
      <w:r>
        <w:rPr>
          <w:i/>
          <w:spacing w:val="-1"/>
        </w:rPr>
        <w:t>l</w:t>
      </w:r>
      <w:r>
        <w:rPr>
          <w:i/>
          <w:spacing w:val="1"/>
        </w:rPr>
        <w:t>ư</w:t>
      </w:r>
      <w:r>
        <w:rPr>
          <w:i/>
          <w:spacing w:val="-2"/>
        </w:rPr>
        <w:t>ợ</w:t>
      </w:r>
      <w:r>
        <w:rPr>
          <w:i/>
        </w:rPr>
        <w:t xml:space="preserve">ng </w:t>
      </w:r>
      <w:r>
        <w:rPr>
          <w:i/>
          <w:spacing w:val="2"/>
        </w:rPr>
        <w:t>s</w:t>
      </w:r>
      <w:r>
        <w:rPr>
          <w:i/>
        </w:rPr>
        <w:t xml:space="preserve">ản </w:t>
      </w:r>
      <w:r>
        <w:rPr>
          <w:i/>
          <w:spacing w:val="1"/>
        </w:rPr>
        <w:t>x</w:t>
      </w:r>
      <w:r>
        <w:rPr>
          <w:i/>
        </w:rPr>
        <w:t>uấ</w:t>
      </w:r>
      <w:r>
        <w:rPr>
          <w:i/>
          <w:spacing w:val="-1"/>
        </w:rPr>
        <w:t>t</w:t>
      </w:r>
      <w:r>
        <w:rPr>
          <w:i/>
        </w:rPr>
        <w:t>)</w:t>
      </w:r>
    </w:p>
    <w:p w14:paraId="1929A46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D93FA26" w14:textId="77777777" w:rsidR="00853057" w:rsidRDefault="00000000">
      <w:pPr>
        <w:spacing w:before="3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43: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chố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dùng chỉ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đó,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của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5"/>
          <w:sz w:val="28"/>
          <w:szCs w:val="28"/>
        </w:rPr>
        <w:t>ơ</w:t>
      </w:r>
      <w:r>
        <w:rPr>
          <w:sz w:val="28"/>
          <w:szCs w:val="28"/>
        </w:rPr>
        <w:t>ng 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y d</w:t>
      </w:r>
      <w:r>
        <w:rPr>
          <w:spacing w:val="-7"/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ấy.</w:t>
      </w:r>
    </w:p>
    <w:p w14:paraId="60F066A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u.</w:t>
      </w:r>
    </w:p>
    <w:p w14:paraId="019E452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 qua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2FD0672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phân phối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phẩ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6912FA0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80F7564" w14:textId="77777777" w:rsidR="00853057" w:rsidRDefault="00000000">
      <w:pPr>
        <w:spacing w:before="3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chố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dùng chỉ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đó, 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 độ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y 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y.</w:t>
      </w:r>
    </w:p>
    <w:p w14:paraId="2417430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/l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B72A115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-6"/>
          <w:sz w:val="28"/>
          <w:szCs w:val="28"/>
        </w:rPr>
        <w:t>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rúc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679A780C" w14:textId="77777777" w:rsidR="00853057" w:rsidRDefault="00000000">
      <w:pPr>
        <w:spacing w:before="54"/>
        <w:ind w:left="461" w:right="270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/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t/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2BFC40E6" w14:textId="77777777" w:rsidR="00853057" w:rsidRDefault="00000000">
      <w:pPr>
        <w:spacing w:line="320" w:lineRule="exact"/>
        <w:ind w:left="461" w:right="174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t/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t/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0752778C" w14:textId="77777777" w:rsidR="00853057" w:rsidRDefault="00000000">
      <w:pPr>
        <w:spacing w:before="3"/>
        <w:ind w:left="101" w:right="5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chố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ù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dùng chỉ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đặc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đó,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ột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y d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ên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ấy.</w:t>
      </w:r>
    </w:p>
    <w:p w14:paraId="01C0EDFC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617691E5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động.</w:t>
      </w:r>
    </w:p>
    <w:p w14:paraId="1CC7E4A0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3B9A7DDB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30DB0916" w14:textId="77777777" w:rsidR="00853057" w:rsidRDefault="00000000">
      <w:pPr>
        <w:spacing w:before="8" w:line="320" w:lineRule="exact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46: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chố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r>
        <w:rPr>
          <w:spacing w:val="-4"/>
          <w:sz w:val="28"/>
          <w:szCs w:val="28"/>
        </w:rPr>
        <w:t>…</w:t>
      </w:r>
      <w:r>
        <w:rPr>
          <w:sz w:val="28"/>
          <w:szCs w:val="28"/>
        </w:rPr>
        <w:t>”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đoàn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dụng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DF85241" w14:textId="77777777" w:rsidR="00853057" w:rsidRDefault="00000000">
      <w:pPr>
        <w:spacing w:line="320" w:lineRule="exact"/>
        <w:ind w:left="461" w:right="644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u.</w:t>
      </w:r>
    </w:p>
    <w:p w14:paraId="1A786979" w14:textId="77777777" w:rsidR="00853057" w:rsidRDefault="00000000">
      <w:pPr>
        <w:spacing w:line="320" w:lineRule="exact"/>
        <w:ind w:left="461" w:right="65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187302FA" w14:textId="77777777" w:rsidR="00853057" w:rsidRDefault="00000000">
      <w:pPr>
        <w:spacing w:line="320" w:lineRule="exact"/>
        <w:ind w:left="461" w:right="622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phân phố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F45F742" w14:textId="77777777" w:rsidR="00853057" w:rsidRDefault="00000000">
      <w:pPr>
        <w:spacing w:before="9" w:line="320" w:lineRule="exact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47:</w:t>
      </w:r>
      <w:r>
        <w:rPr>
          <w:spacing w:val="-2"/>
          <w:sz w:val="28"/>
          <w:szCs w:val="28"/>
        </w:rPr>
        <w:t xml:space="preserve">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chố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đoàn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ụ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A2B4891" w14:textId="77777777" w:rsidR="00853057" w:rsidRDefault="00000000">
      <w:pPr>
        <w:spacing w:before="5" w:line="320" w:lineRule="exact"/>
        <w:ind w:left="461" w:right="640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dùng.</w:t>
      </w:r>
    </w:p>
    <w:p w14:paraId="398B8EE2" w14:textId="77777777" w:rsidR="00853057" w:rsidRDefault="00000000">
      <w:pPr>
        <w:ind w:left="101" w:right="157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48: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39F55463" w14:textId="77777777" w:rsidR="00853057" w:rsidRDefault="00000000">
      <w:pPr>
        <w:spacing w:before="3" w:line="320" w:lineRule="exact"/>
        <w:ind w:left="821" w:right="62" w:hanging="36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cứ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nào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ũng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cho 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hệ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àn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3B31D1B" w14:textId="77777777" w:rsidR="00853057" w:rsidRDefault="00000000">
      <w:pPr>
        <w:spacing w:line="320" w:lineRule="exact"/>
        <w:ind w:left="461" w:right="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đội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ngũ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m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cho 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nó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hành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ệ</w:t>
      </w:r>
    </w:p>
    <w:p w14:paraId="59703EB1" w14:textId="77777777" w:rsidR="00853057" w:rsidRDefault="00000000">
      <w:pPr>
        <w:spacing w:line="320" w:lineRule="exact"/>
        <w:ind w:left="82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hống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221FABF" w14:textId="77777777" w:rsidR="00853057" w:rsidRDefault="00000000">
      <w:pPr>
        <w:spacing w:before="9" w:line="320" w:lineRule="exact"/>
        <w:ind w:left="821" w:right="65" w:hanging="360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hỉ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cấp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nắm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yền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>ở 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ệu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ản xuất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chủ yếu</w:t>
      </w:r>
      <w:r>
        <w:rPr>
          <w:b/>
          <w:spacing w:val="1"/>
          <w:sz w:val="28"/>
          <w:szCs w:val="28"/>
        </w:rPr>
        <w:t xml:space="preserve"> m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có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 xml:space="preserve">hể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cho hệ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ởng của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ó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rở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ệ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ởng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rị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o</w:t>
      </w:r>
      <w:r>
        <w:rPr>
          <w:b/>
          <w:spacing w:val="-5"/>
          <w:sz w:val="28"/>
          <w:szCs w:val="28"/>
        </w:rPr>
        <w:t>à</w:t>
      </w:r>
      <w:r>
        <w:rPr>
          <w:b/>
          <w:sz w:val="28"/>
          <w:szCs w:val="28"/>
        </w:rPr>
        <w:t>n 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C9D4130" w14:textId="77777777" w:rsidR="00853057" w:rsidRDefault="00000000">
      <w:pPr>
        <w:spacing w:line="320" w:lineRule="exact"/>
        <w:ind w:left="461" w:right="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đ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ngũ 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hoa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nă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quyền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7DA9313" w14:textId="77777777" w:rsidR="00853057" w:rsidRDefault="00000000">
      <w:pPr>
        <w:spacing w:line="320" w:lineRule="exact"/>
        <w:ind w:left="101" w:right="6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49: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duy</w:t>
      </w:r>
      <w:r>
        <w:rPr>
          <w:b/>
          <w:i/>
          <w:spacing w:val="-10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vật</w:t>
      </w:r>
      <w:r>
        <w:rPr>
          <w:b/>
          <w:i/>
          <w:spacing w:val="-8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â</w:t>
      </w:r>
      <w:r>
        <w:rPr>
          <w:b/>
          <w:i/>
          <w:spacing w:val="5"/>
          <w:sz w:val="28"/>
          <w:szCs w:val="28"/>
        </w:rPr>
        <w:t>̀</w:t>
      </w:r>
      <w:r>
        <w:rPr>
          <w:b/>
          <w:i/>
          <w:sz w:val="28"/>
          <w:szCs w:val="28"/>
        </w:rPr>
        <w:t>m</w:t>
      </w:r>
      <w:r>
        <w:rPr>
          <w:b/>
          <w:i/>
          <w:spacing w:val="-8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1"/>
          <w:sz w:val="28"/>
          <w:szCs w:val="28"/>
        </w:rPr>
        <w:t>ư</w:t>
      </w:r>
      <w:r>
        <w:rPr>
          <w:b/>
          <w:i/>
          <w:sz w:val="28"/>
          <w:szCs w:val="28"/>
        </w:rPr>
        <w:t>ờ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z w:val="28"/>
          <w:szCs w:val="28"/>
        </w:rPr>
        <w:t>g</w:t>
      </w:r>
      <w:r>
        <w:rPr>
          <w:b/>
          <w:i/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</w:p>
    <w:p w14:paraId="07490211" w14:textId="77777777" w:rsidR="00853057" w:rsidRDefault="00000000">
      <w:pPr>
        <w:spacing w:before="3"/>
        <w:ind w:left="101" w:right="611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à?</w:t>
      </w:r>
    </w:p>
    <w:p w14:paraId="16E10891" w14:textId="77777777" w:rsidR="00853057" w:rsidRDefault="00000000">
      <w:pPr>
        <w:spacing w:line="320" w:lineRule="exact"/>
        <w:ind w:left="461" w:right="744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ế.</w:t>
      </w:r>
    </w:p>
    <w:p w14:paraId="5212539A" w14:textId="77777777" w:rsidR="00853057" w:rsidRDefault="00000000">
      <w:pPr>
        <w:spacing w:line="320" w:lineRule="exact"/>
        <w:ind w:left="461" w:right="7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ố.</w:t>
      </w:r>
    </w:p>
    <w:p w14:paraId="241E2C3D" w14:textId="77777777" w:rsidR="00853057" w:rsidRDefault="00000000">
      <w:pPr>
        <w:spacing w:before="3"/>
        <w:ind w:left="461" w:right="631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3493EC37" w14:textId="77777777" w:rsidR="00853057" w:rsidRDefault="00000000">
      <w:pPr>
        <w:spacing w:line="320" w:lineRule="exact"/>
        <w:ind w:left="461" w:right="62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29D9BB78" w14:textId="77777777" w:rsidR="00853057" w:rsidRDefault="00000000">
      <w:pPr>
        <w:spacing w:before="8" w:line="320" w:lineRule="exact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50: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ét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đến cùng</w:t>
      </w:r>
      <w:r>
        <w:rPr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hắng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8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m</w:t>
      </w:r>
      <w:r>
        <w:rPr>
          <w:b/>
          <w:i/>
          <w:spacing w:val="-5"/>
          <w:sz w:val="28"/>
          <w:szCs w:val="28"/>
        </w:rPr>
        <w:t>ộ</w:t>
      </w:r>
      <w:r>
        <w:rPr>
          <w:b/>
          <w:i/>
          <w:sz w:val="28"/>
          <w:szCs w:val="28"/>
        </w:rPr>
        <w:t>t</w:t>
      </w:r>
      <w:r>
        <w:rPr>
          <w:b/>
          <w:i/>
          <w:spacing w:val="7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chế độ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xã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h</w:t>
      </w:r>
      <w:r>
        <w:rPr>
          <w:b/>
          <w:i/>
          <w:spacing w:val="-6"/>
          <w:sz w:val="28"/>
          <w:szCs w:val="28"/>
        </w:rPr>
        <w:t>ộ</w:t>
      </w:r>
      <w:r>
        <w:rPr>
          <w:b/>
          <w:i/>
          <w:sz w:val="28"/>
          <w:szCs w:val="28"/>
        </w:rPr>
        <w:t xml:space="preserve">i </w:t>
      </w:r>
      <w:r>
        <w:rPr>
          <w:b/>
          <w:i/>
          <w:spacing w:val="2"/>
          <w:sz w:val="28"/>
          <w:szCs w:val="28"/>
        </w:rPr>
        <w:t>m</w:t>
      </w:r>
      <w:r>
        <w:rPr>
          <w:b/>
          <w:i/>
          <w:sz w:val="28"/>
          <w:szCs w:val="28"/>
        </w:rPr>
        <w:t>ới</w:t>
      </w:r>
      <w:r>
        <w:rPr>
          <w:b/>
          <w:i/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chủ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20F9BAFE" w14:textId="77777777" w:rsidR="00853057" w:rsidRDefault="00000000">
      <w:pPr>
        <w:spacing w:line="300" w:lineRule="exact"/>
        <w:ind w:left="461" w:right="565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Sư</w:t>
      </w:r>
      <w:r>
        <w:rPr>
          <w:spacing w:val="-3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ạnh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c.</w:t>
      </w:r>
    </w:p>
    <w:p w14:paraId="2787784B" w14:textId="77777777" w:rsidR="00853057" w:rsidRDefault="00000000">
      <w:pPr>
        <w:spacing w:before="3"/>
        <w:ind w:left="461" w:right="566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Sư</w:t>
      </w:r>
      <w:r>
        <w:rPr>
          <w:spacing w:val="-3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ạnh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31E9CCE" w14:textId="77777777" w:rsidR="00853057" w:rsidRDefault="00000000">
      <w:pPr>
        <w:spacing w:line="320" w:lineRule="exact"/>
        <w:ind w:left="461" w:right="5263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ăng suất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18725039" w14:textId="77777777" w:rsidR="00853057" w:rsidRDefault="00000000">
      <w:pPr>
        <w:spacing w:before="3"/>
        <w:ind w:left="461" w:right="3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ệu quả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747C55D3" w14:textId="77777777" w:rsidR="00853057" w:rsidRDefault="00000000">
      <w:pPr>
        <w:spacing w:line="320" w:lineRule="exact"/>
        <w:ind w:left="101" w:right="6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51: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1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7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r>
        <w:rPr>
          <w:spacing w:val="-4"/>
          <w:sz w:val="28"/>
          <w:szCs w:val="28"/>
        </w:rPr>
        <w:t>…</w:t>
      </w:r>
      <w:r>
        <w:rPr>
          <w:sz w:val="28"/>
          <w:szCs w:val="28"/>
        </w:rPr>
        <w:t>”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</w:p>
    <w:p w14:paraId="60F5658E" w14:textId="77777777" w:rsidR="00853057" w:rsidRDefault="00000000">
      <w:pPr>
        <w:spacing w:line="320" w:lineRule="exact"/>
        <w:ind w:left="101" w:right="5439"/>
        <w:jc w:val="both"/>
        <w:rPr>
          <w:sz w:val="28"/>
          <w:szCs w:val="28"/>
        </w:rPr>
      </w:pP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4145D3A0" w14:textId="77777777" w:rsidR="00853057" w:rsidRDefault="00000000">
      <w:pPr>
        <w:spacing w:before="3"/>
        <w:ind w:left="461" w:right="7453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ế.</w:t>
      </w:r>
    </w:p>
    <w:p w14:paraId="2ED46F34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26BADBB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98B82F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282C6A98" w14:textId="77777777" w:rsidR="00853057" w:rsidRDefault="00000000">
      <w:pPr>
        <w:spacing w:before="3" w:line="320" w:lineRule="exact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52: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 động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 xã hội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4B01FE6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cơ bản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68A275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hù.</w:t>
      </w:r>
    </w:p>
    <w:p w14:paraId="1D14E21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êng.</w:t>
      </w:r>
    </w:p>
    <w:p w14:paraId="45336FB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chung.</w:t>
      </w:r>
    </w:p>
    <w:p w14:paraId="61529381" w14:textId="77777777" w:rsidR="00853057" w:rsidRDefault="00000000">
      <w:pPr>
        <w:spacing w:line="320" w:lineRule="exact"/>
        <w:ind w:left="101" w:right="5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53: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Sự phù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5"/>
          <w:sz w:val="28"/>
          <w:szCs w:val="28"/>
        </w:rPr>
        <w:t xml:space="preserve">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đòi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hỏi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ập 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-4"/>
          <w:sz w:val="28"/>
          <w:szCs w:val="28"/>
        </w:rPr>
        <w:t xml:space="preserve"> 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ủ</w:t>
      </w:r>
    </w:p>
    <w:p w14:paraId="37F1A0A5" w14:textId="77777777" w:rsidR="00853057" w:rsidRDefault="00000000">
      <w:pPr>
        <w:spacing w:line="300" w:lineRule="exact"/>
        <w:ind w:left="101" w:right="6770"/>
        <w:jc w:val="both"/>
        <w:rPr>
          <w:sz w:val="28"/>
          <w:szCs w:val="28"/>
        </w:rPr>
      </w:pPr>
      <w:r>
        <w:rPr>
          <w:sz w:val="28"/>
          <w:szCs w:val="28"/>
        </w:rPr>
        <w:t>yếu. Từ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4BAC992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hế độ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377D5F3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hế độ công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u.</w:t>
      </w:r>
    </w:p>
    <w:p w14:paraId="5FBB85B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hế độ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u.</w:t>
      </w:r>
    </w:p>
    <w:p w14:paraId="3805C686" w14:textId="77777777" w:rsidR="00853057" w:rsidRDefault="00000000">
      <w:pPr>
        <w:spacing w:before="3"/>
        <w:ind w:left="101" w:right="7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r>
        <w:rPr>
          <w:spacing w:val="-4"/>
          <w:sz w:val="28"/>
          <w:szCs w:val="28"/>
        </w:rPr>
        <w:t>…</w:t>
      </w:r>
      <w:r>
        <w:rPr>
          <w:sz w:val="28"/>
          <w:szCs w:val="28"/>
        </w:rPr>
        <w:t>”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chúng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 cơ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 đó.</w:t>
      </w:r>
    </w:p>
    <w:p w14:paraId="509DE4FC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ơ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ở hạ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54667D6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7AE49FF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FD8D91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D0DEB0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55: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</w:p>
    <w:p w14:paraId="09FF3070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đó.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DF1DC9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àn d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62A7F3D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ầm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ống.</w:t>
      </w:r>
    </w:p>
    <w:p w14:paraId="6041F29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hố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ị</w:t>
      </w:r>
      <w:r>
        <w:rPr>
          <w:b/>
          <w:sz w:val="28"/>
          <w:szCs w:val="28"/>
        </w:rPr>
        <w:t>.</w:t>
      </w:r>
    </w:p>
    <w:p w14:paraId="5D047E3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56: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1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z w:val="28"/>
          <w:szCs w:val="28"/>
        </w:rPr>
        <w:t>ổng</w:t>
      </w:r>
      <w:r>
        <w:rPr>
          <w:b/>
          <w:i/>
          <w:spacing w:val="1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6"/>
          <w:sz w:val="28"/>
          <w:szCs w:val="28"/>
        </w:rPr>
        <w:t>h</w:t>
      </w:r>
      <w:r>
        <w:rPr>
          <w:b/>
          <w:i/>
          <w:sz w:val="28"/>
          <w:szCs w:val="28"/>
        </w:rPr>
        <w:t>ể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các</w:t>
      </w:r>
      <w:r>
        <w:rPr>
          <w:b/>
          <w:i/>
          <w:spacing w:val="16"/>
          <w:sz w:val="28"/>
          <w:szCs w:val="28"/>
        </w:rPr>
        <w:t xml:space="preserve"> </w:t>
      </w:r>
      <w:r>
        <w:rPr>
          <w:b/>
          <w:i/>
          <w:spacing w:val="-5"/>
          <w:sz w:val="28"/>
          <w:szCs w:val="28"/>
        </w:rPr>
        <w:t>g</w:t>
      </w:r>
      <w:r>
        <w:rPr>
          <w:b/>
          <w:i/>
          <w:spacing w:val="2"/>
          <w:sz w:val="28"/>
          <w:szCs w:val="28"/>
        </w:rPr>
        <w:t>i</w:t>
      </w:r>
      <w:r>
        <w:rPr>
          <w:b/>
          <w:i/>
          <w:sz w:val="28"/>
          <w:szCs w:val="28"/>
        </w:rPr>
        <w:t>ai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cấp</w:t>
      </w:r>
      <w:r>
        <w:rPr>
          <w:b/>
          <w:i/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</w:p>
    <w:p w14:paraId="106C063D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1B38135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514B183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văn hó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.</w:t>
      </w:r>
    </w:p>
    <w:p w14:paraId="48ED02D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cấu xã hội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cấp.</w:t>
      </w:r>
    </w:p>
    <w:p w14:paraId="479304E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6E2F724C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57:</w:t>
      </w:r>
      <w:r>
        <w:rPr>
          <w:spacing w:val="1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r>
        <w:rPr>
          <w:spacing w:val="-4"/>
          <w:sz w:val="28"/>
          <w:szCs w:val="28"/>
        </w:rPr>
        <w:t>…</w:t>
      </w:r>
      <w:r>
        <w:rPr>
          <w:sz w:val="28"/>
          <w:szCs w:val="28"/>
        </w:rPr>
        <w:t>”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</w:p>
    <w:p w14:paraId="2D40B4C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 xml:space="preserve">ạn </w:t>
      </w:r>
      <w:r>
        <w:rPr>
          <w:spacing w:val="3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26646182" w14:textId="77777777" w:rsidR="00853057" w:rsidRDefault="00000000">
      <w:pPr>
        <w:spacing w:before="3"/>
        <w:ind w:left="461" w:right="6337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dân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ộc.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Gi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</w:t>
      </w:r>
      <w:r>
        <w:rPr>
          <w:b/>
          <w:spacing w:val="-5"/>
          <w:sz w:val="28"/>
          <w:szCs w:val="28"/>
        </w:rPr>
        <w:t>p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5"/>
          <w:sz w:val="28"/>
          <w:szCs w:val="28"/>
        </w:rPr>
        <w:t>a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cấp.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ộc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 xml:space="preserve">dân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ộc.</w:t>
      </w:r>
    </w:p>
    <w:p w14:paraId="73FD6D9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58:</w:t>
      </w:r>
      <w:r>
        <w:rPr>
          <w:spacing w:val="-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bao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gồm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5C6186D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 đ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c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247E588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ên, hoa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nh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và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1E17AB0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ơng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24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3"/>
          <w:sz w:val="28"/>
          <w:szCs w:val="28"/>
        </w:rPr>
        <w:t>t</w:t>
      </w:r>
      <w:r>
        <w:rPr>
          <w:b/>
          <w:sz w:val="28"/>
          <w:szCs w:val="28"/>
        </w:rPr>
        <w:t>,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ều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z w:val="28"/>
          <w:szCs w:val="28"/>
        </w:rPr>
        <w:t>hoàn</w:t>
      </w:r>
      <w:r>
        <w:rPr>
          <w:b/>
          <w:spacing w:val="18"/>
          <w:sz w:val="28"/>
          <w:szCs w:val="28"/>
        </w:rPr>
        <w:t xml:space="preserve"> </w:t>
      </w:r>
      <w:r>
        <w:rPr>
          <w:b/>
          <w:sz w:val="28"/>
          <w:szCs w:val="28"/>
        </w:rPr>
        <w:t>cảnh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a</w:t>
      </w:r>
      <w:r>
        <w:rPr>
          <w:b/>
          <w:spacing w:val="2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ý,</w:t>
      </w:r>
    </w:p>
    <w:p w14:paraId="0D0A1AC5" w14:textId="77777777" w:rsidR="00853057" w:rsidRDefault="00000000">
      <w:pPr>
        <w:spacing w:before="3"/>
        <w:ind w:left="780" w:right="7538"/>
        <w:jc w:val="center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>dân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>.</w:t>
      </w:r>
    </w:p>
    <w:p w14:paraId="57B1B382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ần,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.</w:t>
      </w:r>
    </w:p>
    <w:p w14:paraId="5740680E" w14:textId="77777777" w:rsidR="00853057" w:rsidRDefault="00000000">
      <w:pPr>
        <w:spacing w:line="320" w:lineRule="exact"/>
        <w:ind w:left="101" w:right="211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59: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đâ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k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ểu nhà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5CE4B52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phong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ến.</w:t>
      </w:r>
    </w:p>
    <w:p w14:paraId="4D0691B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hà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ớc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nô.</w:t>
      </w:r>
    </w:p>
    <w:p w14:paraId="1011706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ản.</w:t>
      </w:r>
    </w:p>
    <w:p w14:paraId="0810EA9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vô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ản.</w:t>
      </w:r>
    </w:p>
    <w:p w14:paraId="0C057DC7" w14:textId="77777777" w:rsidR="00853057" w:rsidRDefault="00000000">
      <w:pPr>
        <w:spacing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60: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s</w:t>
      </w:r>
      <w:r>
        <w:rPr>
          <w:b/>
          <w:sz w:val="28"/>
          <w:szCs w:val="28"/>
        </w:rPr>
        <w:t>âu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xa</w:t>
      </w:r>
      <w:r>
        <w:rPr>
          <w:b/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</w:p>
    <w:p w14:paraId="49B6EE9E" w14:textId="77777777" w:rsidR="00853057" w:rsidRDefault="00000000">
      <w:pPr>
        <w:spacing w:before="3"/>
        <w:ind w:left="101" w:right="2788"/>
        <w:jc w:val="both"/>
        <w:rPr>
          <w:sz w:val="28"/>
          <w:szCs w:val="28"/>
        </w:rPr>
      </w:pP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do:</w:t>
      </w:r>
    </w:p>
    <w:p w14:paraId="09ED0D8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662BA2C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3102D0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uốn 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đế.</w:t>
      </w:r>
    </w:p>
    <w:p w14:paraId="0E9CD1C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 của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lư</w:t>
      </w:r>
      <w:r>
        <w:rPr>
          <w:b/>
          <w:sz w:val="28"/>
          <w:szCs w:val="28"/>
        </w:rPr>
        <w:t>ợng sản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31292792" w14:textId="77777777" w:rsidR="00853057" w:rsidRDefault="00000000">
      <w:pPr>
        <w:spacing w:before="8" w:line="320" w:lineRule="exact"/>
        <w:ind w:left="101" w:right="7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61: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Sản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2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 dụng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dạng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nhằm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hỏa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ãn nhu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ầu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6"/>
          <w:sz w:val="28"/>
          <w:szCs w:val="28"/>
        </w:rPr>
        <w:t>c</w:t>
      </w:r>
      <w:r>
        <w:rPr>
          <w:sz w:val="28"/>
          <w:szCs w:val="28"/>
        </w:rPr>
        <w:t xml:space="preserve">òn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12DFE92E" w14:textId="77777777" w:rsidR="00853057" w:rsidRDefault="00000000">
      <w:pPr>
        <w:ind w:left="461"/>
        <w:rPr>
          <w:sz w:val="22"/>
          <w:szCs w:val="22"/>
        </w:rPr>
      </w:pPr>
      <w:r>
        <w:rPr>
          <w:i/>
          <w:sz w:val="22"/>
          <w:szCs w:val="22"/>
        </w:rPr>
        <w:t xml:space="preserve">a.  </w:t>
      </w:r>
      <w:r>
        <w:rPr>
          <w:i/>
          <w:spacing w:val="30"/>
          <w:sz w:val="22"/>
          <w:szCs w:val="22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ông cụ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</w:t>
      </w:r>
      <w:r>
        <w:rPr>
          <w:i/>
          <w:spacing w:val="-3"/>
          <w:sz w:val="22"/>
          <w:szCs w:val="22"/>
        </w:rPr>
        <w:t>(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>òn h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ể</w:t>
      </w:r>
      <w:r>
        <w:rPr>
          <w:i/>
          <w:sz w:val="22"/>
          <w:szCs w:val="22"/>
        </w:rPr>
        <w:t xml:space="preserve">u 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 xml:space="preserve">à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 xml:space="preserve">ông </w:t>
      </w:r>
      <w:r>
        <w:rPr>
          <w:i/>
          <w:spacing w:val="2"/>
          <w:sz w:val="22"/>
          <w:szCs w:val="22"/>
        </w:rPr>
        <w:t>c</w:t>
      </w:r>
      <w:r>
        <w:rPr>
          <w:i/>
          <w:sz w:val="22"/>
          <w:szCs w:val="22"/>
        </w:rPr>
        <w:t xml:space="preserve">ụ sản </w:t>
      </w:r>
      <w:r>
        <w:rPr>
          <w:i/>
          <w:spacing w:val="2"/>
          <w:sz w:val="22"/>
          <w:szCs w:val="22"/>
        </w:rPr>
        <w:t>x</w:t>
      </w:r>
      <w:r>
        <w:rPr>
          <w:i/>
          <w:sz w:val="22"/>
          <w:szCs w:val="22"/>
        </w:rPr>
        <w:t>uấ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)</w:t>
      </w:r>
    </w:p>
    <w:p w14:paraId="330134B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50505AB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Sư</w:t>
      </w:r>
      <w:r>
        <w:rPr>
          <w:spacing w:val="-3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ạnh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35B549E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ăng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06E186A1" w14:textId="77777777" w:rsidR="00853057" w:rsidRDefault="00000000">
      <w:pPr>
        <w:spacing w:line="320" w:lineRule="exact"/>
        <w:ind w:left="101" w:right="528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62: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 xml:space="preserve">ao </w:t>
      </w:r>
      <w:r>
        <w:rPr>
          <w:spacing w:val="3"/>
          <w:sz w:val="28"/>
          <w:szCs w:val="28"/>
        </w:rPr>
        <w:t>g</w:t>
      </w:r>
      <w:r>
        <w:rPr>
          <w:sz w:val="28"/>
          <w:szCs w:val="28"/>
        </w:rPr>
        <w:t>ồ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14F6823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FED520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5E70307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1100AE0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ả ba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62215075" w14:textId="77777777" w:rsidR="00853057" w:rsidRDefault="00000000">
      <w:pPr>
        <w:spacing w:line="320" w:lineRule="exact"/>
        <w:ind w:left="101" w:right="60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63: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hệ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ào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ữ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quyết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3318736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 qua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C0FA9D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u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FF3167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phân phối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ph</w:t>
      </w:r>
      <w:r>
        <w:rPr>
          <w:spacing w:val="1"/>
          <w:sz w:val="28"/>
          <w:szCs w:val="28"/>
        </w:rPr>
        <w:t>ẩ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7BB09A28" w14:textId="77777777" w:rsidR="00853057" w:rsidRDefault="00000000">
      <w:pPr>
        <w:spacing w:before="3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64: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‘</w:t>
      </w:r>
      <w:r>
        <w:rPr>
          <w:sz w:val="28"/>
          <w:szCs w:val="28"/>
        </w:rPr>
        <w:t xml:space="preserve">…”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</w:p>
    <w:p w14:paraId="4116D7B5" w14:textId="77777777" w:rsidR="00853057" w:rsidRDefault="00000000">
      <w:pPr>
        <w:spacing w:line="320" w:lineRule="exact"/>
        <w:ind w:left="101" w:right="3483"/>
        <w:jc w:val="both"/>
        <w:rPr>
          <w:sz w:val="28"/>
          <w:szCs w:val="28"/>
        </w:rPr>
      </w:pP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z w:val="28"/>
          <w:szCs w:val="28"/>
        </w:rPr>
        <w:t>i</w:t>
      </w:r>
      <w:r>
        <w:rPr>
          <w:b/>
          <w:spacing w:val="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quá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45E193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48FB14D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635C957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1DDCF2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5606FAB" w14:textId="77777777" w:rsidR="00853057" w:rsidRDefault="00000000">
      <w:pPr>
        <w:spacing w:line="320" w:lineRule="exact"/>
        <w:ind w:left="101" w:right="7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65: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-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Sản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á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dụng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</w:p>
    <w:p w14:paraId="3FA8D9FF" w14:textId="77777777" w:rsidR="00853057" w:rsidRDefault="00000000">
      <w:pPr>
        <w:spacing w:before="8" w:line="320" w:lineRule="exact"/>
        <w:ind w:left="101" w:right="65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v</w:t>
      </w:r>
      <w:r>
        <w:rPr>
          <w:sz w:val="28"/>
          <w:szCs w:val="28"/>
        </w:rPr>
        <w:t>ào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dạng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ằm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ho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ãn nhu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ầu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và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BBFF48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ông cụ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1E15110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2939EFB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Sư</w:t>
      </w:r>
      <w:r>
        <w:rPr>
          <w:spacing w:val="-3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ạnh.</w:t>
      </w:r>
    </w:p>
    <w:p w14:paraId="2EACFFB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ăng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3DDBD678" w14:textId="77777777" w:rsidR="00853057" w:rsidRDefault="00000000">
      <w:pPr>
        <w:spacing w:line="320" w:lineRule="exact"/>
        <w:ind w:left="101" w:right="528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66: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ao gồ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35BF872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0FB07035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hần,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on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7ECD6BF4" w14:textId="77777777" w:rsidR="00853057" w:rsidRDefault="00000000">
      <w:pPr>
        <w:spacing w:before="54"/>
        <w:ind w:left="461" w:right="258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29B37384" w14:textId="77777777" w:rsidR="00853057" w:rsidRDefault="00000000">
      <w:pPr>
        <w:spacing w:line="320" w:lineRule="exact"/>
        <w:ind w:left="461" w:right="951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,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hần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5"/>
          <w:sz w:val="28"/>
          <w:szCs w:val="28"/>
        </w:rPr>
        <w:t>ả</w:t>
      </w:r>
      <w:r>
        <w:rPr>
          <w:b/>
          <w:sz w:val="28"/>
          <w:szCs w:val="28"/>
        </w:rPr>
        <w:t>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ra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64635CCD" w14:textId="77777777" w:rsidR="00853057" w:rsidRDefault="00000000">
      <w:pPr>
        <w:spacing w:before="8" w:line="320" w:lineRule="exact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67: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ền vào chỗ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xuất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7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kết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hợp</w:t>
      </w:r>
      <w:r>
        <w:rPr>
          <w:b/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 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ổi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đô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vật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heo nhu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ầu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2EC1A1C" w14:textId="77777777" w:rsidR="00853057" w:rsidRDefault="00000000">
      <w:pPr>
        <w:spacing w:line="320" w:lineRule="exact"/>
        <w:ind w:left="461" w:right="416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6B284C1" w14:textId="77777777" w:rsidR="00853057" w:rsidRDefault="00000000">
      <w:pPr>
        <w:spacing w:line="320" w:lineRule="exact"/>
        <w:ind w:left="461" w:right="389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499BBF1F" w14:textId="77777777" w:rsidR="00853057" w:rsidRDefault="00000000">
      <w:pPr>
        <w:spacing w:before="3"/>
        <w:ind w:left="461" w:right="490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à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6FFEE63" w14:textId="77777777" w:rsidR="00853057" w:rsidRDefault="00000000">
      <w:pPr>
        <w:spacing w:line="320" w:lineRule="exact"/>
        <w:ind w:left="461" w:right="629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53693BE8" w14:textId="77777777" w:rsidR="00853057" w:rsidRDefault="00000000">
      <w:pPr>
        <w:spacing w:line="320" w:lineRule="exact"/>
        <w:ind w:left="101" w:right="7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68: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bao gồm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l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o động.</w:t>
      </w:r>
    </w:p>
    <w:p w14:paraId="072C1B83" w14:textId="77777777" w:rsidR="00853057" w:rsidRDefault="00000000">
      <w:pPr>
        <w:spacing w:line="300" w:lineRule="exact"/>
        <w:ind w:left="461" w:right="636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4228171A" w14:textId="77777777" w:rsidR="00853057" w:rsidRDefault="00000000">
      <w:pPr>
        <w:spacing w:before="8" w:line="320" w:lineRule="exact"/>
        <w:ind w:left="461" w:right="640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70B2839" w14:textId="77777777" w:rsidR="00853057" w:rsidRDefault="00000000">
      <w:pPr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69: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yếu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 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dùng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ao động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 nh</w:t>
      </w:r>
      <w:r>
        <w:rPr>
          <w:spacing w:val="1"/>
          <w:sz w:val="28"/>
          <w:szCs w:val="28"/>
        </w:rPr>
        <w:t>ằ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chúng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phù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ục đ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dụng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2212DC24" w14:textId="77777777" w:rsidR="00853057" w:rsidRDefault="00000000">
      <w:pPr>
        <w:spacing w:line="300" w:lineRule="exact"/>
        <w:ind w:left="461" w:right="605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89404DA" w14:textId="77777777" w:rsidR="00853057" w:rsidRDefault="00000000">
      <w:pPr>
        <w:spacing w:line="320" w:lineRule="exact"/>
        <w:ind w:left="461" w:right="636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ông cụ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718B0CBD" w14:textId="77777777" w:rsidR="00853057" w:rsidRDefault="00000000">
      <w:pPr>
        <w:spacing w:before="3"/>
        <w:ind w:left="461" w:right="658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</w:t>
      </w:r>
      <w:r>
        <w:rPr>
          <w:spacing w:val="2"/>
          <w:sz w:val="28"/>
          <w:szCs w:val="28"/>
        </w:rPr>
        <w:t>g</w:t>
      </w:r>
      <w:r>
        <w:rPr>
          <w:sz w:val="28"/>
          <w:szCs w:val="28"/>
        </w:rPr>
        <w:t>.</w:t>
      </w:r>
    </w:p>
    <w:p w14:paraId="7E749DED" w14:textId="77777777" w:rsidR="00853057" w:rsidRDefault="00000000">
      <w:pPr>
        <w:spacing w:line="320" w:lineRule="exact"/>
        <w:ind w:left="461" w:right="57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 đúng.</w:t>
      </w:r>
    </w:p>
    <w:p w14:paraId="5ADB8342" w14:textId="77777777" w:rsidR="00853057" w:rsidRDefault="00000000">
      <w:pPr>
        <w:spacing w:line="320" w:lineRule="exact"/>
        <w:ind w:left="101" w:right="7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70: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</w:p>
    <w:p w14:paraId="3247660D" w14:textId="77777777" w:rsidR="00853057" w:rsidRDefault="00000000">
      <w:pPr>
        <w:spacing w:before="3"/>
        <w:ind w:left="101" w:right="61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dụng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1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c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vào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nhằm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chúng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ể</w:t>
      </w:r>
    </w:p>
    <w:p w14:paraId="7822C9D9" w14:textId="77777777" w:rsidR="00853057" w:rsidRDefault="00000000">
      <w:pPr>
        <w:spacing w:line="320" w:lineRule="exact"/>
        <w:ind w:left="101" w:right="244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ạo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phục vụ nhu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ầu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on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9A694D2" w14:textId="77777777" w:rsidR="00853057" w:rsidRDefault="00000000">
      <w:pPr>
        <w:spacing w:before="9" w:line="320" w:lineRule="exact"/>
        <w:ind w:left="461" w:right="627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ông cụ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6A83A65" w14:textId="77777777" w:rsidR="00853057" w:rsidRDefault="00000000">
      <w:pPr>
        <w:spacing w:line="320" w:lineRule="exact"/>
        <w:ind w:left="461" w:right="587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6ED50310" w14:textId="77777777" w:rsidR="00853057" w:rsidRDefault="00000000">
      <w:pPr>
        <w:spacing w:line="320" w:lineRule="exact"/>
        <w:ind w:left="101" w:right="7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71:</w:t>
      </w:r>
      <w:r>
        <w:rPr>
          <w:spacing w:val="-2"/>
          <w:sz w:val="28"/>
          <w:szCs w:val="28"/>
        </w:rPr>
        <w:t xml:space="preserve">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chố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</w:t>
      </w:r>
    </w:p>
    <w:p w14:paraId="7CE37CDD" w14:textId="77777777" w:rsidR="00853057" w:rsidRDefault="00000000">
      <w:pPr>
        <w:spacing w:before="3"/>
        <w:ind w:left="101" w:right="3364"/>
        <w:jc w:val="both"/>
        <w:rPr>
          <w:sz w:val="28"/>
          <w:szCs w:val="28"/>
        </w:rPr>
      </w:pPr>
      <w:r>
        <w:rPr>
          <w:sz w:val="28"/>
          <w:szCs w:val="28"/>
        </w:rPr>
        <w:t>nhân ho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dụng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3E3A1476" w14:textId="77777777" w:rsidR="00853057" w:rsidRDefault="00000000">
      <w:pPr>
        <w:spacing w:line="320" w:lineRule="exact"/>
        <w:ind w:left="461" w:right="658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động.</w:t>
      </w:r>
    </w:p>
    <w:p w14:paraId="552FB52E" w14:textId="77777777" w:rsidR="00853057" w:rsidRDefault="00000000">
      <w:pPr>
        <w:spacing w:line="320" w:lineRule="exact"/>
        <w:ind w:left="461" w:right="6413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2467609" w14:textId="77777777" w:rsidR="00853057" w:rsidRDefault="00000000">
      <w:pPr>
        <w:spacing w:before="3"/>
        <w:ind w:left="461" w:right="644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42B0653" w14:textId="77777777" w:rsidR="00853057" w:rsidRDefault="00000000">
      <w:pPr>
        <w:spacing w:line="320" w:lineRule="exact"/>
        <w:ind w:left="461" w:right="71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019E4379" w14:textId="77777777" w:rsidR="00853057" w:rsidRDefault="00000000">
      <w:pPr>
        <w:spacing w:before="3"/>
        <w:ind w:left="101" w:right="6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72: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“</w:t>
      </w:r>
      <w:r>
        <w:rPr>
          <w:sz w:val="28"/>
          <w:szCs w:val="28"/>
        </w:rPr>
        <w:t>…”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</w:p>
    <w:p w14:paraId="2F8F179B" w14:textId="77777777" w:rsidR="00853057" w:rsidRDefault="00000000">
      <w:pPr>
        <w:spacing w:line="320" w:lineRule="exact"/>
        <w:ind w:left="101" w:right="4700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F8953F4" w14:textId="77777777" w:rsidR="00853057" w:rsidRDefault="00000000">
      <w:pPr>
        <w:spacing w:line="320" w:lineRule="exact"/>
        <w:ind w:left="461" w:right="563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26670EC" w14:textId="77777777" w:rsidR="00853057" w:rsidRDefault="00000000">
      <w:pPr>
        <w:spacing w:before="3"/>
        <w:ind w:left="461" w:right="5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hệ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 vật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dùng.</w:t>
      </w:r>
    </w:p>
    <w:p w14:paraId="5F06F58C" w14:textId="77777777" w:rsidR="00853057" w:rsidRDefault="00000000">
      <w:pPr>
        <w:spacing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73: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</w:p>
    <w:p w14:paraId="2906DBFE" w14:textId="77777777" w:rsidR="00853057" w:rsidRDefault="00000000">
      <w:pPr>
        <w:spacing w:line="320" w:lineRule="exact"/>
        <w:ind w:left="101" w:right="5627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07327AD7" w14:textId="77777777" w:rsidR="00853057" w:rsidRDefault="00000000">
      <w:pPr>
        <w:spacing w:before="3"/>
        <w:ind w:left="461" w:right="371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quy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phô</w:t>
      </w:r>
      <w:r>
        <w:rPr>
          <w:spacing w:val="-5"/>
          <w:sz w:val="28"/>
          <w:szCs w:val="28"/>
        </w:rPr>
        <w:t>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69F3C3C" w14:textId="77777777" w:rsidR="00853057" w:rsidRDefault="00000000">
      <w:pPr>
        <w:spacing w:before="59" w:line="320" w:lineRule="exact"/>
        <w:ind w:left="821" w:right="66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oại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eo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ục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 đã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ẵn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15D69122" w14:textId="77777777" w:rsidR="00853057" w:rsidRDefault="00000000">
      <w:pPr>
        <w:spacing w:line="320" w:lineRule="exact"/>
        <w:ind w:left="461" w:right="156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không có v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gì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q</w:t>
      </w:r>
      <w:r>
        <w:rPr>
          <w:sz w:val="28"/>
          <w:szCs w:val="28"/>
        </w:rPr>
        <w:t xml:space="preserve">uá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.</w:t>
      </w:r>
    </w:p>
    <w:p w14:paraId="638A75D4" w14:textId="77777777" w:rsidR="00853057" w:rsidRDefault="00000000">
      <w:pPr>
        <w:tabs>
          <w:tab w:val="left" w:pos="820"/>
        </w:tabs>
        <w:spacing w:before="3" w:line="320" w:lineRule="exact"/>
        <w:ind w:left="821" w:right="70" w:hanging="360"/>
        <w:rPr>
          <w:sz w:val="18"/>
          <w:szCs w:val="18"/>
        </w:rPr>
      </w:pPr>
      <w:r>
        <w:rPr>
          <w:b/>
          <w:i/>
          <w:sz w:val="18"/>
          <w:szCs w:val="18"/>
        </w:rPr>
        <w:t>d.</w:t>
      </w:r>
      <w:r>
        <w:rPr>
          <w:b/>
          <w:i/>
          <w:sz w:val="18"/>
          <w:szCs w:val="18"/>
        </w:rPr>
        <w:tab/>
      </w:r>
      <w:r>
        <w:rPr>
          <w:b/>
          <w:sz w:val="28"/>
          <w:szCs w:val="28"/>
        </w:rPr>
        <w:t>Sự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4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ch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ử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oại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ơ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b</w:t>
      </w:r>
      <w:r>
        <w:rPr>
          <w:b/>
          <w:sz w:val="28"/>
          <w:szCs w:val="28"/>
        </w:rPr>
        <w:t>ản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u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5"/>
          <w:sz w:val="28"/>
          <w:szCs w:val="28"/>
        </w:rPr>
        <w:t>́</w:t>
      </w:r>
      <w:r>
        <w:rPr>
          <w:b/>
          <w:sz w:val="28"/>
          <w:szCs w:val="28"/>
        </w:rPr>
        <w:t>c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các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n</w:t>
      </w:r>
      <w:r>
        <w:rPr>
          <w:b/>
          <w:sz w:val="28"/>
          <w:szCs w:val="28"/>
        </w:rPr>
        <w:t xml:space="preserve">. </w:t>
      </w:r>
      <w:r>
        <w:rPr>
          <w:b/>
          <w:i/>
          <w:sz w:val="18"/>
          <w:szCs w:val="18"/>
        </w:rPr>
        <w:t>(Quy luật k</w:t>
      </w:r>
      <w:r>
        <w:rPr>
          <w:b/>
          <w:i/>
          <w:spacing w:val="-1"/>
          <w:sz w:val="18"/>
          <w:szCs w:val="18"/>
        </w:rPr>
        <w:t>h</w:t>
      </w:r>
      <w:r>
        <w:rPr>
          <w:b/>
          <w:i/>
          <w:sz w:val="18"/>
          <w:szCs w:val="18"/>
        </w:rPr>
        <w:t>ách quan</w:t>
      </w:r>
      <w:r>
        <w:rPr>
          <w:b/>
          <w:i/>
          <w:spacing w:val="1"/>
          <w:sz w:val="18"/>
          <w:szCs w:val="18"/>
        </w:rPr>
        <w:t xml:space="preserve"> </w:t>
      </w:r>
      <w:r>
        <w:rPr>
          <w:b/>
          <w:i/>
          <w:sz w:val="18"/>
          <w:szCs w:val="18"/>
        </w:rPr>
        <w:t>hiểu là QHSX phù h</w:t>
      </w:r>
      <w:r>
        <w:rPr>
          <w:b/>
          <w:i/>
          <w:spacing w:val="-1"/>
          <w:sz w:val="18"/>
          <w:szCs w:val="18"/>
        </w:rPr>
        <w:t>ợ</w:t>
      </w:r>
      <w:r>
        <w:rPr>
          <w:b/>
          <w:i/>
          <w:sz w:val="18"/>
          <w:szCs w:val="18"/>
        </w:rPr>
        <w:t>p trình độ phát triển của LLSX)</w:t>
      </w:r>
    </w:p>
    <w:p w14:paraId="51D733DC" w14:textId="77777777" w:rsidR="00853057" w:rsidRDefault="00000000">
      <w:pPr>
        <w:spacing w:before="5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74: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ầ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 chỉ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nguyên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duy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ự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đ</w:t>
      </w:r>
      <w:r>
        <w:rPr>
          <w:b/>
          <w:spacing w:val="-1"/>
          <w:sz w:val="28"/>
          <w:szCs w:val="28"/>
        </w:rPr>
        <w:t>ú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ay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vì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ao?</w:t>
      </w:r>
    </w:p>
    <w:p w14:paraId="47ED63B3" w14:textId="77777777" w:rsidR="00853057" w:rsidRDefault="00000000">
      <w:pPr>
        <w:spacing w:line="320" w:lineRule="exact"/>
        <w:ind w:left="461" w:right="31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úng,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như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như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đó.</w:t>
      </w:r>
    </w:p>
    <w:p w14:paraId="7916AFA0" w14:textId="77777777" w:rsidR="00853057" w:rsidRDefault="00000000">
      <w:pPr>
        <w:spacing w:line="320" w:lineRule="exact"/>
        <w:ind w:left="461" w:right="23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Sa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 vì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 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765C9903" w14:textId="77777777" w:rsidR="00853057" w:rsidRDefault="00000000">
      <w:pPr>
        <w:spacing w:line="320" w:lineRule="exact"/>
        <w:ind w:left="461" w:right="7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úng,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vì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2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cũng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</w:p>
    <w:p w14:paraId="59670D16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heo.</w:t>
      </w:r>
    </w:p>
    <w:p w14:paraId="616DEEB7" w14:textId="77777777" w:rsidR="00853057" w:rsidRDefault="00000000">
      <w:pPr>
        <w:spacing w:line="320" w:lineRule="exact"/>
        <w:ind w:left="461" w:right="7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Sa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,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cho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dù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cơ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hạ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4"/>
          <w:sz w:val="28"/>
          <w:szCs w:val="28"/>
        </w:rPr>
        <w:t>i</w:t>
      </w:r>
      <w:r>
        <w:rPr>
          <w:b/>
          <w:sz w:val="28"/>
          <w:szCs w:val="28"/>
        </w:rPr>
        <w:t>ến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rúc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ng</w:t>
      </w:r>
      <w:r>
        <w:rPr>
          <w:b/>
          <w:spacing w:val="-6"/>
          <w:sz w:val="28"/>
          <w:szCs w:val="28"/>
        </w:rPr>
        <w:t xml:space="preserve"> k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ến</w:t>
      </w:r>
    </w:p>
    <w:p w14:paraId="516BC7A2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rúc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 có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độc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ập </w:t>
      </w:r>
      <w:r>
        <w:rPr>
          <w:b/>
          <w:spacing w:val="-4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ối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của nó.</w:t>
      </w:r>
    </w:p>
    <w:p w14:paraId="2ED673E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75: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huẫn đô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kháng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ấp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do:</w:t>
      </w:r>
    </w:p>
    <w:p w14:paraId="742A68BE" w14:textId="77777777" w:rsidR="00853057" w:rsidRDefault="00000000">
      <w:pPr>
        <w:spacing w:line="320" w:lineRule="exact"/>
        <w:ind w:left="461" w:right="450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nhau về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ống.</w:t>
      </w:r>
    </w:p>
    <w:p w14:paraId="1A0147D2" w14:textId="77777777" w:rsidR="00853057" w:rsidRDefault="00000000">
      <w:pPr>
        <w:spacing w:before="3"/>
        <w:ind w:left="461" w:right="406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 xml:space="preserve">ập về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5"/>
          <w:sz w:val="28"/>
          <w:szCs w:val="28"/>
        </w:rPr>
        <w:t>ợ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í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ợi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ch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ế.</w:t>
      </w:r>
    </w:p>
    <w:p w14:paraId="3E2D1470" w14:textId="77777777" w:rsidR="00853057" w:rsidRDefault="00000000">
      <w:pPr>
        <w:spacing w:line="320" w:lineRule="exact"/>
        <w:ind w:left="461" w:right="462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nhau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àu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nghèo.</w:t>
      </w:r>
    </w:p>
    <w:p w14:paraId="6275DBA9" w14:textId="77777777" w:rsidR="00853057" w:rsidRDefault="00000000">
      <w:pPr>
        <w:spacing w:before="3"/>
        <w:ind w:left="461" w:right="488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nhau về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 nhập.</w:t>
      </w:r>
    </w:p>
    <w:p w14:paraId="5E78CD77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76: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nắm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ữ</w:t>
      </w:r>
      <w:r>
        <w:rPr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yền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>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ớc</w:t>
      </w:r>
      <w:r>
        <w:rPr>
          <w:b/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à</w:t>
      </w:r>
    </w:p>
    <w:p w14:paraId="5B6F3DB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nà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?</w:t>
      </w:r>
    </w:p>
    <w:p w14:paraId="559FC6D6" w14:textId="77777777" w:rsidR="00853057" w:rsidRDefault="00000000">
      <w:pPr>
        <w:spacing w:before="3"/>
        <w:ind w:left="461" w:right="516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ạng nh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D9BD768" w14:textId="77777777" w:rsidR="00853057" w:rsidRDefault="00000000">
      <w:pPr>
        <w:spacing w:line="320" w:lineRule="exact"/>
        <w:ind w:left="461" w:right="2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ý chí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ấp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EA39E8E" w14:textId="77777777" w:rsidR="00853057" w:rsidRDefault="00000000">
      <w:pPr>
        <w:spacing w:line="320" w:lineRule="exact"/>
        <w:ind w:left="461" w:right="331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ắm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ữ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chủ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606651C" w14:textId="77777777" w:rsidR="00853057" w:rsidRDefault="00000000">
      <w:pPr>
        <w:spacing w:before="3"/>
        <w:ind w:left="461" w:right="3130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ắm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ữ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yếu của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E61AD8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77: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</w:p>
    <w:p w14:paraId="7449E88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1"/>
          <w:sz w:val="28"/>
          <w:szCs w:val="28"/>
        </w:rPr>
        <w:t>cá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dụng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"/>
          <w:sz w:val="28"/>
          <w:szCs w:val="28"/>
        </w:rPr>
        <w:t xml:space="preserve"> 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26A8BDC" w14:textId="77777777" w:rsidR="00853057" w:rsidRDefault="00000000">
      <w:pPr>
        <w:spacing w:line="320" w:lineRule="exact"/>
        <w:ind w:left="461" w:right="643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ập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oàn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C846AD6" w14:textId="77777777" w:rsidR="00853057" w:rsidRDefault="00000000">
      <w:pPr>
        <w:spacing w:line="320" w:lineRule="exact"/>
        <w:ind w:left="461" w:right="65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5F036D81" w14:textId="77777777" w:rsidR="00853057" w:rsidRDefault="00000000">
      <w:pPr>
        <w:spacing w:before="3"/>
        <w:ind w:left="461" w:right="6921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hóm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18CDEE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âu 78: 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 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ấu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nhân </w:t>
      </w:r>
      <w:r>
        <w:rPr>
          <w:spacing w:val="3"/>
          <w:sz w:val="28"/>
          <w:szCs w:val="28"/>
        </w:rPr>
        <w:t>l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4512DF9" w14:textId="77777777" w:rsidR="00853057" w:rsidRDefault="00000000">
      <w:pPr>
        <w:spacing w:before="3"/>
        <w:ind w:left="461" w:right="349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động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ễn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95D774F" w14:textId="77777777" w:rsidR="00853057" w:rsidRDefault="00000000">
      <w:pPr>
        <w:spacing w:before="4" w:line="320" w:lineRule="exact"/>
        <w:ind w:left="821" w:right="69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lự</w:t>
      </w:r>
      <w:r>
        <w:rPr>
          <w:b/>
          <w:sz w:val="28"/>
          <w:szCs w:val="28"/>
        </w:rPr>
        <w:t>c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rọng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của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ộ</w:t>
      </w:r>
      <w:r>
        <w:rPr>
          <w:b/>
          <w:sz w:val="28"/>
          <w:szCs w:val="28"/>
        </w:rPr>
        <w:t>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rong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z w:val="28"/>
          <w:szCs w:val="28"/>
        </w:rPr>
        <w:t>xã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-6"/>
          <w:sz w:val="28"/>
          <w:szCs w:val="28"/>
        </w:rPr>
        <w:t>ộ</w:t>
      </w:r>
      <w:r>
        <w:rPr>
          <w:b/>
          <w:sz w:val="28"/>
          <w:szCs w:val="28"/>
        </w:rPr>
        <w:t>i có g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cấp.</w:t>
      </w:r>
    </w:p>
    <w:p w14:paraId="01B6E0FA" w14:textId="77777777" w:rsidR="00853057" w:rsidRDefault="00000000">
      <w:pPr>
        <w:spacing w:line="320" w:lineRule="exact"/>
        <w:ind w:left="461" w:right="247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hay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hấp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đến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ao.</w:t>
      </w:r>
    </w:p>
    <w:p w14:paraId="5FE1910A" w14:textId="77777777" w:rsidR="00853057" w:rsidRDefault="00000000">
      <w:pPr>
        <w:spacing w:line="320" w:lineRule="exact"/>
        <w:ind w:left="461" w:right="37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đổ 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6B860BA4" w14:textId="77777777" w:rsidR="00853057" w:rsidRDefault="00000000">
      <w:pPr>
        <w:spacing w:before="8" w:line="320" w:lineRule="exact"/>
        <w:ind w:left="101" w:right="63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79:</w:t>
      </w:r>
      <w:r>
        <w:rPr>
          <w:spacing w:val="5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đoàn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dụng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0798FB6" w14:textId="77777777" w:rsidR="00853057" w:rsidRDefault="00000000">
      <w:pPr>
        <w:spacing w:line="300" w:lineRule="exact"/>
        <w:ind w:left="461" w:right="644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hoa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28AF9C8" w14:textId="77777777" w:rsidR="00853057" w:rsidRDefault="00000000">
      <w:pPr>
        <w:spacing w:before="3"/>
        <w:ind w:left="461" w:right="640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89D3E21" w14:textId="77777777" w:rsidR="00853057" w:rsidRDefault="00000000">
      <w:pPr>
        <w:spacing w:line="320" w:lineRule="exact"/>
        <w:ind w:left="461" w:right="641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dùng.</w:t>
      </w:r>
    </w:p>
    <w:p w14:paraId="536554F9" w14:textId="77777777" w:rsidR="00853057" w:rsidRDefault="00000000">
      <w:pPr>
        <w:spacing w:before="8" w:line="320" w:lineRule="exact"/>
        <w:ind w:left="46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80:</w:t>
      </w:r>
      <w:r>
        <w:rPr>
          <w:spacing w:val="-2"/>
          <w:sz w:val="28"/>
          <w:szCs w:val="28"/>
        </w:rPr>
        <w:t xml:space="preserve"> C</w:t>
      </w:r>
      <w:r>
        <w:rPr>
          <w:sz w:val="28"/>
          <w:szCs w:val="28"/>
        </w:rPr>
        <w:t>hỉ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nắm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quyền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ệu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nó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oàn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Đư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>?(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đúng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)</w:t>
      </w:r>
    </w:p>
    <w:p w14:paraId="7179BE41" w14:textId="77777777" w:rsidR="00853057" w:rsidRDefault="00000000">
      <w:pPr>
        <w:spacing w:line="320" w:lineRule="exact"/>
        <w:ind w:left="461" w:right="6643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684AFBC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B569D5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X</w:t>
      </w:r>
      <w:r>
        <w:rPr>
          <w:b/>
          <w:sz w:val="28"/>
          <w:szCs w:val="28"/>
        </w:rPr>
        <w:t>ã hội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có g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-5"/>
          <w:sz w:val="28"/>
          <w:szCs w:val="28"/>
        </w:rPr>
        <w:t>a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cấp.</w:t>
      </w:r>
    </w:p>
    <w:p w14:paraId="14DE9E26" w14:textId="77777777" w:rsidR="00853057" w:rsidRDefault="00000000">
      <w:pPr>
        <w:spacing w:before="8" w:line="320" w:lineRule="exact"/>
        <w:ind w:left="101" w:right="5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81:</w:t>
      </w:r>
      <w:r>
        <w:rPr>
          <w:spacing w:val="-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quyê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3B65CA3B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Sản xuất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hần.</w:t>
      </w:r>
    </w:p>
    <w:p w14:paraId="4B0C1CA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ế.</w:t>
      </w:r>
    </w:p>
    <w:p w14:paraId="2AB385F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ố.</w:t>
      </w:r>
    </w:p>
    <w:p w14:paraId="4426112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036D7551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82: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-3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v</w:t>
      </w:r>
      <w:r>
        <w:rPr>
          <w:sz w:val="28"/>
          <w:szCs w:val="28"/>
        </w:rPr>
        <w:t>ật</w:t>
      </w:r>
      <w:r>
        <w:rPr>
          <w:spacing w:val="-3"/>
          <w:sz w:val="28"/>
          <w:szCs w:val="28"/>
        </w:rPr>
        <w:t xml:space="preserve"> 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-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ăng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uất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</w:p>
    <w:p w14:paraId="193A5DF9" w14:textId="77777777" w:rsidR="00853057" w:rsidRDefault="00000000">
      <w:pPr>
        <w:spacing w:line="300" w:lineRule="exact"/>
        <w:ind w:left="101"/>
        <w:rPr>
          <w:sz w:val="28"/>
          <w:szCs w:val="28"/>
        </w:rPr>
      </w:pPr>
      <w:r>
        <w:rPr>
          <w:spacing w:val="2"/>
          <w:position w:val="-1"/>
          <w:sz w:val="28"/>
          <w:szCs w:val="28"/>
        </w:rPr>
        <w:t>l</w:t>
      </w:r>
      <w:r>
        <w:rPr>
          <w:position w:val="-1"/>
          <w:sz w:val="28"/>
          <w:szCs w:val="28"/>
        </w:rPr>
        <w:t>à:</w:t>
      </w:r>
    </w:p>
    <w:p w14:paraId="6F33E01D" w14:textId="77777777" w:rsidR="00853057" w:rsidRDefault="00000000">
      <w:pPr>
        <w:spacing w:before="9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hắ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ợi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của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 xml:space="preserve">hế độ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ớ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4299D6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nòng cốt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 cho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hắng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 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3B87CBB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 quyết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ắng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39DE7EA" w14:textId="77777777" w:rsidR="00853057" w:rsidRDefault="00000000">
      <w:pPr>
        <w:spacing w:before="3" w:line="320" w:lineRule="exact"/>
        <w:ind w:left="101" w:right="66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83: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ẳng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cộng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đồng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ổn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3"/>
          <w:sz w:val="28"/>
          <w:szCs w:val="28"/>
        </w:rPr>
        <w:t>̣</w:t>
      </w:r>
      <w:r>
        <w:rPr>
          <w:sz w:val="28"/>
          <w:szCs w:val="28"/>
        </w:rPr>
        <w:t>c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>ch</w:t>
      </w:r>
      <w:r>
        <w:rPr>
          <w:spacing w:val="-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ãnh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hổ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ệ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</w:t>
      </w:r>
    </w:p>
    <w:p w14:paraId="3BD6F910" w14:textId="77777777" w:rsidR="00853057" w:rsidRDefault="00000000">
      <w:pPr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ế, ngôn ngữ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nền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ăn hó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.</w:t>
      </w:r>
    </w:p>
    <w:p w14:paraId="411DBAB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ân </w:t>
      </w:r>
      <w:r>
        <w:rPr>
          <w:b/>
          <w:spacing w:val="1"/>
          <w:sz w:val="28"/>
          <w:szCs w:val="28"/>
        </w:rPr>
        <w:t>tộc</w:t>
      </w:r>
      <w:r>
        <w:rPr>
          <w:b/>
          <w:sz w:val="28"/>
          <w:szCs w:val="28"/>
        </w:rPr>
        <w:t>.</w:t>
      </w:r>
    </w:p>
    <w:p w14:paraId="2C9111D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ộ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5467302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ộ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ộc.</w:t>
      </w:r>
    </w:p>
    <w:p w14:paraId="15AE9B4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uốc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a.</w:t>
      </w:r>
    </w:p>
    <w:p w14:paraId="668820ED" w14:textId="77777777" w:rsidR="00853057" w:rsidRDefault="00000000">
      <w:pPr>
        <w:spacing w:before="9" w:line="320" w:lineRule="exact"/>
        <w:ind w:left="101" w:right="6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84: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p</w:t>
      </w:r>
      <w:r>
        <w:rPr>
          <w:sz w:val="28"/>
          <w:szCs w:val="28"/>
        </w:rPr>
        <w:t>hân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có nguồn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gốc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ếp </w:t>
      </w:r>
      <w:r>
        <w:rPr>
          <w:spacing w:val="3"/>
          <w:sz w:val="28"/>
          <w:szCs w:val="28"/>
        </w:rPr>
        <w:t>t</w:t>
      </w:r>
      <w:r>
        <w:rPr>
          <w:spacing w:val="-7"/>
          <w:sz w:val="28"/>
          <w:szCs w:val="28"/>
        </w:rPr>
        <w:t>ừ</w:t>
      </w:r>
      <w:r>
        <w:rPr>
          <w:sz w:val="28"/>
          <w:szCs w:val="28"/>
        </w:rPr>
        <w:t>:</w:t>
      </w:r>
    </w:p>
    <w:p w14:paraId="0F64030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hế độ ch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 xml:space="preserve">u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về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ản </w:t>
      </w:r>
      <w:r>
        <w:rPr>
          <w:b/>
          <w:spacing w:val="-6"/>
          <w:sz w:val="28"/>
          <w:szCs w:val="28"/>
        </w:rPr>
        <w:t>x</w:t>
      </w:r>
      <w:r>
        <w:rPr>
          <w:b/>
          <w:sz w:val="28"/>
          <w:szCs w:val="28"/>
        </w:rPr>
        <w:t>uấ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AD5291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anh.</w:t>
      </w:r>
    </w:p>
    <w:p w14:paraId="2E953EE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 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ập.</w:t>
      </w:r>
    </w:p>
    <w:p w14:paraId="2E99FF1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uệ.</w:t>
      </w:r>
    </w:p>
    <w:p w14:paraId="64DB64BA" w14:textId="77777777" w:rsidR="00853057" w:rsidRDefault="00000000">
      <w:pPr>
        <w:spacing w:before="3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85: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còn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đoàn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2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ổ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và 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ân công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FB411D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u.</w:t>
      </w:r>
    </w:p>
    <w:p w14:paraId="4A1CDF3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phân phố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0AB00D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hệ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ổ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c quản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ý.</w:t>
      </w:r>
    </w:p>
    <w:p w14:paraId="4B4D029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86: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</w:p>
    <w:p w14:paraId="646A2330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ân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ối</w:t>
      </w:r>
      <w:r>
        <w:rPr>
          <w:b/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</w:p>
    <w:p w14:paraId="56D4E6B1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ập đoa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40A2F09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hệ về phân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ẩm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5F5887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 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 qua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7781C18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phân phố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7EA58FF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heo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uy vật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gi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0464F95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a đời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cùng sự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xuất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 của con 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30BE5C1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phẩm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huẫn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kháng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</w:p>
    <w:p w14:paraId="11E0B8C1" w14:textId="77777777" w:rsidR="00853057" w:rsidRDefault="00000000">
      <w:pPr>
        <w:spacing w:before="3"/>
        <w:ind w:left="780" w:right="6345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ều hòa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c.</w:t>
      </w:r>
    </w:p>
    <w:p w14:paraId="751C6D0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đoạn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E8F5FC3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xã 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có đô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kháng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3D599AED" w14:textId="77777777" w:rsidR="00853057" w:rsidRDefault="00000000">
      <w:pPr>
        <w:spacing w:before="54"/>
        <w:ind w:left="101" w:right="6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88: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8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ổng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hợp ca</w:t>
      </w:r>
      <w:r>
        <w:rPr>
          <w:b/>
          <w:spacing w:val="-4"/>
          <w:sz w:val="28"/>
          <w:szCs w:val="28"/>
        </w:rPr>
        <w:t>́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yếu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ố</w:t>
      </w:r>
      <w:r>
        <w:rPr>
          <w:b/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“..”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ạo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hành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con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1993CD5" w14:textId="77777777" w:rsidR="00853057" w:rsidRDefault="00000000">
      <w:pPr>
        <w:spacing w:line="300" w:lineRule="exact"/>
        <w:ind w:left="461" w:right="458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 xml:space="preserve">công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ụ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đông.</w:t>
      </w:r>
    </w:p>
    <w:p w14:paraId="5EBF7CD6" w14:textId="77777777" w:rsidR="00853057" w:rsidRDefault="00000000">
      <w:pPr>
        <w:spacing w:line="320" w:lineRule="exact"/>
        <w:ind w:left="461" w:right="6153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hầ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73250630" w14:textId="77777777" w:rsidR="00853057" w:rsidRDefault="00000000">
      <w:pPr>
        <w:spacing w:before="3"/>
        <w:ind w:left="461" w:right="631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hoa họ</w:t>
      </w:r>
      <w:r>
        <w:rPr>
          <w:spacing w:val="1"/>
          <w:sz w:val="28"/>
          <w:szCs w:val="28"/>
        </w:rPr>
        <w:t>c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E6B6794" w14:textId="77777777" w:rsidR="00853057" w:rsidRDefault="00000000">
      <w:pPr>
        <w:spacing w:line="320" w:lineRule="exact"/>
        <w:ind w:left="461" w:right="50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ăng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9719A9E" w14:textId="77777777" w:rsidR="00853057" w:rsidRDefault="00000000">
      <w:pPr>
        <w:spacing w:before="3"/>
        <w:ind w:left="101" w:right="30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89: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ầng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5"/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06457100" w14:textId="77777777" w:rsidR="00853057" w:rsidRDefault="00000000">
      <w:pPr>
        <w:spacing w:line="320" w:lineRule="exact"/>
        <w:ind w:left="461" w:right="744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ế.</w:t>
      </w:r>
    </w:p>
    <w:p w14:paraId="310CB90F" w14:textId="77777777" w:rsidR="00853057" w:rsidRDefault="00000000">
      <w:pPr>
        <w:spacing w:line="320" w:lineRule="exact"/>
        <w:ind w:left="461" w:right="73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502446CB" w14:textId="77777777" w:rsidR="00853057" w:rsidRDefault="00000000">
      <w:pPr>
        <w:spacing w:before="3"/>
        <w:ind w:left="461" w:right="649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1ABCCB7D" w14:textId="77777777" w:rsidR="00853057" w:rsidRDefault="00000000">
      <w:pPr>
        <w:spacing w:line="320" w:lineRule="exact"/>
        <w:ind w:left="461" w:right="66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ăn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7D749E8" w14:textId="77777777" w:rsidR="00853057" w:rsidRDefault="00000000">
      <w:pPr>
        <w:spacing w:before="8" w:line="320" w:lineRule="exact"/>
        <w:ind w:left="101" w:right="6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90: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uy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phù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của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vận động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à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793B3EC4" w14:textId="77777777" w:rsidR="00853057" w:rsidRDefault="00000000">
      <w:pPr>
        <w:spacing w:line="300" w:lineRule="exact"/>
        <w:ind w:left="461" w:right="6134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anh.</w:t>
      </w:r>
    </w:p>
    <w:p w14:paraId="70E3DE36" w14:textId="77777777" w:rsidR="00853057" w:rsidRDefault="00000000">
      <w:pPr>
        <w:spacing w:before="3"/>
        <w:ind w:left="461" w:right="580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cơ bản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70D0A4F1" w14:textId="77777777" w:rsidR="00853057" w:rsidRDefault="00000000">
      <w:pPr>
        <w:spacing w:line="320" w:lineRule="exact"/>
        <w:ind w:left="461" w:right="648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hù.</w:t>
      </w:r>
    </w:p>
    <w:p w14:paraId="0F549DFA" w14:textId="77777777" w:rsidR="00853057" w:rsidRDefault="00000000">
      <w:pPr>
        <w:spacing w:before="8"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91: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Sự phù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5"/>
          <w:sz w:val="28"/>
          <w:szCs w:val="28"/>
        </w:rPr>
        <w:t xml:space="preserve">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đòi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yếu pha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 xml:space="preserve">ập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hế độ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công 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u về …</w:t>
      </w:r>
    </w:p>
    <w:p w14:paraId="3C3D2D01" w14:textId="77777777" w:rsidR="00853057" w:rsidRDefault="00000000">
      <w:pPr>
        <w:spacing w:line="300" w:lineRule="exact"/>
        <w:ind w:left="461" w:right="541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li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chủ yếu.</w:t>
      </w:r>
    </w:p>
    <w:p w14:paraId="11F44726" w14:textId="77777777" w:rsidR="00853057" w:rsidRDefault="00000000">
      <w:pPr>
        <w:spacing w:before="3"/>
        <w:ind w:left="461" w:right="653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635A30BA" w14:textId="77777777" w:rsidR="00853057" w:rsidRDefault="00000000">
      <w:pPr>
        <w:spacing w:line="320" w:lineRule="exact"/>
        <w:ind w:left="461" w:right="587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160C4B0E" w14:textId="77777777" w:rsidR="00853057" w:rsidRDefault="00000000">
      <w:pPr>
        <w:spacing w:line="320" w:lineRule="exact"/>
        <w:ind w:left="101" w:right="7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92: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ữ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</w:p>
    <w:p w14:paraId="70A818BF" w14:textId="77777777" w:rsidR="00853057" w:rsidRDefault="00000000">
      <w:pPr>
        <w:spacing w:before="3"/>
        <w:ind w:left="101" w:right="6485"/>
        <w:jc w:val="both"/>
        <w:rPr>
          <w:sz w:val="28"/>
          <w:szCs w:val="28"/>
        </w:rPr>
      </w:pPr>
      <w:r>
        <w:rPr>
          <w:sz w:val="28"/>
          <w:szCs w:val="28"/>
        </w:rPr>
        <w:t>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7BCA4E38" w14:textId="77777777" w:rsidR="00853057" w:rsidRDefault="00000000">
      <w:pPr>
        <w:spacing w:line="320" w:lineRule="exact"/>
        <w:ind w:left="461" w:right="617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động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1B27BDD8" w14:textId="77777777" w:rsidR="00853057" w:rsidRDefault="00000000">
      <w:pPr>
        <w:spacing w:before="9" w:line="320" w:lineRule="exact"/>
        <w:ind w:left="461" w:right="562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động 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ự</w:t>
      </w:r>
      <w:r>
        <w:rPr>
          <w:b/>
          <w:sz w:val="28"/>
          <w:szCs w:val="28"/>
        </w:rPr>
        <w:t xml:space="preserve">c.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ng động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c. 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 xml:space="preserve">ục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động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5EAAD8EA" w14:textId="77777777" w:rsidR="00853057" w:rsidRDefault="00000000">
      <w:pPr>
        <w:spacing w:before="5"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93:</w:t>
      </w:r>
      <w:r>
        <w:rPr>
          <w:spacing w:val="8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heo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hẹp:</w:t>
      </w:r>
      <w:r>
        <w:rPr>
          <w:b/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đổ chế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độ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đã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ỗi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t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ập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chế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ến bộ h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 của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ạng. Từ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ếu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5B5073DB" w14:textId="77777777" w:rsidR="00853057" w:rsidRDefault="00000000">
      <w:pPr>
        <w:spacing w:line="320" w:lineRule="exact"/>
        <w:ind w:left="461" w:right="708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ạng.</w:t>
      </w:r>
    </w:p>
    <w:p w14:paraId="38797326" w14:textId="77777777" w:rsidR="00853057" w:rsidRDefault="00000000">
      <w:pPr>
        <w:spacing w:line="320" w:lineRule="exact"/>
        <w:ind w:left="461" w:right="6191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ách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ạng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2643436F" w14:textId="77777777" w:rsidR="00853057" w:rsidRDefault="00000000">
      <w:pPr>
        <w:spacing w:line="320" w:lineRule="exact"/>
        <w:ind w:left="461" w:right="628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ấu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7D7ECFDD" w14:textId="77777777" w:rsidR="00853057" w:rsidRDefault="00000000">
      <w:pPr>
        <w:spacing w:before="3"/>
        <w:ind w:left="461" w:right="719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ảo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nh.</w:t>
      </w:r>
    </w:p>
    <w:p w14:paraId="04F949A0" w14:textId="77777777" w:rsidR="00853057" w:rsidRDefault="00853057">
      <w:pPr>
        <w:spacing w:before="3" w:line="120" w:lineRule="exact"/>
        <w:rPr>
          <w:sz w:val="12"/>
          <w:szCs w:val="12"/>
        </w:rPr>
      </w:pPr>
    </w:p>
    <w:p w14:paraId="6A8A27CF" w14:textId="77777777" w:rsidR="00853057" w:rsidRDefault="00853057">
      <w:pPr>
        <w:spacing w:line="200" w:lineRule="exact"/>
      </w:pPr>
    </w:p>
    <w:p w14:paraId="5126223D" w14:textId="77777777" w:rsidR="00853057" w:rsidRDefault="00000000">
      <w:pPr>
        <w:ind w:left="101" w:right="12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 nào d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ộc</w:t>
      </w:r>
      <w:r>
        <w:rPr>
          <w:b/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3EFC6988" w14:textId="77777777" w:rsidR="00853057" w:rsidRDefault="00000000">
      <w:pPr>
        <w:spacing w:line="320" w:lineRule="exact"/>
        <w:ind w:left="461" w:right="617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4696B68" w14:textId="77777777" w:rsidR="00853057" w:rsidRDefault="00000000">
      <w:pPr>
        <w:spacing w:line="320" w:lineRule="exact"/>
        <w:ind w:left="461" w:right="641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B4A6F4B" w14:textId="77777777" w:rsidR="00853057" w:rsidRDefault="00000000">
      <w:pPr>
        <w:spacing w:before="3"/>
        <w:ind w:left="461" w:right="5873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419C431F" w14:textId="77777777" w:rsidR="00853057" w:rsidRDefault="00000000">
      <w:pPr>
        <w:spacing w:line="320" w:lineRule="exact"/>
        <w:ind w:left="461" w:right="6134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ều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ên.</w:t>
      </w:r>
    </w:p>
    <w:p w14:paraId="22C7E2EA" w14:textId="77777777" w:rsidR="00853057" w:rsidRDefault="00000000">
      <w:pPr>
        <w:spacing w:before="8" w:line="320" w:lineRule="exact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95: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oàn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bộ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x</w:t>
      </w:r>
      <w:r>
        <w:rPr>
          <w:sz w:val="28"/>
          <w:szCs w:val="28"/>
        </w:rPr>
        <w:t>ã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vận động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húng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hành…</w:t>
      </w:r>
    </w:p>
    <w:p w14:paraId="6958FF00" w14:textId="77777777" w:rsidR="00853057" w:rsidRDefault="00000000">
      <w:pPr>
        <w:spacing w:line="300" w:lineRule="exact"/>
        <w:ind w:left="461" w:right="4953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ơ cấu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ế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ủa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đó.</w:t>
      </w:r>
    </w:p>
    <w:p w14:paraId="163B9498" w14:textId="77777777" w:rsidR="00853057" w:rsidRDefault="00000000">
      <w:pPr>
        <w:spacing w:before="3"/>
        <w:ind w:left="461" w:right="6713"/>
        <w:jc w:val="both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06C04CC9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nó.</w:t>
      </w:r>
    </w:p>
    <w:p w14:paraId="1A4E6C06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“…”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hống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 cho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hạ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</w:t>
      </w:r>
    </w:p>
    <w:p w14:paraId="4D92F413" w14:textId="77777777" w:rsidR="00853057" w:rsidRDefault="00000000">
      <w:pPr>
        <w:spacing w:before="3"/>
        <w:ind w:left="101" w:right="6128"/>
        <w:jc w:val="both"/>
        <w:rPr>
          <w:sz w:val="28"/>
          <w:szCs w:val="28"/>
        </w:rPr>
      </w:pP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đó.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19AA6B3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ơ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ở hạ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ầng.</w:t>
      </w:r>
    </w:p>
    <w:p w14:paraId="39DF456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ầng.</w:t>
      </w:r>
    </w:p>
    <w:p w14:paraId="4575DA3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5540E4AA" w14:textId="77777777" w:rsidR="00853057" w:rsidRDefault="00000000">
      <w:pPr>
        <w:spacing w:line="320" w:lineRule="exact"/>
        <w:ind w:left="101" w:right="6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97: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uất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ảng</w:t>
      </w:r>
    </w:p>
    <w:p w14:paraId="35913D8D" w14:textId="77777777" w:rsidR="00853057" w:rsidRDefault="00000000">
      <w:pPr>
        <w:spacing w:before="8" w:line="320" w:lineRule="exact"/>
        <w:ind w:left="101" w:right="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-1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khẳng 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nh: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 quá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i bỏ qua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hế độ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a.</w:t>
      </w:r>
    </w:p>
    <w:p w14:paraId="1FF3245D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và đ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anh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ấp.</w:t>
      </w:r>
    </w:p>
    <w:p w14:paraId="4DC6CAF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 về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ch 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ạng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E6554F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 xml:space="preserve">ọc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về 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>ái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 xã h</w:t>
      </w:r>
      <w:r>
        <w:rPr>
          <w:b/>
          <w:spacing w:val="-5"/>
          <w:sz w:val="28"/>
          <w:szCs w:val="28"/>
        </w:rPr>
        <w:t>ộ</w:t>
      </w:r>
      <w:r>
        <w:rPr>
          <w:b/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07AB0B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2DDA8D3D" w14:textId="77777777" w:rsidR="00853057" w:rsidRDefault="00000000">
      <w:pPr>
        <w:spacing w:before="3" w:line="320" w:lineRule="exact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98: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dùng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để chỉ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nảy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ánh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</w:p>
    <w:p w14:paraId="34692385" w14:textId="77777777" w:rsidR="00853057" w:rsidRDefault="00000000">
      <w:pPr>
        <w:ind w:left="101" w:right="6950"/>
        <w:jc w:val="both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ếu?</w:t>
      </w:r>
    </w:p>
    <w:p w14:paraId="40846E4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hộ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388304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t/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AB1D9E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hạ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ần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/t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40079C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hộ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ồn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hộ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14BEC56" w14:textId="77777777" w:rsidR="00853057" w:rsidRDefault="00000000">
      <w:pPr>
        <w:spacing w:before="3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99: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dùng chỉ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oàn bộ 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7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quan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cộng đồng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ngày</w:t>
      </w:r>
      <w:r>
        <w:rPr>
          <w:spacing w:val="10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n</w:t>
      </w:r>
      <w:r>
        <w:rPr>
          <w:b/>
          <w:i/>
          <w:spacing w:val="-1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ư</w:t>
      </w:r>
      <w:r>
        <w:rPr>
          <w:b/>
          <w:i/>
          <w:sz w:val="28"/>
          <w:szCs w:val="28"/>
        </w:rPr>
        <w:t>ng c</w:t>
      </w:r>
      <w:r>
        <w:rPr>
          <w:b/>
          <w:i/>
          <w:spacing w:val="-5"/>
          <w:sz w:val="28"/>
          <w:szCs w:val="28"/>
        </w:rPr>
        <w:t>h</w:t>
      </w:r>
      <w:r>
        <w:rPr>
          <w:b/>
          <w:i/>
          <w:spacing w:val="2"/>
          <w:sz w:val="28"/>
          <w:szCs w:val="28"/>
        </w:rPr>
        <w:t>ư</w:t>
      </w:r>
      <w:r>
        <w:rPr>
          <w:b/>
          <w:i/>
          <w:sz w:val="28"/>
          <w:szCs w:val="28"/>
        </w:rPr>
        <w:t>a</w:t>
      </w:r>
      <w:r>
        <w:rPr>
          <w:b/>
          <w:i/>
          <w:spacing w:val="5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đ</w:t>
      </w:r>
      <w:r>
        <w:rPr>
          <w:b/>
          <w:i/>
          <w:spacing w:val="2"/>
          <w:sz w:val="28"/>
          <w:szCs w:val="28"/>
        </w:rPr>
        <w:t>ư</w:t>
      </w:r>
      <w:r>
        <w:rPr>
          <w:b/>
          <w:i/>
          <w:sz w:val="28"/>
          <w:szCs w:val="28"/>
        </w:rPr>
        <w:t>ợc</w:t>
      </w:r>
      <w:r>
        <w:rPr>
          <w:b/>
          <w:i/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 hóa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 xml:space="preserve">hóa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ận. Từ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ếu?</w:t>
      </w:r>
    </w:p>
    <w:p w14:paraId="58B63F1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uận.</w:t>
      </w:r>
    </w:p>
    <w:p w14:paraId="629F106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.</w:t>
      </w:r>
    </w:p>
    <w:p w14:paraId="0B45037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xã hội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ờng.</w:t>
      </w:r>
    </w:p>
    <w:p w14:paraId="71A2504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ng.</w:t>
      </w:r>
    </w:p>
    <w:p w14:paraId="7AEEBD82" w14:textId="77777777" w:rsidR="00853057" w:rsidRDefault="00000000">
      <w:pPr>
        <w:spacing w:before="3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100: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hái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 xml:space="preserve">ư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hống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khái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quát hóa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2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đ</w:t>
      </w:r>
      <w:r>
        <w:rPr>
          <w:b/>
          <w:i/>
          <w:spacing w:val="2"/>
          <w:sz w:val="28"/>
          <w:szCs w:val="28"/>
        </w:rPr>
        <w:t>ư</w:t>
      </w:r>
      <w:r>
        <w:rPr>
          <w:b/>
          <w:i/>
          <w:spacing w:val="-5"/>
          <w:sz w:val="28"/>
          <w:szCs w:val="28"/>
        </w:rPr>
        <w:t>ợ</w:t>
      </w:r>
      <w:r>
        <w:rPr>
          <w:b/>
          <w:i/>
          <w:sz w:val="28"/>
          <w:szCs w:val="28"/>
        </w:rPr>
        <w:t>c</w:t>
      </w:r>
      <w:r>
        <w:rPr>
          <w:b/>
          <w:i/>
          <w:spacing w:val="-4"/>
          <w:sz w:val="28"/>
          <w:szCs w:val="28"/>
        </w:rPr>
        <w:t xml:space="preserve"> </w:t>
      </w:r>
      <w:r>
        <w:rPr>
          <w:b/>
          <w:i/>
          <w:spacing w:val="2"/>
          <w:sz w:val="28"/>
          <w:szCs w:val="28"/>
        </w:rPr>
        <w:t>t</w:t>
      </w:r>
      <w:r>
        <w:rPr>
          <w:b/>
          <w:i/>
          <w:spacing w:val="-4"/>
          <w:sz w:val="28"/>
          <w:szCs w:val="28"/>
        </w:rPr>
        <w:t>r</w:t>
      </w:r>
      <w:r>
        <w:rPr>
          <w:b/>
          <w:i/>
          <w:spacing w:val="2"/>
          <w:sz w:val="28"/>
          <w:szCs w:val="28"/>
        </w:rPr>
        <w:t>ì</w:t>
      </w:r>
      <w:r>
        <w:rPr>
          <w:b/>
          <w:i/>
          <w:sz w:val="28"/>
          <w:szCs w:val="28"/>
        </w:rPr>
        <w:t>nh</w:t>
      </w:r>
      <w:r>
        <w:rPr>
          <w:b/>
          <w:i/>
          <w:spacing w:val="-6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bày</w:t>
      </w:r>
      <w:r>
        <w:rPr>
          <w:b/>
          <w:i/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dạng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phạm</w:t>
      </w:r>
      <w:r>
        <w:rPr>
          <w:spacing w:val="-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còn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33E91F0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n.</w:t>
      </w:r>
    </w:p>
    <w:p w14:paraId="11586B0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80E74F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z w:val="28"/>
          <w:szCs w:val="28"/>
        </w:rPr>
        <w:t>Ý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2DAABD0B" w14:textId="77777777" w:rsidR="00853057" w:rsidRDefault="00853057">
      <w:pPr>
        <w:spacing w:before="8" w:line="120" w:lineRule="exact"/>
        <w:rPr>
          <w:sz w:val="12"/>
          <w:szCs w:val="12"/>
        </w:rPr>
      </w:pPr>
    </w:p>
    <w:p w14:paraId="0A230C24" w14:textId="77777777" w:rsidR="00853057" w:rsidRDefault="00853057">
      <w:pPr>
        <w:spacing w:line="200" w:lineRule="exact"/>
      </w:pPr>
    </w:p>
    <w:p w14:paraId="7D957CF1" w14:textId="77777777" w:rsidR="00853057" w:rsidRDefault="00000000">
      <w:pPr>
        <w:spacing w:line="320" w:lineRule="exact"/>
        <w:ind w:left="101" w:right="7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101</w:t>
      </w:r>
      <w:r>
        <w:rPr>
          <w:spacing w:val="2"/>
          <w:sz w:val="28"/>
          <w:szCs w:val="28"/>
        </w:rPr>
        <w:t>: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ục ngữ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ha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ẹ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con,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nh.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m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ập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6AE72EC5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an.</w:t>
      </w:r>
    </w:p>
    <w:p w14:paraId="41FA3A4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379A48E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34EB859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A717448" w14:textId="77777777" w:rsidR="00853057" w:rsidRDefault="00000000">
      <w:pPr>
        <w:spacing w:before="4" w:line="320" w:lineRule="exact"/>
        <w:ind w:left="101" w:right="7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102: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phái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7D86DA59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397393A0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21F32E6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946FD2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0369B62E" w14:textId="77777777" w:rsidR="00853057" w:rsidRDefault="00000000">
      <w:pPr>
        <w:spacing w:before="3" w:line="320" w:lineRule="exact"/>
        <w:ind w:left="101" w:right="66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103:</w:t>
      </w:r>
      <w:r>
        <w:rPr>
          <w:spacing w:val="-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phái</w:t>
      </w:r>
      <w:r>
        <w:rPr>
          <w:spacing w:val="-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hứ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, phủ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</w:p>
    <w:p w14:paraId="097EB85D" w14:textId="77777777" w:rsidR="00853057" w:rsidRDefault="00000000">
      <w:pPr>
        <w:spacing w:line="320" w:lineRule="exact"/>
        <w:ind w:left="101" w:right="4958"/>
        <w:jc w:val="both"/>
        <w:rPr>
          <w:sz w:val="28"/>
          <w:szCs w:val="28"/>
        </w:rPr>
      </w:pPr>
      <w:r>
        <w:rPr>
          <w:sz w:val="28"/>
          <w:szCs w:val="28"/>
        </w:rPr>
        <w:t>chỉ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phư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a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?</w:t>
      </w:r>
    </w:p>
    <w:p w14:paraId="5D737D5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.</w:t>
      </w:r>
    </w:p>
    <w:p w14:paraId="329D076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4D31606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A4CC19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6DAB73BA" w14:textId="77777777" w:rsidR="00853057" w:rsidRDefault="00000000">
      <w:pPr>
        <w:spacing w:before="3"/>
        <w:ind w:left="101" w:right="7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104: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phái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khẳng đ</w:t>
      </w:r>
      <w:r>
        <w:rPr>
          <w:spacing w:val="-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hứ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đó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hứ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 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như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ý 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ti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uyệt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đố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,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 xml:space="preserve">c và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độc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ập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6583977C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an.</w:t>
      </w:r>
    </w:p>
    <w:p w14:paraId="0457661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</w:t>
      </w:r>
      <w:r>
        <w:rPr>
          <w:b/>
          <w:spacing w:val="3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27F32A8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6B2ADF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7FC9D145" w14:textId="77777777" w:rsidR="00853057" w:rsidRDefault="00000000">
      <w:pPr>
        <w:spacing w:before="8"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âu105: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ền vào chỗ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nhà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nào cho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 xml:space="preserve">, học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họ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hành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7C6E48C3" w14:textId="77777777" w:rsidR="00853057" w:rsidRDefault="00000000">
      <w:pPr>
        <w:spacing w:before="5" w:line="320" w:lineRule="exact"/>
        <w:ind w:left="461" w:right="4176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 nhà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uy vậ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4"/>
          <w:sz w:val="28"/>
          <w:szCs w:val="28"/>
        </w:rPr>
        <w:t>/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gh</w:t>
      </w:r>
      <w:r>
        <w:rPr>
          <w:b/>
          <w:spacing w:val="1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nhà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-2"/>
          <w:sz w:val="28"/>
          <w:szCs w:val="28"/>
        </w:rPr>
        <w:t>m</w:t>
      </w:r>
      <w:r>
        <w:rPr>
          <w:spacing w:val="2"/>
          <w:sz w:val="28"/>
          <w:szCs w:val="28"/>
        </w:rPr>
        <w:t>/</w:t>
      </w:r>
      <w:r>
        <w:rPr>
          <w:sz w:val="28"/>
          <w:szCs w:val="28"/>
        </w:rPr>
        <w:t>chủ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 duy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/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DEA550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nhà nhị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chủ ng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hoa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1CDC970" w14:textId="77777777" w:rsidR="00853057" w:rsidRDefault="00000000">
      <w:pPr>
        <w:spacing w:line="320" w:lineRule="exact"/>
        <w:ind w:left="101" w:right="7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âu106: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1EB58EE1" w14:textId="77777777" w:rsidR="00853057" w:rsidRDefault="00000000">
      <w:pPr>
        <w:spacing w:before="9" w:line="320" w:lineRule="exact"/>
        <w:ind w:left="101" w:right="70"/>
        <w:jc w:val="both"/>
        <w:rPr>
          <w:sz w:val="28"/>
          <w:szCs w:val="28"/>
        </w:rPr>
      </w:pPr>
      <w:r>
        <w:rPr>
          <w:sz w:val="28"/>
          <w:szCs w:val="28"/>
        </w:rPr>
        <w:t>ý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c,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-3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đối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gọi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“…</w:t>
      </w:r>
      <w:r>
        <w:rPr>
          <w:spacing w:val="1"/>
          <w:sz w:val="28"/>
          <w:szCs w:val="28"/>
        </w:rPr>
        <w:t>”</w:t>
      </w:r>
      <w:r>
        <w:rPr>
          <w:sz w:val="28"/>
          <w:szCs w:val="28"/>
        </w:rPr>
        <w:t xml:space="preserve">, học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họ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hành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>…”.</w:t>
      </w:r>
    </w:p>
    <w:p w14:paraId="36370244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nhà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t/</w:t>
      </w:r>
      <w:r>
        <w:rPr>
          <w:sz w:val="28"/>
          <w:szCs w:val="28"/>
        </w:rPr>
        <w:t>chủ ng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775EAAD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 nhà </w:t>
      </w: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2"/>
          <w:sz w:val="28"/>
          <w:szCs w:val="28"/>
        </w:rPr>
        <w:t>/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gh</w:t>
      </w:r>
      <w:r>
        <w:rPr>
          <w:b/>
          <w:spacing w:val="1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05CCE68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nhà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/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0B49C9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nhà nhị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chủ ng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hoa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BE814A3" w14:textId="77777777" w:rsidR="00853057" w:rsidRDefault="00000000">
      <w:pPr>
        <w:spacing w:before="4" w:line="320" w:lineRule="exact"/>
        <w:ind w:left="101" w:right="6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âu107: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h</w:t>
      </w:r>
      <w:r>
        <w:rPr>
          <w:sz w:val="28"/>
          <w:szCs w:val="28"/>
        </w:rPr>
        <w:t>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năng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 xml:space="preserve">nhận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216C8B8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có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hể 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5C30A8F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1CF8C3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hoài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242C41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6698357" w14:textId="77777777" w:rsidR="00853057" w:rsidRDefault="00000000">
      <w:pPr>
        <w:spacing w:line="320" w:lineRule="exact"/>
        <w:ind w:left="101" w:right="73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âu108: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phủ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năng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</w:p>
    <w:p w14:paraId="48E08A67" w14:textId="77777777" w:rsidR="00853057" w:rsidRDefault="00000000">
      <w:pPr>
        <w:spacing w:before="3"/>
        <w:ind w:left="101" w:right="5118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ới</w:t>
      </w:r>
      <w:r>
        <w:rPr>
          <w:sz w:val="28"/>
          <w:szCs w:val="28"/>
        </w:rPr>
        <w:t>.</w:t>
      </w:r>
    </w:p>
    <w:p w14:paraId="692A7D8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E1EF51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 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4AD6B0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hoài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BEF555E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7AAB39E" w14:textId="77777777" w:rsidR="00853057" w:rsidRDefault="00000000">
      <w:pPr>
        <w:spacing w:before="59" w:line="320" w:lineRule="exact"/>
        <w:ind w:left="101" w:right="68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âu109: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chỗ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ống: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ngờ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năng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 xml:space="preserve">nhận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hoặc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đã đa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c.</w:t>
      </w:r>
    </w:p>
    <w:p w14:paraId="0AB97E48" w14:textId="77777777" w:rsidR="00853057" w:rsidRDefault="00000000">
      <w:pPr>
        <w:spacing w:line="320" w:lineRule="exact"/>
        <w:ind w:left="461" w:right="631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92E4762" w14:textId="77777777" w:rsidR="00853057" w:rsidRDefault="00000000">
      <w:pPr>
        <w:spacing w:line="320" w:lineRule="exact"/>
        <w:ind w:left="461" w:right="587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 b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ế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4F75290E" w14:textId="77777777" w:rsidR="00853057" w:rsidRDefault="00000000">
      <w:pPr>
        <w:spacing w:line="320" w:lineRule="exact"/>
        <w:ind w:left="461" w:right="6306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hoài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CB4EF9A" w14:textId="77777777" w:rsidR="00853057" w:rsidRDefault="00000000">
      <w:pPr>
        <w:spacing w:before="3"/>
        <w:ind w:left="461" w:right="6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2458C7E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110: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  <w:r>
        <w:rPr>
          <w:spacing w:val="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hống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ây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ế</w:t>
      </w:r>
    </w:p>
    <w:p w14:paraId="7CF9C46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kỷ nào?</w:t>
      </w:r>
    </w:p>
    <w:p w14:paraId="14F09B4E" w14:textId="77777777" w:rsidR="00853057" w:rsidRDefault="00000000">
      <w:pPr>
        <w:spacing w:line="320" w:lineRule="exact"/>
        <w:ind w:left="461" w:right="6650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kỷ 10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 11.</w:t>
      </w:r>
    </w:p>
    <w:p w14:paraId="6D82CAC9" w14:textId="77777777" w:rsidR="00853057" w:rsidRDefault="00000000">
      <w:pPr>
        <w:spacing w:line="320" w:lineRule="exact"/>
        <w:ind w:left="461" w:right="6605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hế kỷ 17 – 18.</w:t>
      </w:r>
    </w:p>
    <w:p w14:paraId="4DAA7DD9" w14:textId="77777777" w:rsidR="00853057" w:rsidRDefault="00000000">
      <w:pPr>
        <w:spacing w:before="8" w:line="320" w:lineRule="exact"/>
        <w:ind w:left="461" w:right="6650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kỷ 11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12. 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kỷ 13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– 14.</w:t>
      </w:r>
    </w:p>
    <w:p w14:paraId="20AADF5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111: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về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pháp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?</w:t>
      </w:r>
    </w:p>
    <w:p w14:paraId="56473A4A" w14:textId="77777777" w:rsidR="00853057" w:rsidRDefault="00000000">
      <w:pPr>
        <w:spacing w:line="320" w:lineRule="exact"/>
        <w:ind w:left="461" w:right="645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hận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 đối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ợng ở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rạng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cô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ập,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ách rời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đối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hác.</w:t>
      </w:r>
    </w:p>
    <w:p w14:paraId="05940460" w14:textId="77777777" w:rsidR="00853057" w:rsidRDefault="00000000">
      <w:pPr>
        <w:spacing w:line="320" w:lineRule="exact"/>
        <w:ind w:left="461" w:right="21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đối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phổ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vốn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ó.</w:t>
      </w:r>
    </w:p>
    <w:p w14:paraId="1A788209" w14:textId="77777777" w:rsidR="00853057" w:rsidRDefault="00000000">
      <w:pPr>
        <w:spacing w:before="3"/>
        <w:ind w:left="461" w:right="2589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hận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đối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ạnh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vận động </w:t>
      </w:r>
      <w:r>
        <w:rPr>
          <w:spacing w:val="-4"/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ến đổ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1C215EBA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112: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hoạt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ễn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nếu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>
        <w:rPr>
          <w:spacing w:val="-4"/>
          <w:sz w:val="28"/>
          <w:szCs w:val="28"/>
        </w:rPr>
        <w:t>e</w:t>
      </w:r>
      <w:r>
        <w:rPr>
          <w:sz w:val="28"/>
          <w:szCs w:val="28"/>
        </w:rPr>
        <w:t>m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pháp</w:t>
      </w:r>
    </w:p>
    <w:p w14:paraId="473BB5AD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uận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d</w:t>
      </w:r>
      <w:r>
        <w:rPr>
          <w:sz w:val="28"/>
          <w:szCs w:val="28"/>
        </w:rPr>
        <w:t>ẫn 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 vấn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nào?</w:t>
      </w:r>
    </w:p>
    <w:p w14:paraId="58B578DA" w14:textId="77777777" w:rsidR="00853057" w:rsidRDefault="00000000">
      <w:pPr>
        <w:spacing w:line="320" w:lineRule="exact"/>
        <w:ind w:left="461" w:right="149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Mò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ẫ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, dễ </w:t>
      </w:r>
      <w:r>
        <w:rPr>
          <w:b/>
          <w:spacing w:val="1"/>
          <w:sz w:val="28"/>
          <w:szCs w:val="28"/>
        </w:rPr>
        <w:t>m</w:t>
      </w:r>
      <w:r>
        <w:rPr>
          <w:b/>
          <w:spacing w:val="-5"/>
          <w:sz w:val="28"/>
          <w:szCs w:val="28"/>
        </w:rPr>
        <w:t>ấ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ớng,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ếu c</w:t>
      </w:r>
      <w:r>
        <w:rPr>
          <w:b/>
          <w:spacing w:val="-5"/>
          <w:sz w:val="28"/>
          <w:szCs w:val="28"/>
        </w:rPr>
        <w:t>h</w:t>
      </w:r>
      <w:r>
        <w:rPr>
          <w:b/>
          <w:sz w:val="28"/>
          <w:szCs w:val="28"/>
        </w:rPr>
        <w:t xml:space="preserve">ủ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 sáng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ạo.</w:t>
      </w:r>
    </w:p>
    <w:p w14:paraId="44EA1637" w14:textId="77777777" w:rsidR="00853057" w:rsidRDefault="00000000">
      <w:pPr>
        <w:spacing w:line="320" w:lineRule="exact"/>
        <w:ind w:left="461" w:right="59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áo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ều, dễ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3631FB5" w14:textId="77777777" w:rsidR="00853057" w:rsidRDefault="00000000">
      <w:pPr>
        <w:spacing w:before="3"/>
        <w:ind w:left="461" w:right="6158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u duy ý 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.</w:t>
      </w:r>
    </w:p>
    <w:p w14:paraId="6CC459E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113:</w:t>
      </w:r>
      <w:r>
        <w:rPr>
          <w:b/>
          <w:spacing w:val="2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:</w:t>
      </w:r>
      <w:r>
        <w:rPr>
          <w:spacing w:val="2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ệ</w:t>
      </w:r>
    </w:p>
    <w:p w14:paraId="43B9525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?</w:t>
      </w:r>
    </w:p>
    <w:p w14:paraId="3798138B" w14:textId="77777777" w:rsidR="00853057" w:rsidRDefault="00000000">
      <w:pPr>
        <w:spacing w:before="3"/>
        <w:ind w:left="461" w:right="485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603289B8" w14:textId="77777777" w:rsidR="00853057" w:rsidRDefault="00000000">
      <w:pPr>
        <w:spacing w:line="300" w:lineRule="exact"/>
        <w:ind w:left="461" w:right="49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0DDA49F7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114: </w:t>
      </w:r>
      <w:r>
        <w:rPr>
          <w:b/>
          <w:spacing w:val="4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2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ự</w:t>
      </w:r>
    </w:p>
    <w:p w14:paraId="0A542E59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ấy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5A82C6DA" w14:textId="77777777" w:rsidR="00853057" w:rsidRDefault="00000000">
      <w:pPr>
        <w:spacing w:line="320" w:lineRule="exact"/>
        <w:ind w:left="461" w:right="7817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2.</w:t>
      </w:r>
    </w:p>
    <w:p w14:paraId="66136DB6" w14:textId="77777777" w:rsidR="00853057" w:rsidRDefault="00000000">
      <w:pPr>
        <w:spacing w:before="8" w:line="320" w:lineRule="exact"/>
        <w:ind w:left="461" w:right="779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3.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4.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5.</w:t>
      </w:r>
    </w:p>
    <w:p w14:paraId="1264DB20" w14:textId="77777777" w:rsidR="00853057" w:rsidRDefault="00000000">
      <w:pPr>
        <w:spacing w:before="5" w:line="320" w:lineRule="exact"/>
        <w:ind w:left="101" w:right="66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115:</w:t>
      </w:r>
      <w:r>
        <w:rPr>
          <w:b/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nguyên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ổ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 xml:space="preserve">t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phổ 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ch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423725B4" w14:textId="77777777" w:rsidR="00853057" w:rsidRDefault="00000000">
      <w:pPr>
        <w:spacing w:before="1"/>
        <w:ind w:left="461" w:right="779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2.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3.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4.</w:t>
      </w:r>
    </w:p>
    <w:p w14:paraId="58AE4461" w14:textId="77777777" w:rsidR="00853057" w:rsidRDefault="00000000">
      <w:pPr>
        <w:spacing w:before="3"/>
        <w:ind w:left="461" w:right="781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5.</w:t>
      </w:r>
    </w:p>
    <w:p w14:paraId="30821CD9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âu116: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ận động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 2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nhấ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0A9981FC" w14:textId="77777777" w:rsidR="00853057" w:rsidRDefault="00000000">
      <w:pPr>
        <w:spacing w:before="3"/>
        <w:ind w:left="461" w:right="7726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úng.</w:t>
      </w:r>
    </w:p>
    <w:p w14:paraId="3E1C4929" w14:textId="77777777" w:rsidR="00853057" w:rsidRDefault="00000000">
      <w:pPr>
        <w:spacing w:line="320" w:lineRule="exact"/>
        <w:ind w:left="461" w:right="7977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Sa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E2F6E9A" w14:textId="77777777" w:rsidR="00853057" w:rsidRDefault="00000000">
      <w:pPr>
        <w:spacing w:line="320" w:lineRule="exact"/>
        <w:ind w:left="10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117: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 đúng về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chủ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ng?</w:t>
      </w:r>
    </w:p>
    <w:p w14:paraId="5CB2F970" w14:textId="77777777" w:rsidR="00853057" w:rsidRDefault="00000000">
      <w:pPr>
        <w:spacing w:before="59" w:line="320" w:lineRule="exact"/>
        <w:ind w:left="821" w:right="67" w:hanging="360"/>
        <w:rPr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đô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huần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úy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pacing w:val="-4"/>
          <w:sz w:val="28"/>
          <w:szCs w:val="28"/>
        </w:rPr>
        <w:t>ặ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hay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khô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59182251" w14:textId="77777777" w:rsidR="00853057" w:rsidRDefault="00000000">
      <w:pPr>
        <w:spacing w:before="5" w:line="320" w:lineRule="exact"/>
        <w:ind w:left="821" w:right="70" w:hanging="360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hát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ông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chỉ</w:t>
      </w:r>
      <w:r>
        <w:rPr>
          <w:b/>
          <w:spacing w:val="7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-6"/>
          <w:sz w:val="28"/>
          <w:szCs w:val="28"/>
        </w:rPr>
        <w:t>ổ</w:t>
      </w:r>
      <w:r>
        <w:rPr>
          <w:b/>
          <w:sz w:val="28"/>
          <w:szCs w:val="28"/>
        </w:rPr>
        <w:t>i</w:t>
      </w:r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về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ợ</w:t>
      </w:r>
      <w:r>
        <w:rPr>
          <w:b/>
          <w:sz w:val="28"/>
          <w:szCs w:val="28"/>
        </w:rPr>
        <w:t>ng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à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nó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còn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1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hay</w:t>
      </w:r>
      <w:r>
        <w:rPr>
          <w:b/>
          <w:spacing w:val="9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-6"/>
          <w:sz w:val="28"/>
          <w:szCs w:val="28"/>
        </w:rPr>
        <w:t>ổ</w:t>
      </w:r>
      <w:r>
        <w:rPr>
          <w:b/>
          <w:sz w:val="28"/>
          <w:szCs w:val="28"/>
        </w:rPr>
        <w:t xml:space="preserve">i về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DE95518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đổi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vị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an,</w:t>
      </w:r>
    </w:p>
    <w:p w14:paraId="4B724120" w14:textId="77777777" w:rsidR="00853057" w:rsidRDefault="00000000">
      <w:pPr>
        <w:spacing w:before="3"/>
        <w:ind w:left="780" w:right="7355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an.</w:t>
      </w:r>
    </w:p>
    <w:p w14:paraId="7939466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 xml:space="preserve">ề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không có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54FFA0D" w14:textId="77777777" w:rsidR="00853057" w:rsidRDefault="00000000">
      <w:pPr>
        <w:spacing w:before="8" w:line="320" w:lineRule="exact"/>
        <w:ind w:left="101" w:right="7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âu118: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guyên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ắc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úp chúng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 khă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phục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nào 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đây?</w:t>
      </w:r>
    </w:p>
    <w:p w14:paraId="08388397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ôn nóng,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ả khuynh.</w:t>
      </w:r>
    </w:p>
    <w:p w14:paraId="7B1CFA8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ung, ngụy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ện.</w:t>
      </w:r>
    </w:p>
    <w:p w14:paraId="21C4734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ến d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3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nh.</w:t>
      </w:r>
    </w:p>
    <w:p w14:paraId="08880B7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 xml:space="preserve">ảo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rì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rệ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ị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ến.</w:t>
      </w:r>
    </w:p>
    <w:p w14:paraId="662DB54A" w14:textId="77777777" w:rsidR="00853057" w:rsidRDefault="00000000">
      <w:pPr>
        <w:spacing w:before="3" w:line="320" w:lineRule="exact"/>
        <w:ind w:left="101" w:right="69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âu119: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quá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 xml:space="preserve">khác nhau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 ả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 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ẫn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u?</w:t>
      </w:r>
    </w:p>
    <w:p w14:paraId="0290D3E5" w14:textId="77777777" w:rsidR="00853057" w:rsidRDefault="00000000">
      <w:pPr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êu h</w:t>
      </w:r>
      <w:r>
        <w:rPr>
          <w:spacing w:val="3"/>
          <w:sz w:val="28"/>
          <w:szCs w:val="28"/>
        </w:rPr>
        <w:t>ì</w:t>
      </w:r>
      <w:r>
        <w:rPr>
          <w:sz w:val="28"/>
          <w:szCs w:val="28"/>
        </w:rPr>
        <w:t>nh.</w:t>
      </w:r>
    </w:p>
    <w:p w14:paraId="091D9CE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ng.</w:t>
      </w:r>
    </w:p>
    <w:p w14:paraId="50194A46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75432FA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2D889248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120: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phép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phổ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</w:p>
    <w:p w14:paraId="6B60A201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vì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>ối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ên hệ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vốn có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ủa?</w:t>
      </w:r>
    </w:p>
    <w:p w14:paraId="7533F5F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hần kha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-4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à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65713EB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 xml:space="preserve">ản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hân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ụ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vào ý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 xml:space="preserve">c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448078F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ản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hân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và do ý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0FAD0D7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7CEB8757" w14:textId="77777777" w:rsidR="00853057" w:rsidRDefault="00000000">
      <w:pPr>
        <w:spacing w:before="9" w:line="320" w:lineRule="exact"/>
        <w:ind w:left="101" w:right="73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121: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chỉ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ăng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hoặc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ảm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 xml:space="preserve">i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huần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úy về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à không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hay đổi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?</w:t>
      </w:r>
    </w:p>
    <w:p w14:paraId="72B41C5F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02B16DD0" w14:textId="77777777" w:rsidR="00853057" w:rsidRDefault="00000000">
      <w:pPr>
        <w:spacing w:before="3"/>
        <w:ind w:left="461" w:right="4852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 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 vật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 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duy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an.</w:t>
      </w:r>
    </w:p>
    <w:p w14:paraId="6BCE7D6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gồm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 xml:space="preserve">ấy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c?</w:t>
      </w:r>
      <w:r>
        <w:rPr>
          <w:spacing w:val="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L</w:t>
      </w:r>
      <w:r>
        <w:rPr>
          <w:sz w:val="28"/>
          <w:szCs w:val="28"/>
        </w:rPr>
        <w:t>à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ng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6BAEDFF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ó 2 h</w:t>
      </w:r>
      <w:r>
        <w:rPr>
          <w:b/>
          <w:spacing w:val="1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</w:t>
      </w:r>
      <w:r>
        <w:rPr>
          <w:b/>
          <w:spacing w:val="3"/>
          <w:sz w:val="28"/>
          <w:szCs w:val="28"/>
        </w:rPr>
        <w:t>/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 xml:space="preserve">ng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 xml:space="preserve">hách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ng chủ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2ED40DE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 và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18274AA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 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36672DA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2 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 vật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à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F4E27DF" w14:textId="77777777" w:rsidR="00853057" w:rsidRDefault="00000000">
      <w:pPr>
        <w:spacing w:before="4" w:line="320" w:lineRule="exact"/>
        <w:ind w:left="101" w:right="66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123: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chư</w:t>
      </w:r>
      <w:r>
        <w:rPr>
          <w:spacing w:val="-1"/>
          <w:sz w:val="28"/>
          <w:szCs w:val="28"/>
        </w:rPr>
        <w:t>́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yếu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đóng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vai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nguồn gốc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bản,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ếp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ọng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qu</w:t>
      </w:r>
      <w:r>
        <w:rPr>
          <w:spacing w:val="-5"/>
          <w:sz w:val="28"/>
          <w:szCs w:val="28"/>
        </w:rPr>
        <w:t>y</w:t>
      </w:r>
      <w:r>
        <w:rPr>
          <w:sz w:val="28"/>
          <w:szCs w:val="28"/>
        </w:rPr>
        <w:t>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</w:p>
    <w:p w14:paraId="645C5A32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c?</w:t>
      </w:r>
    </w:p>
    <w:p w14:paraId="45FD153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ộ não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1924C6A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32E5304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gôn ng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.</w:t>
      </w:r>
    </w:p>
    <w:p w14:paraId="1D793409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an.</w:t>
      </w:r>
    </w:p>
    <w:p w14:paraId="4DCE11DD" w14:textId="77777777" w:rsidR="00853057" w:rsidRDefault="00000000">
      <w:pPr>
        <w:spacing w:before="59" w:line="320" w:lineRule="exact"/>
        <w:ind w:left="101" w:right="68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124:</w:t>
      </w:r>
      <w:r>
        <w:rPr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chuyê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dân 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nào 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ằng:</w:t>
      </w:r>
      <w:r>
        <w:rPr>
          <w:spacing w:val="7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uệ,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đặc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?</w:t>
      </w:r>
    </w:p>
    <w:p w14:paraId="759027E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hầy bói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vo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657698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ẽo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ày g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 đ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ng.</w:t>
      </w:r>
    </w:p>
    <w:p w14:paraId="5277A10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rí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 của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 đây.</w:t>
      </w:r>
    </w:p>
    <w:p w14:paraId="52696C9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óc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3178085E" w14:textId="77777777" w:rsidR="00853057" w:rsidRDefault="00000000">
      <w:pPr>
        <w:spacing w:line="320" w:lineRule="exact"/>
        <w:ind w:left="101" w:right="99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ngữ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đa nghi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>a k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á b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có nguồn gốc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?</w:t>
      </w:r>
    </w:p>
    <w:p w14:paraId="64E5CF5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</w:t>
      </w:r>
      <w:r>
        <w:rPr>
          <w:b/>
          <w:sz w:val="28"/>
          <w:szCs w:val="28"/>
        </w:rPr>
        <w:t xml:space="preserve">y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ạp.</w:t>
      </w:r>
    </w:p>
    <w:p w14:paraId="5F51457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ung quốc.</w:t>
      </w:r>
    </w:p>
    <w:p w14:paraId="4BE25A1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ộ.</w:t>
      </w:r>
    </w:p>
    <w:p w14:paraId="45A7143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ga.</w:t>
      </w:r>
    </w:p>
    <w:p w14:paraId="35BFAFD1" w14:textId="77777777" w:rsidR="00853057" w:rsidRDefault="00000000">
      <w:pPr>
        <w:spacing w:line="320" w:lineRule="exact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126: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nghi</w:t>
      </w:r>
      <w:r>
        <w:rPr>
          <w:spacing w:val="-3"/>
          <w:sz w:val="28"/>
          <w:szCs w:val="28"/>
        </w:rPr>
        <w:t>̃</w:t>
      </w:r>
      <w:r>
        <w:rPr>
          <w:sz w:val="28"/>
          <w:szCs w:val="28"/>
        </w:rPr>
        <w:t>a về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nh,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 cho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</w:p>
    <w:p w14:paraId="15C8A7FD" w14:textId="77777777" w:rsidR="00853057" w:rsidRDefault="00000000">
      <w:pPr>
        <w:spacing w:before="3"/>
        <w:ind w:left="101" w:right="6896"/>
        <w:jc w:val="both"/>
        <w:rPr>
          <w:sz w:val="28"/>
          <w:szCs w:val="28"/>
        </w:rPr>
      </w:pP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4DE15E31" w14:textId="77777777" w:rsidR="00853057" w:rsidRDefault="00000000">
      <w:pPr>
        <w:spacing w:before="3" w:line="320" w:lineRule="exact"/>
        <w:ind w:left="101" w:right="7352"/>
        <w:rPr>
          <w:sz w:val="28"/>
          <w:szCs w:val="28"/>
        </w:rPr>
      </w:pPr>
      <w:r>
        <w:rPr>
          <w:sz w:val="28"/>
          <w:szCs w:val="28"/>
        </w:rPr>
        <w:t>a)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vận động. b)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ùng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9E74A00" w14:textId="77777777" w:rsidR="00853057" w:rsidRDefault="00000000">
      <w:pPr>
        <w:ind w:left="101" w:right="5803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ều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khả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ng phản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nh.</w:t>
      </w:r>
    </w:p>
    <w:p w14:paraId="190ED7CA" w14:textId="77777777" w:rsidR="00853057" w:rsidRDefault="00000000">
      <w:pPr>
        <w:spacing w:line="320" w:lineRule="exact"/>
        <w:ind w:left="101" w:right="940"/>
        <w:jc w:val="both"/>
        <w:rPr>
          <w:sz w:val="28"/>
          <w:szCs w:val="28"/>
        </w:rPr>
      </w:pPr>
      <w:r>
        <w:rPr>
          <w:sz w:val="28"/>
          <w:szCs w:val="28"/>
        </w:rPr>
        <w:t>d)</w:t>
      </w:r>
      <w:r>
        <w:rPr>
          <w:spacing w:val="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ồn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ên ngoài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ý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ứ</w:t>
      </w:r>
      <w:r>
        <w:rPr>
          <w:b/>
          <w:sz w:val="28"/>
          <w:szCs w:val="28"/>
        </w:rPr>
        <w:t>c k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ệ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ộc vào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ảm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ác.</w:t>
      </w:r>
    </w:p>
    <w:p w14:paraId="69792889" w14:textId="77777777" w:rsidR="00853057" w:rsidRDefault="00000000">
      <w:pPr>
        <w:spacing w:before="3"/>
        <w:ind w:left="101" w:right="5439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127: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ệnh đề</w:t>
      </w:r>
      <w:r>
        <w:rPr>
          <w:spacing w:val="1"/>
          <w:sz w:val="28"/>
          <w:szCs w:val="28"/>
        </w:rPr>
        <w:t xml:space="preserve"> s</w:t>
      </w:r>
      <w:r>
        <w:rPr>
          <w:spacing w:val="-4"/>
          <w:sz w:val="28"/>
          <w:szCs w:val="28"/>
        </w:rPr>
        <w:t>a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68150CE6" w14:textId="77777777" w:rsidR="00853057" w:rsidRDefault="00000000">
      <w:pPr>
        <w:spacing w:line="320" w:lineRule="exact"/>
        <w:ind w:left="101" w:right="5174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>
        <w:rPr>
          <w:spacing w:val="3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V</w:t>
      </w:r>
      <w:r>
        <w:rPr>
          <w:b/>
          <w:sz w:val="28"/>
          <w:szCs w:val="28"/>
        </w:rPr>
        <w:t>ật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hải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à 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-5"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0A9CBA6F" w14:textId="77777777" w:rsidR="00853057" w:rsidRDefault="00000000">
      <w:pPr>
        <w:spacing w:line="320" w:lineRule="exact"/>
        <w:ind w:left="101" w:right="331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không 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dạng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hể.</w:t>
      </w:r>
    </w:p>
    <w:p w14:paraId="39A8F6DC" w14:textId="77777777" w:rsidR="00853057" w:rsidRDefault="00000000">
      <w:pPr>
        <w:spacing w:before="3"/>
        <w:ind w:left="101" w:right="4421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dạng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ụ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22133B27" w14:textId="77777777" w:rsidR="00853057" w:rsidRDefault="00000000">
      <w:pPr>
        <w:spacing w:line="320" w:lineRule="exact"/>
        <w:ind w:left="101" w:right="2914"/>
        <w:jc w:val="both"/>
        <w:rPr>
          <w:sz w:val="28"/>
          <w:szCs w:val="28"/>
        </w:rPr>
      </w:pPr>
      <w:r>
        <w:rPr>
          <w:sz w:val="28"/>
          <w:szCs w:val="28"/>
        </w:rPr>
        <w:t>d)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hông qua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ng dạng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ụ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 nó.</w:t>
      </w:r>
    </w:p>
    <w:p w14:paraId="56D109DA" w14:textId="77777777" w:rsidR="00853057" w:rsidRDefault="00000000">
      <w:pPr>
        <w:spacing w:line="320" w:lineRule="exact"/>
        <w:ind w:left="101" w:right="410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128: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Phép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duy 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bao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5"/>
          <w:sz w:val="28"/>
          <w:szCs w:val="28"/>
        </w:rPr>
        <w:t>ồ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2C73E35D" w14:textId="77777777" w:rsidR="00853057" w:rsidRDefault="00000000">
      <w:pPr>
        <w:spacing w:before="3"/>
        <w:ind w:left="101" w:right="6037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1 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ý, 1 quy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 b)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1 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ý, 2 quy </w:t>
      </w:r>
      <w:r>
        <w:rPr>
          <w:spacing w:val="2"/>
          <w:sz w:val="28"/>
          <w:szCs w:val="28"/>
        </w:rPr>
        <w:t>l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 c)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2 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ý, 2 quy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d)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2 ng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yên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ý, 3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y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74E6213A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129: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ói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2"/>
          <w:sz w:val="28"/>
          <w:szCs w:val="28"/>
        </w:rPr>
        <w:t>u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c;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5"/>
          <w:sz w:val="28"/>
          <w:szCs w:val="28"/>
        </w:rPr>
        <w:t>ó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nói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a.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th</w:t>
      </w:r>
      <w:r>
        <w:rPr>
          <w:sz w:val="28"/>
          <w:szCs w:val="28"/>
        </w:rPr>
        <w:t>ể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</w:t>
      </w:r>
    </w:p>
    <w:p w14:paraId="3B95A1FC" w14:textId="77777777" w:rsidR="00853057" w:rsidRDefault="00000000">
      <w:pPr>
        <w:spacing w:before="3"/>
        <w:ind w:left="101" w:right="8309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ng:</w:t>
      </w:r>
    </w:p>
    <w:p w14:paraId="76741A6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uy vậ</w:t>
      </w:r>
      <w:r>
        <w:rPr>
          <w:b/>
          <w:spacing w:val="2"/>
          <w:sz w:val="28"/>
          <w:szCs w:val="28"/>
        </w:rPr>
        <w:t>t.</w:t>
      </w:r>
    </w:p>
    <w:p w14:paraId="5F2519A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quan.</w:t>
      </w:r>
    </w:p>
    <w:p w14:paraId="2D555BC1" w14:textId="77777777" w:rsidR="00853057" w:rsidRDefault="00000000">
      <w:pPr>
        <w:spacing w:before="4" w:line="320" w:lineRule="exact"/>
        <w:ind w:left="461" w:right="6015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3EADD747" w14:textId="77777777" w:rsidR="00853057" w:rsidRDefault="00000000">
      <w:pPr>
        <w:spacing w:before="5" w:line="320" w:lineRule="exact"/>
        <w:ind w:left="101" w:right="58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âu130:</w:t>
      </w:r>
      <w:r>
        <w:rPr>
          <w:b/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khô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2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ũng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khô;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1"/>
          <w:sz w:val="28"/>
          <w:szCs w:val="28"/>
        </w:rPr>
        <w:t>è</w:t>
      </w:r>
      <w:r>
        <w:rPr>
          <w:sz w:val="28"/>
          <w:szCs w:val="28"/>
        </w:rPr>
        <w:t>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3"/>
          <w:sz w:val="28"/>
          <w:szCs w:val="28"/>
        </w:rPr>
        <w:t>ơ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c</w:t>
      </w:r>
      <w:r>
        <w:rPr>
          <w:sz w:val="28"/>
          <w:szCs w:val="28"/>
        </w:rPr>
        <w:t>ũng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</w:t>
      </w:r>
      <w:r>
        <w:rPr>
          <w:spacing w:val="1"/>
          <w:sz w:val="28"/>
          <w:szCs w:val="28"/>
        </w:rPr>
        <w:t>è</w:t>
      </w:r>
      <w:r>
        <w:rPr>
          <w:sz w:val="28"/>
          <w:szCs w:val="28"/>
        </w:rPr>
        <w:t>o.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ng:</w:t>
      </w:r>
    </w:p>
    <w:p w14:paraId="2E28824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 xml:space="preserve">uy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â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631BB710" w14:textId="77777777" w:rsidR="00853057" w:rsidRDefault="00000000">
      <w:pPr>
        <w:spacing w:before="4" w:line="320" w:lineRule="exact"/>
        <w:ind w:left="461" w:right="6015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394ABAA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ổ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i.</w:t>
      </w:r>
    </w:p>
    <w:p w14:paraId="02E76A58" w14:textId="77777777" w:rsidR="00853057" w:rsidRDefault="00000000">
      <w:pPr>
        <w:spacing w:line="320" w:lineRule="exact"/>
        <w:ind w:left="101" w:right="65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z w:val="28"/>
          <w:szCs w:val="28"/>
        </w:rPr>
        <w:t>13</w:t>
      </w:r>
      <w:r>
        <w:rPr>
          <w:b/>
          <w:spacing w:val="1"/>
          <w:sz w:val="28"/>
          <w:szCs w:val="28"/>
        </w:rPr>
        <w:t>1</w:t>
      </w:r>
      <w:r>
        <w:rPr>
          <w:b/>
          <w:sz w:val="28"/>
          <w:szCs w:val="28"/>
        </w:rPr>
        <w:t>:</w:t>
      </w:r>
      <w:r>
        <w:rPr>
          <w:b/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òn,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ũng</w:t>
      </w:r>
      <w:r>
        <w:rPr>
          <w:spacing w:val="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ò</w:t>
      </w:r>
      <w:r>
        <w:rPr>
          <w:sz w:val="28"/>
          <w:szCs w:val="28"/>
        </w:rPr>
        <w:t>n;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ành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vạ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ây…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4"/>
          <w:sz w:val="28"/>
          <w:szCs w:val="28"/>
        </w:rPr>
        <w:t>ê</w:t>
      </w:r>
      <w:r>
        <w:rPr>
          <w:sz w:val="28"/>
          <w:szCs w:val="28"/>
        </w:rPr>
        <w:t>n</w:t>
      </w:r>
    </w:p>
    <w:p w14:paraId="02E76500" w14:textId="77777777" w:rsidR="00853057" w:rsidRDefault="00000000">
      <w:pPr>
        <w:spacing w:before="3"/>
        <w:ind w:left="101" w:right="6887"/>
        <w:jc w:val="both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ể 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ng?</w:t>
      </w:r>
    </w:p>
    <w:p w14:paraId="021A58D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pacing w:val="-3"/>
          <w:sz w:val="28"/>
          <w:szCs w:val="28"/>
        </w:rPr>
        <w:t>i</w:t>
      </w:r>
      <w:r>
        <w:rPr>
          <w:b/>
          <w:sz w:val="28"/>
          <w:szCs w:val="28"/>
        </w:rPr>
        <w:t>ên h</w:t>
      </w:r>
      <w:r>
        <w:rPr>
          <w:b/>
          <w:spacing w:val="1"/>
          <w:sz w:val="28"/>
          <w:szCs w:val="28"/>
        </w:rPr>
        <w:t>ệ</w:t>
      </w:r>
      <w:r>
        <w:rPr>
          <w:b/>
          <w:sz w:val="28"/>
          <w:szCs w:val="28"/>
        </w:rPr>
        <w:t xml:space="preserve">,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 xml:space="preserve">ác động </w:t>
      </w:r>
      <w:r>
        <w:rPr>
          <w:b/>
          <w:spacing w:val="-1"/>
          <w:sz w:val="28"/>
          <w:szCs w:val="28"/>
        </w:rPr>
        <w:t>q</w:t>
      </w:r>
      <w:r>
        <w:rPr>
          <w:b/>
          <w:sz w:val="28"/>
          <w:szCs w:val="28"/>
        </w:rPr>
        <w:t xml:space="preserve">ua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ạ</w:t>
      </w:r>
      <w:r>
        <w:rPr>
          <w:b/>
          <w:spacing w:val="2"/>
          <w:sz w:val="28"/>
          <w:szCs w:val="28"/>
        </w:rPr>
        <w:t>i.</w:t>
      </w:r>
    </w:p>
    <w:p w14:paraId="47CFF90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1091AFEC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p.</w:t>
      </w:r>
    </w:p>
    <w:p w14:paraId="40169F57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 đê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EEBA5B2" w14:textId="77777777" w:rsidR="00853057" w:rsidRDefault="00000000">
      <w:pPr>
        <w:spacing w:line="320" w:lineRule="exact"/>
        <w:ind w:left="101" w:right="64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</w:t>
      </w:r>
      <w:r>
        <w:rPr>
          <w:b/>
          <w:spacing w:val="19"/>
          <w:sz w:val="28"/>
          <w:szCs w:val="28"/>
        </w:rPr>
        <w:t xml:space="preserve"> </w:t>
      </w:r>
      <w:r>
        <w:rPr>
          <w:b/>
          <w:sz w:val="28"/>
          <w:szCs w:val="28"/>
        </w:rPr>
        <w:t>13</w:t>
      </w:r>
      <w:r>
        <w:rPr>
          <w:b/>
          <w:spacing w:val="1"/>
          <w:sz w:val="28"/>
          <w:szCs w:val="28"/>
        </w:rPr>
        <w:t>2</w:t>
      </w:r>
      <w:r>
        <w:rPr>
          <w:b/>
          <w:sz w:val="28"/>
          <w:szCs w:val="28"/>
        </w:rPr>
        <w:t>:</w:t>
      </w:r>
      <w:r>
        <w:rPr>
          <w:b/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b</w:t>
      </w:r>
      <w:r>
        <w:rPr>
          <w:sz w:val="28"/>
          <w:szCs w:val="28"/>
        </w:rPr>
        <w:t>ĩ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đê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ỳ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ông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ai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5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z w:val="28"/>
          <w:szCs w:val="28"/>
        </w:rPr>
        <w:t>a</w:t>
      </w:r>
    </w:p>
    <w:p w14:paraId="71407660" w14:textId="77777777" w:rsidR="00853057" w:rsidRDefault="00000000">
      <w:pPr>
        <w:spacing w:before="3"/>
        <w:ind w:left="101" w:right="4911"/>
        <w:jc w:val="both"/>
        <w:rPr>
          <w:sz w:val="28"/>
          <w:szCs w:val="28"/>
        </w:rPr>
      </w:pP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 xml:space="preserve">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âu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h</w:t>
      </w:r>
      <w:r>
        <w:rPr>
          <w:sz w:val="28"/>
          <w:szCs w:val="28"/>
        </w:rPr>
        <w:t>ể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ng?</w:t>
      </w:r>
    </w:p>
    <w:p w14:paraId="510A437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 xml:space="preserve">ận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ộng,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ổ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, 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ể</w:t>
      </w:r>
      <w:r>
        <w:rPr>
          <w:b/>
          <w:spacing w:val="-1"/>
          <w:sz w:val="28"/>
          <w:szCs w:val="28"/>
        </w:rPr>
        <w:t>n.</w:t>
      </w:r>
    </w:p>
    <w:p w14:paraId="11CB69E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động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n.</w:t>
      </w:r>
    </w:p>
    <w:p w14:paraId="43A985F3" w14:textId="77777777" w:rsidR="00853057" w:rsidRDefault="00000000">
      <w:pPr>
        <w:spacing w:before="8" w:line="320" w:lineRule="exact"/>
        <w:ind w:left="461" w:right="5197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 xml:space="preserve">ệ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ộng qua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 xml:space="preserve">i.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>̃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p.</w:t>
      </w:r>
    </w:p>
    <w:p w14:paraId="5984915E" w14:textId="77777777" w:rsidR="00853057" w:rsidRDefault="00000000">
      <w:pPr>
        <w:spacing w:before="5" w:line="320" w:lineRule="exact"/>
        <w:ind w:left="101" w:right="58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âu133:</w:t>
      </w:r>
      <w:r>
        <w:rPr>
          <w:b/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cua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cua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y,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đa</w:t>
      </w:r>
      <w:r>
        <w:rPr>
          <w:spacing w:val="1"/>
          <w:sz w:val="28"/>
          <w:szCs w:val="28"/>
        </w:rPr>
        <w:t>̀</w:t>
      </w:r>
      <w:r>
        <w:rPr>
          <w:spacing w:val="-5"/>
          <w:sz w:val="28"/>
          <w:szCs w:val="28"/>
        </w:rPr>
        <w:t>o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ống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m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bay,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ỏ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́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âu </w:t>
      </w:r>
      <w:r>
        <w:rPr>
          <w:spacing w:val="1"/>
          <w:sz w:val="28"/>
          <w:szCs w:val="28"/>
        </w:rPr>
        <w:t>nó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ể </w:t>
      </w:r>
      <w:r>
        <w:rPr>
          <w:spacing w:val="-5"/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duy:</w:t>
      </w:r>
    </w:p>
    <w:p w14:paraId="4DC9B80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êu h</w:t>
      </w:r>
      <w:r>
        <w:rPr>
          <w:b/>
          <w:spacing w:val="2"/>
          <w:sz w:val="28"/>
          <w:szCs w:val="28"/>
        </w:rPr>
        <w:t>ì</w:t>
      </w:r>
      <w:r>
        <w:rPr>
          <w:b/>
          <w:spacing w:val="-1"/>
          <w:sz w:val="28"/>
          <w:szCs w:val="28"/>
        </w:rPr>
        <w:t>nh.</w:t>
      </w:r>
    </w:p>
    <w:p w14:paraId="4EA618E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5515EB0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 quan.</w:t>
      </w:r>
    </w:p>
    <w:p w14:paraId="44E70DB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 xml:space="preserve">uy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quan.</w:t>
      </w:r>
    </w:p>
    <w:p w14:paraId="6F06F874" w14:textId="77777777" w:rsidR="00853057" w:rsidRDefault="00000000">
      <w:pPr>
        <w:spacing w:line="320" w:lineRule="exact"/>
        <w:ind w:left="101" w:right="55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âu134: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ủ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1"/>
          <w:sz w:val="28"/>
          <w:szCs w:val="28"/>
        </w:rPr>
        <w:t>é</w:t>
      </w:r>
      <w:r>
        <w:rPr>
          <w:sz w:val="28"/>
          <w:szCs w:val="28"/>
        </w:rPr>
        <w:t xml:space="preserve">p </w:t>
      </w:r>
      <w:r>
        <w:rPr>
          <w:spacing w:val="-5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ổ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7976707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4FC4E4C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,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ộc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 xml:space="preserve">ạc, ngây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hơ.</w:t>
      </w:r>
    </w:p>
    <w:p w14:paraId="4F89DA5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duy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 b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.</w:t>
      </w:r>
    </w:p>
    <w:p w14:paraId="768A4E50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khoa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ọ</w:t>
      </w:r>
      <w:r>
        <w:rPr>
          <w:spacing w:val="1"/>
          <w:sz w:val="28"/>
          <w:szCs w:val="28"/>
        </w:rPr>
        <w:t>c.</w:t>
      </w:r>
    </w:p>
    <w:p w14:paraId="32EB45EE" w14:textId="77777777" w:rsidR="00853057" w:rsidRDefault="00000000">
      <w:pPr>
        <w:spacing w:before="3" w:line="320" w:lineRule="exact"/>
        <w:ind w:left="101" w:right="5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135: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ủ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ộ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2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năng</w:t>
      </w:r>
      <w:r>
        <w:rPr>
          <w:spacing w:val="2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m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ỏ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ba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quy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chung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1"/>
          <w:sz w:val="28"/>
          <w:szCs w:val="28"/>
        </w:rPr>
        <w:t>hấ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vận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ộng,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</w:t>
      </w:r>
    </w:p>
    <w:p w14:paraId="06E68079" w14:textId="77777777" w:rsidR="00853057" w:rsidRDefault="00000000">
      <w:pPr>
        <w:ind w:left="101" w:right="7695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-3"/>
          <w:sz w:val="28"/>
          <w:szCs w:val="28"/>
        </w:rPr>
        <w:t>i</w:t>
      </w:r>
      <w:r>
        <w:rPr>
          <w:spacing w:val="2"/>
          <w:sz w:val="28"/>
          <w:szCs w:val="28"/>
        </w:rPr>
        <w:t>ới?</w:t>
      </w:r>
    </w:p>
    <w:p w14:paraId="53DB609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</w:t>
      </w:r>
      <w:r>
        <w:rPr>
          <w:b/>
          <w:spacing w:val="1"/>
          <w:sz w:val="28"/>
          <w:szCs w:val="28"/>
        </w:rPr>
        <w:t>́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học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ên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n.</w:t>
      </w:r>
    </w:p>
    <w:p w14:paraId="2215A1B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tr</w:t>
      </w:r>
      <w:r>
        <w:rPr>
          <w:sz w:val="28"/>
          <w:szCs w:val="28"/>
        </w:rPr>
        <w:t>ị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32EA35BC" w14:textId="77777777" w:rsidR="00853057" w:rsidRDefault="00000000">
      <w:pPr>
        <w:spacing w:before="8" w:line="320" w:lineRule="exact"/>
        <w:ind w:left="461" w:right="5328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ã 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khoa </w:t>
      </w:r>
      <w:r>
        <w:rPr>
          <w:spacing w:val="1"/>
          <w:sz w:val="28"/>
          <w:szCs w:val="28"/>
        </w:rPr>
        <w:t xml:space="preserve">học. </w:t>
      </w: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 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ên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>úng.</w:t>
      </w:r>
    </w:p>
    <w:p w14:paraId="5E1C4CFB" w14:textId="77777777" w:rsidR="00853057" w:rsidRDefault="00000000">
      <w:pPr>
        <w:spacing w:before="5" w:line="320" w:lineRule="exact"/>
        <w:ind w:left="101" w:right="6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136: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nguyên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ỉ</w:t>
      </w:r>
      <w:r>
        <w:rPr>
          <w:sz w:val="28"/>
          <w:szCs w:val="28"/>
        </w:rPr>
        <w:t>: a.</w:t>
      </w:r>
      <w:r>
        <w:rPr>
          <w:spacing w:val="2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>ng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ể</w:t>
      </w:r>
      <w:r>
        <w:rPr>
          <w:b/>
          <w:sz w:val="28"/>
          <w:szCs w:val="28"/>
        </w:rPr>
        <w:t>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cơ</w:t>
      </w:r>
      <w:r>
        <w:rPr>
          <w:b/>
          <w:spacing w:val="1"/>
          <w:sz w:val="28"/>
          <w:szCs w:val="28"/>
        </w:rPr>
        <w:t xml:space="preserve"> b</w:t>
      </w:r>
      <w:r>
        <w:rPr>
          <w:b/>
          <w:sz w:val="28"/>
          <w:szCs w:val="28"/>
        </w:rPr>
        <w:t>ản, n</w:t>
      </w:r>
      <w:r>
        <w:rPr>
          <w:b/>
          <w:spacing w:val="1"/>
          <w:sz w:val="28"/>
          <w:szCs w:val="28"/>
        </w:rPr>
        <w:t>ề</w:t>
      </w:r>
      <w:r>
        <w:rPr>
          <w:b/>
          <w:sz w:val="28"/>
          <w:szCs w:val="28"/>
        </w:rPr>
        <w:t>n</w:t>
      </w:r>
      <w:r>
        <w:rPr>
          <w:b/>
          <w:spacing w:val="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 xml:space="preserve">ảng </w:t>
      </w:r>
      <w:r>
        <w:rPr>
          <w:b/>
          <w:spacing w:val="1"/>
          <w:sz w:val="28"/>
          <w:szCs w:val="28"/>
        </w:rPr>
        <w:t>v</w:t>
      </w:r>
      <w:r>
        <w:rPr>
          <w:b/>
          <w:sz w:val="28"/>
          <w:szCs w:val="28"/>
        </w:rPr>
        <w:t>à</w:t>
      </w:r>
      <w:r>
        <w:rPr>
          <w:b/>
          <w:spacing w:val="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ó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tí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 xml:space="preserve"> c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ất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chân </w:t>
      </w:r>
      <w:r>
        <w:rPr>
          <w:b/>
          <w:spacing w:val="4"/>
          <w:sz w:val="28"/>
          <w:szCs w:val="28"/>
        </w:rPr>
        <w:t>l</w:t>
      </w:r>
      <w:r>
        <w:rPr>
          <w:b/>
          <w:sz w:val="28"/>
          <w:szCs w:val="28"/>
        </w:rPr>
        <w:t>ý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b</w:t>
      </w:r>
      <w:r>
        <w:rPr>
          <w:b/>
          <w:spacing w:val="1"/>
          <w:sz w:val="28"/>
          <w:szCs w:val="28"/>
        </w:rPr>
        <w:t>ề</w:t>
      </w:r>
      <w:r>
        <w:rPr>
          <w:b/>
          <w:sz w:val="28"/>
          <w:szCs w:val="28"/>
        </w:rPr>
        <w:t>n v</w:t>
      </w:r>
      <w:r>
        <w:rPr>
          <w:b/>
          <w:spacing w:val="2"/>
          <w:sz w:val="28"/>
          <w:szCs w:val="28"/>
        </w:rPr>
        <w:t>ữ</w:t>
      </w:r>
      <w:r>
        <w:rPr>
          <w:b/>
          <w:sz w:val="28"/>
          <w:szCs w:val="28"/>
        </w:rPr>
        <w:t xml:space="preserve">ng </w:t>
      </w:r>
      <w:r>
        <w:rPr>
          <w:b/>
          <w:spacing w:val="1"/>
          <w:sz w:val="28"/>
          <w:szCs w:val="28"/>
        </w:rPr>
        <w:t>c</w:t>
      </w:r>
      <w:r>
        <w:rPr>
          <w:b/>
          <w:spacing w:val="-1"/>
          <w:sz w:val="28"/>
          <w:szCs w:val="28"/>
        </w:rPr>
        <w:t>ủ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hủ 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 xml:space="preserve">a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ê n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n.</w:t>
      </w:r>
    </w:p>
    <w:p w14:paraId="7EC2114C" w14:textId="77777777" w:rsidR="00853057" w:rsidRDefault="00000000">
      <w:pPr>
        <w:spacing w:line="320" w:lineRule="exact"/>
        <w:ind w:left="101" w:right="275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quan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761E81D3" w14:textId="77777777" w:rsidR="00853057" w:rsidRDefault="00000000">
      <w:pPr>
        <w:spacing w:line="320" w:lineRule="exact"/>
        <w:ind w:left="101" w:right="167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c.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quan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 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0B67672E" w14:textId="77777777" w:rsidR="00853057" w:rsidRDefault="00000000">
      <w:pPr>
        <w:spacing w:before="3"/>
        <w:ind w:left="101" w:right="13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quan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m</w:t>
      </w:r>
      <w:r>
        <w:rPr>
          <w:sz w:val="28"/>
          <w:szCs w:val="28"/>
        </w:rPr>
        <w:t xml:space="preserve">ang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bê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 </w:t>
      </w:r>
      <w:r>
        <w:rPr>
          <w:spacing w:val="-5"/>
          <w:sz w:val="28"/>
          <w:szCs w:val="28"/>
        </w:rPr>
        <w:t>v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ch</w:t>
      </w:r>
      <w:r>
        <w:rPr>
          <w:sz w:val="28"/>
          <w:szCs w:val="28"/>
        </w:rPr>
        <w:t>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́c.</w:t>
      </w:r>
    </w:p>
    <w:p w14:paraId="18EDF601" w14:textId="77777777" w:rsidR="00853057" w:rsidRDefault="00000000">
      <w:pPr>
        <w:spacing w:before="4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137: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2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đây,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ụm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xem</w:t>
      </w:r>
      <w:r>
        <w:rPr>
          <w:spacing w:val="17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cặ</w:t>
      </w:r>
      <w:r>
        <w:rPr>
          <w:sz w:val="28"/>
          <w:szCs w:val="28"/>
        </w:rPr>
        <w:t>p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3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3"/>
          <w:sz w:val="28"/>
          <w:szCs w:val="28"/>
        </w:rPr>
        <w:t>r</w:t>
      </w:r>
      <w:r>
        <w:rPr>
          <w:sz w:val="28"/>
          <w:szCs w:val="28"/>
        </w:rPr>
        <w:t>ù</w:t>
      </w:r>
      <w:r>
        <w:rPr>
          <w:spacing w:val="3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ội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3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3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à</w:t>
      </w:r>
      <w:r>
        <w:rPr>
          <w:spacing w:val="36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4"/>
          <w:sz w:val="28"/>
          <w:szCs w:val="28"/>
        </w:rPr>
        <w:t>é</w:t>
      </w:r>
      <w:r>
        <w:rPr>
          <w:sz w:val="28"/>
          <w:szCs w:val="28"/>
        </w:rPr>
        <w:t>p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</w:t>
      </w:r>
      <w:r>
        <w:rPr>
          <w:spacing w:val="35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3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37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3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:</w:t>
      </w:r>
    </w:p>
    <w:p w14:paraId="7C0330DE" w14:textId="77777777" w:rsidR="00853057" w:rsidRDefault="00000000">
      <w:pPr>
        <w:spacing w:line="320" w:lineRule="exact"/>
        <w:ind w:left="101" w:right="7091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>y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…</w:t>
      </w:r>
    </w:p>
    <w:p w14:paraId="2176B0C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p</w:t>
      </w:r>
      <w:r>
        <w:rPr>
          <w:spacing w:val="1"/>
          <w:sz w:val="28"/>
          <w:szCs w:val="28"/>
        </w:rPr>
        <w:t>hẩ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guy</w:t>
      </w:r>
      <w:r>
        <w:rPr>
          <w:spacing w:val="1"/>
          <w:sz w:val="28"/>
          <w:szCs w:val="28"/>
        </w:rPr>
        <w:t>ễ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u.</w:t>
      </w:r>
    </w:p>
    <w:p w14:paraId="6169A7E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ác phẩm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 xml:space="preserve">hơ </w:t>
      </w:r>
      <w:r>
        <w:rPr>
          <w:b/>
          <w:spacing w:val="2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ụ</w:t>
      </w:r>
      <w:r>
        <w:rPr>
          <w:b/>
          <w:sz w:val="28"/>
          <w:szCs w:val="28"/>
        </w:rPr>
        <w:t>c bá</w:t>
      </w:r>
      <w:r>
        <w:rPr>
          <w:b/>
          <w:spacing w:val="2"/>
          <w:sz w:val="28"/>
          <w:szCs w:val="28"/>
        </w:rPr>
        <w:t>t.</w:t>
      </w:r>
    </w:p>
    <w:p w14:paraId="2D5C07D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p</w:t>
      </w:r>
      <w:r>
        <w:rPr>
          <w:spacing w:val="1"/>
          <w:sz w:val="28"/>
          <w:szCs w:val="28"/>
        </w:rPr>
        <w:t>hẩ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ó bi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xanh.</w:t>
      </w:r>
    </w:p>
    <w:p w14:paraId="3EA492C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p</w:t>
      </w:r>
      <w:r>
        <w:rPr>
          <w:spacing w:val="1"/>
          <w:sz w:val="28"/>
          <w:szCs w:val="28"/>
        </w:rPr>
        <w:t>hẩ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đ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hế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 xml:space="preserve">ỷ </w:t>
      </w:r>
      <w:r>
        <w:rPr>
          <w:spacing w:val="-2"/>
          <w:sz w:val="28"/>
          <w:szCs w:val="28"/>
        </w:rPr>
        <w:t>XV</w:t>
      </w:r>
      <w:r>
        <w:rPr>
          <w:spacing w:val="1"/>
          <w:sz w:val="28"/>
          <w:szCs w:val="28"/>
        </w:rPr>
        <w:t>II</w:t>
      </w:r>
      <w:r>
        <w:rPr>
          <w:sz w:val="28"/>
          <w:szCs w:val="28"/>
        </w:rPr>
        <w:t>.</w:t>
      </w:r>
    </w:p>
    <w:p w14:paraId="4AA08CF3" w14:textId="77777777" w:rsidR="00853057" w:rsidRDefault="00000000">
      <w:pPr>
        <w:spacing w:before="8" w:line="320" w:lineRule="exact"/>
        <w:ind w:left="101" w:right="5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âu138: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>
        <w:rPr>
          <w:spacing w:val="-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ồn</w:t>
      </w:r>
      <w:r>
        <w:rPr>
          <w:spacing w:val="-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18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úy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a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…,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-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ũng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khô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…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ồn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… xa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pacing w:val="3"/>
          <w:sz w:val="28"/>
          <w:szCs w:val="28"/>
        </w:rPr>
        <w:t>ị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.</w:t>
      </w:r>
    </w:p>
    <w:p w14:paraId="0C4C354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-4"/>
          <w:sz w:val="28"/>
          <w:szCs w:val="28"/>
        </w:rPr>
        <w:t>c</w:t>
      </w:r>
      <w:r>
        <w:rPr>
          <w:b/>
          <w:spacing w:val="2"/>
          <w:sz w:val="28"/>
          <w:szCs w:val="28"/>
        </w:rPr>
        <w:t>/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ng;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ộ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/</w:t>
      </w:r>
      <w:r>
        <w:rPr>
          <w:b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1"/>
          <w:sz w:val="28"/>
          <w:szCs w:val="28"/>
        </w:rPr>
        <w:t>c.</w:t>
      </w:r>
    </w:p>
    <w:p w14:paraId="62A38C19" w14:textId="77777777" w:rsidR="00853057" w:rsidRDefault="00000000">
      <w:pPr>
        <w:spacing w:before="4" w:line="320" w:lineRule="exact"/>
        <w:ind w:left="461" w:right="3814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2"/>
          <w:sz w:val="28"/>
          <w:szCs w:val="28"/>
        </w:rPr>
        <w:t>/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dung.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nội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</w:t>
      </w:r>
      <w:r>
        <w:rPr>
          <w:spacing w:val="-5"/>
          <w:sz w:val="28"/>
          <w:szCs w:val="28"/>
        </w:rPr>
        <w:t>g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>/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dung.</w:t>
      </w:r>
    </w:p>
    <w:p w14:paraId="37428F99" w14:textId="77777777" w:rsidR="00853057" w:rsidRDefault="00000000">
      <w:pPr>
        <w:spacing w:line="320" w:lineRule="exact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pacing w:val="2"/>
          <w:sz w:val="28"/>
          <w:szCs w:val="28"/>
        </w:rPr>
        <w:t>t/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ng;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Hi</w:t>
      </w:r>
      <w:r>
        <w:rPr>
          <w:sz w:val="28"/>
          <w:szCs w:val="28"/>
        </w:rPr>
        <w:t>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/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c</w:t>
      </w:r>
      <w:r>
        <w:rPr>
          <w:spacing w:val="1"/>
          <w:sz w:val="28"/>
          <w:szCs w:val="28"/>
        </w:rPr>
        <w:t>hấ</w:t>
      </w:r>
      <w:r>
        <w:rPr>
          <w:spacing w:val="2"/>
          <w:sz w:val="28"/>
          <w:szCs w:val="28"/>
        </w:rPr>
        <w:t>t.</w:t>
      </w:r>
    </w:p>
    <w:p w14:paraId="0F8BA55F" w14:textId="77777777" w:rsidR="00853057" w:rsidRDefault="00000000">
      <w:pPr>
        <w:spacing w:before="54"/>
        <w:ind w:left="101" w:right="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C</w:t>
      </w:r>
      <w:r>
        <w:rPr>
          <w:sz w:val="28"/>
          <w:szCs w:val="28"/>
        </w:rPr>
        <w:t>âu 139: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ột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hái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6"/>
          <w:sz w:val="28"/>
          <w:szCs w:val="28"/>
        </w:rPr>
        <w:t>t</w:t>
      </w:r>
      <w:r>
        <w:rPr>
          <w:sz w:val="28"/>
          <w:szCs w:val="28"/>
        </w:rPr>
        <w:t>ế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 v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ò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 đ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y.</w:t>
      </w:r>
    </w:p>
    <w:p w14:paraId="7B53D73E" w14:textId="77777777" w:rsidR="00853057" w:rsidRDefault="00000000">
      <w:pPr>
        <w:spacing w:line="320" w:lineRule="exact"/>
        <w:ind w:left="101" w:right="6623"/>
        <w:jc w:val="both"/>
        <w:rPr>
          <w:sz w:val="28"/>
          <w:szCs w:val="28"/>
        </w:rPr>
      </w:pPr>
      <w:r>
        <w:rPr>
          <w:b/>
          <w:i/>
          <w:color w:val="FF0000"/>
          <w:spacing w:val="-2"/>
          <w:sz w:val="28"/>
          <w:szCs w:val="28"/>
        </w:rPr>
        <w:t>C</w:t>
      </w:r>
      <w:r>
        <w:rPr>
          <w:b/>
          <w:i/>
          <w:color w:val="FF0000"/>
          <w:sz w:val="28"/>
          <w:szCs w:val="28"/>
        </w:rPr>
        <w:t>họn</w:t>
      </w:r>
      <w:r>
        <w:rPr>
          <w:b/>
          <w:i/>
          <w:color w:val="FF0000"/>
          <w:spacing w:val="-1"/>
          <w:sz w:val="28"/>
          <w:szCs w:val="28"/>
        </w:rPr>
        <w:t xml:space="preserve"> </w:t>
      </w:r>
      <w:r>
        <w:rPr>
          <w:b/>
          <w:i/>
          <w:color w:val="FF0000"/>
          <w:sz w:val="28"/>
          <w:szCs w:val="28"/>
        </w:rPr>
        <w:t>ph</w:t>
      </w:r>
      <w:r>
        <w:rPr>
          <w:b/>
          <w:i/>
          <w:color w:val="FF0000"/>
          <w:spacing w:val="1"/>
          <w:sz w:val="28"/>
          <w:szCs w:val="28"/>
        </w:rPr>
        <w:t>ư</w:t>
      </w:r>
      <w:r>
        <w:rPr>
          <w:b/>
          <w:i/>
          <w:color w:val="FF0000"/>
          <w:sz w:val="28"/>
          <w:szCs w:val="28"/>
        </w:rPr>
        <w:t>ơ</w:t>
      </w:r>
      <w:r>
        <w:rPr>
          <w:b/>
          <w:i/>
          <w:color w:val="FF0000"/>
          <w:spacing w:val="-1"/>
          <w:sz w:val="28"/>
          <w:szCs w:val="28"/>
        </w:rPr>
        <w:t>n</w:t>
      </w:r>
      <w:r>
        <w:rPr>
          <w:b/>
          <w:i/>
          <w:color w:val="FF0000"/>
          <w:sz w:val="28"/>
          <w:szCs w:val="28"/>
        </w:rPr>
        <w:t>g án sa</w:t>
      </w:r>
      <w:r>
        <w:rPr>
          <w:b/>
          <w:i/>
          <w:color w:val="FF0000"/>
          <w:spacing w:val="2"/>
          <w:sz w:val="28"/>
          <w:szCs w:val="28"/>
        </w:rPr>
        <w:t>i</w:t>
      </w:r>
      <w:r>
        <w:rPr>
          <w:b/>
          <w:i/>
          <w:color w:val="FF0000"/>
          <w:sz w:val="28"/>
          <w:szCs w:val="28"/>
        </w:rPr>
        <w:t>?</w:t>
      </w:r>
    </w:p>
    <w:p w14:paraId="5A756C6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hể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li</w:t>
      </w:r>
      <w:r>
        <w:rPr>
          <w:b/>
          <w:sz w:val="28"/>
          <w:szCs w:val="28"/>
        </w:rPr>
        <w:t>ên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ục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pacing w:val="-4"/>
          <w:sz w:val="28"/>
          <w:szCs w:val="28"/>
        </w:rPr>
        <w:t>r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ển 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 xml:space="preserve">ủa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l</w:t>
      </w:r>
      <w:r>
        <w:rPr>
          <w:b/>
          <w:sz w:val="28"/>
          <w:szCs w:val="28"/>
        </w:rPr>
        <w:t>oại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65CC36B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à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n hệ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bản quyê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cả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665C8E2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ế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ủa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 h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xã hộ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07C76A4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b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ho bộ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ỗi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đoạn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nh.</w:t>
      </w:r>
    </w:p>
    <w:p w14:paraId="08451165" w14:textId="77777777" w:rsidR="00853057" w:rsidRDefault="00000000">
      <w:pPr>
        <w:spacing w:line="320" w:lineRule="exact"/>
        <w:ind w:left="101" w:right="6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140: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đúng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-9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</w:p>
    <w:p w14:paraId="5CB8FCDF" w14:textId="77777777" w:rsidR="00853057" w:rsidRDefault="00000000">
      <w:pPr>
        <w:spacing w:before="3"/>
        <w:ind w:left="101" w:right="8174"/>
        <w:jc w:val="both"/>
        <w:rPr>
          <w:sz w:val="28"/>
          <w:szCs w:val="28"/>
        </w:rPr>
      </w:pPr>
      <w:r>
        <w:rPr>
          <w:sz w:val="28"/>
          <w:szCs w:val="28"/>
        </w:rPr>
        <w:t>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?</w:t>
      </w:r>
    </w:p>
    <w:p w14:paraId="3FC9E52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dẫn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 xml:space="preserve">ến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uận.</w:t>
      </w:r>
    </w:p>
    <w:p w14:paraId="3F6909D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 xml:space="preserve">ý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ợc h</w:t>
      </w:r>
      <w:r>
        <w:rPr>
          <w:b/>
          <w:spacing w:val="2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hà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z w:val="28"/>
          <w:szCs w:val="28"/>
        </w:rPr>
        <w:t>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cơ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ở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ệ</w:t>
      </w:r>
      <w:r>
        <w:rPr>
          <w:b/>
          <w:spacing w:val="2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3BAA926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 đi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nh ng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19BF86C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ọi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uận đê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u 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xu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 ngh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63A383AC" w14:textId="77777777" w:rsidR="00853057" w:rsidRDefault="00000000">
      <w:pPr>
        <w:spacing w:before="8" w:line="320" w:lineRule="exact"/>
        <w:ind w:left="101" w:right="65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141:</w:t>
      </w:r>
      <w:r>
        <w:rPr>
          <w:spacing w:val="8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A</w:t>
      </w:r>
      <w:r>
        <w:rPr>
          <w:b/>
          <w:color w:val="FF0000"/>
          <w:sz w:val="28"/>
          <w:szCs w:val="28"/>
        </w:rPr>
        <w:t>i</w:t>
      </w:r>
      <w:r>
        <w:rPr>
          <w:b/>
          <w:color w:val="FF0000"/>
          <w:spacing w:val="7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đã</w:t>
      </w:r>
      <w:r>
        <w:rPr>
          <w:b/>
          <w:color w:val="FF0000"/>
          <w:spacing w:val="4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n</w:t>
      </w:r>
      <w:r>
        <w:rPr>
          <w:b/>
          <w:color w:val="FF0000"/>
          <w:spacing w:val="-6"/>
          <w:sz w:val="28"/>
          <w:szCs w:val="28"/>
        </w:rPr>
        <w:t>ó</w:t>
      </w:r>
      <w:r>
        <w:rPr>
          <w:b/>
          <w:color w:val="FF0000"/>
          <w:spacing w:val="2"/>
          <w:sz w:val="28"/>
          <w:szCs w:val="28"/>
        </w:rPr>
        <w:t>i</w:t>
      </w:r>
      <w:r>
        <w:rPr>
          <w:b/>
          <w:color w:val="FF0000"/>
          <w:sz w:val="28"/>
          <w:szCs w:val="28"/>
        </w:rPr>
        <w:t>:</w:t>
      </w:r>
      <w:r>
        <w:rPr>
          <w:b/>
          <w:color w:val="FF0000"/>
          <w:spacing w:val="9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C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7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ự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ển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</w:t>
      </w:r>
      <w:r>
        <w:rPr>
          <w:color w:val="000000"/>
          <w:spacing w:val="-3"/>
          <w:sz w:val="28"/>
          <w:szCs w:val="28"/>
        </w:rPr>
        <w:t>i</w:t>
      </w:r>
      <w:r>
        <w:rPr>
          <w:color w:val="000000"/>
          <w:sz w:val="28"/>
          <w:szCs w:val="28"/>
        </w:rPr>
        <w:t>ên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l</w:t>
      </w:r>
      <w:r>
        <w:rPr>
          <w:color w:val="000000"/>
          <w:sz w:val="28"/>
          <w:szCs w:val="28"/>
        </w:rPr>
        <w:t>à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pacing w:val="-2"/>
          <w:sz w:val="28"/>
          <w:szCs w:val="28"/>
        </w:rPr>
        <w:t>ư</w:t>
      </w:r>
      <w:r>
        <w:rPr>
          <w:color w:val="000000"/>
          <w:spacing w:val="2"/>
          <w:sz w:val="28"/>
          <w:szCs w:val="28"/>
        </w:rPr>
        <w:t>ớ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hết</w:t>
      </w:r>
      <w:r>
        <w:rPr>
          <w:color w:val="000000"/>
          <w:spacing w:val="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con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</w:t>
      </w:r>
      <w:r>
        <w:rPr>
          <w:color w:val="000000"/>
          <w:spacing w:val="-2"/>
          <w:sz w:val="28"/>
          <w:szCs w:val="28"/>
        </w:rPr>
        <w:t>ư</w:t>
      </w:r>
      <w:r>
        <w:rPr>
          <w:color w:val="000000"/>
          <w:spacing w:val="-3"/>
          <w:sz w:val="28"/>
          <w:szCs w:val="28"/>
        </w:rPr>
        <w:t>ờ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7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câ</w:t>
      </w:r>
      <w:r>
        <w:rPr>
          <w:color w:val="000000"/>
          <w:spacing w:val="1"/>
          <w:sz w:val="28"/>
          <w:szCs w:val="28"/>
        </w:rPr>
        <w:t>̀</w:t>
      </w:r>
      <w:r>
        <w:rPr>
          <w:color w:val="000000"/>
          <w:sz w:val="28"/>
          <w:szCs w:val="28"/>
        </w:rPr>
        <w:t>n ăn</w:t>
      </w:r>
      <w:r>
        <w:rPr>
          <w:color w:val="000000"/>
          <w:spacing w:val="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uống ở</w:t>
      </w:r>
      <w:r>
        <w:rPr>
          <w:color w:val="000000"/>
          <w:spacing w:val="7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>v</w:t>
      </w:r>
      <w:r>
        <w:rPr>
          <w:color w:val="000000"/>
          <w:sz w:val="28"/>
          <w:szCs w:val="28"/>
        </w:rPr>
        <w:t>à vận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động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pacing w:val="-2"/>
          <w:sz w:val="28"/>
          <w:szCs w:val="28"/>
        </w:rPr>
        <w:t>ư</w:t>
      </w:r>
      <w:r>
        <w:rPr>
          <w:color w:val="000000"/>
          <w:spacing w:val="2"/>
          <w:sz w:val="28"/>
          <w:szCs w:val="28"/>
        </w:rPr>
        <w:t>ớ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khi</w:t>
      </w:r>
      <w:r>
        <w:rPr>
          <w:color w:val="000000"/>
          <w:spacing w:val="-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hể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đấu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-3"/>
          <w:sz w:val="28"/>
          <w:szCs w:val="28"/>
        </w:rPr>
        <w:t>r</w:t>
      </w:r>
      <w:r>
        <w:rPr>
          <w:color w:val="000000"/>
          <w:sz w:val="28"/>
          <w:szCs w:val="28"/>
        </w:rPr>
        <w:t>anh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để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</w:t>
      </w:r>
      <w:r>
        <w:rPr>
          <w:color w:val="000000"/>
          <w:spacing w:val="-3"/>
          <w:sz w:val="28"/>
          <w:szCs w:val="28"/>
        </w:rPr>
        <w:t>i</w:t>
      </w:r>
      <w:r>
        <w:rPr>
          <w:color w:val="000000"/>
          <w:sz w:val="28"/>
          <w:szCs w:val="28"/>
        </w:rPr>
        <w:t>ành</w:t>
      </w:r>
      <w:r>
        <w:rPr>
          <w:color w:val="000000"/>
          <w:spacing w:val="-9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quyền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hống</w:t>
      </w:r>
      <w:r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pacing w:val="2"/>
          <w:sz w:val="28"/>
          <w:szCs w:val="28"/>
        </w:rPr>
        <w:t>ị</w:t>
      </w:r>
      <w:r>
        <w:rPr>
          <w:color w:val="000000"/>
          <w:sz w:val="28"/>
          <w:szCs w:val="28"/>
        </w:rPr>
        <w:t>,</w:t>
      </w:r>
      <w:r>
        <w:rPr>
          <w:color w:val="000000"/>
          <w:spacing w:val="-10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pacing w:val="-2"/>
          <w:sz w:val="28"/>
          <w:szCs w:val="28"/>
        </w:rPr>
        <w:t>ư</w:t>
      </w:r>
      <w:r>
        <w:rPr>
          <w:color w:val="000000"/>
          <w:spacing w:val="2"/>
          <w:sz w:val="28"/>
          <w:szCs w:val="28"/>
        </w:rPr>
        <w:t>ớ</w:t>
      </w:r>
      <w:r>
        <w:rPr>
          <w:color w:val="000000"/>
          <w:sz w:val="28"/>
          <w:szCs w:val="28"/>
        </w:rPr>
        <w:t>c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</w:t>
      </w:r>
      <w:r>
        <w:rPr>
          <w:color w:val="000000"/>
          <w:spacing w:val="-5"/>
          <w:sz w:val="28"/>
          <w:szCs w:val="28"/>
        </w:rPr>
        <w:t>h</w:t>
      </w:r>
      <w:r>
        <w:rPr>
          <w:color w:val="000000"/>
          <w:sz w:val="28"/>
          <w:szCs w:val="28"/>
        </w:rPr>
        <w:t>i</w:t>
      </w:r>
      <w:r>
        <w:rPr>
          <w:color w:val="000000"/>
          <w:spacing w:val="-3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con</w:t>
      </w: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</w:t>
      </w:r>
      <w:r>
        <w:rPr>
          <w:color w:val="000000"/>
          <w:spacing w:val="-2"/>
          <w:sz w:val="28"/>
          <w:szCs w:val="28"/>
        </w:rPr>
        <w:t>ư</w:t>
      </w:r>
      <w:r>
        <w:rPr>
          <w:color w:val="000000"/>
          <w:spacing w:val="-3"/>
          <w:sz w:val="28"/>
          <w:szCs w:val="28"/>
        </w:rPr>
        <w:t>ờ</w:t>
      </w:r>
      <w:r>
        <w:rPr>
          <w:color w:val="000000"/>
          <w:sz w:val="28"/>
          <w:szCs w:val="28"/>
        </w:rPr>
        <w:t xml:space="preserve">i có </w:t>
      </w:r>
      <w:r>
        <w:rPr>
          <w:color w:val="000000"/>
          <w:spacing w:val="3"/>
          <w:sz w:val="28"/>
          <w:szCs w:val="28"/>
        </w:rPr>
        <w:t>t</w:t>
      </w:r>
      <w:r>
        <w:rPr>
          <w:color w:val="000000"/>
          <w:sz w:val="28"/>
          <w:szCs w:val="28"/>
        </w:rPr>
        <w:t>hể hoa</w:t>
      </w:r>
      <w:r>
        <w:rPr>
          <w:color w:val="000000"/>
          <w:spacing w:val="1"/>
          <w:sz w:val="28"/>
          <w:szCs w:val="28"/>
        </w:rPr>
        <w:t>̣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động c</w:t>
      </w:r>
      <w:r>
        <w:rPr>
          <w:color w:val="000000"/>
          <w:spacing w:val="-4"/>
          <w:sz w:val="28"/>
          <w:szCs w:val="28"/>
        </w:rPr>
        <w:t>h</w:t>
      </w:r>
      <w:r>
        <w:rPr>
          <w:color w:val="000000"/>
          <w:spacing w:val="2"/>
          <w:sz w:val="28"/>
          <w:szCs w:val="28"/>
        </w:rPr>
        <w:t>í</w:t>
      </w:r>
      <w:r>
        <w:rPr>
          <w:color w:val="000000"/>
          <w:sz w:val="28"/>
          <w:szCs w:val="28"/>
        </w:rPr>
        <w:t xml:space="preserve">nh </w:t>
      </w:r>
      <w:r>
        <w:rPr>
          <w:color w:val="000000"/>
          <w:spacing w:val="-3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r</w:t>
      </w:r>
      <w:r>
        <w:rPr>
          <w:color w:val="000000"/>
          <w:spacing w:val="2"/>
          <w:sz w:val="28"/>
          <w:szCs w:val="28"/>
        </w:rPr>
        <w:t>ị</w:t>
      </w:r>
      <w:r>
        <w:rPr>
          <w:color w:val="000000"/>
          <w:sz w:val="28"/>
          <w:szCs w:val="28"/>
        </w:rPr>
        <w:t>.</w:t>
      </w:r>
    </w:p>
    <w:p w14:paraId="12FF3A79" w14:textId="77777777" w:rsidR="00853057" w:rsidRDefault="00000000">
      <w:pPr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6472F76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n.</w:t>
      </w:r>
    </w:p>
    <w:p w14:paraId="2989A37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h.</w:t>
      </w:r>
      <w:r>
        <w:rPr>
          <w:b/>
          <w:spacing w:val="-3"/>
          <w:sz w:val="28"/>
          <w:szCs w:val="28"/>
        </w:rPr>
        <w:t>Ă</w:t>
      </w:r>
      <w:r>
        <w:rPr>
          <w:b/>
          <w:sz w:val="28"/>
          <w:szCs w:val="28"/>
        </w:rPr>
        <w:t>ngg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en.</w:t>
      </w:r>
    </w:p>
    <w:p w14:paraId="205050B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– Ph.</w:t>
      </w:r>
      <w:r>
        <w:rPr>
          <w:spacing w:val="-3"/>
          <w:sz w:val="28"/>
          <w:szCs w:val="28"/>
        </w:rPr>
        <w:t>Ă</w:t>
      </w:r>
      <w:r>
        <w:rPr>
          <w:sz w:val="28"/>
          <w:szCs w:val="28"/>
        </w:rPr>
        <w:t>ngghen.</w:t>
      </w:r>
    </w:p>
    <w:p w14:paraId="443633F5" w14:textId="77777777" w:rsidR="00853057" w:rsidRDefault="00000000">
      <w:pPr>
        <w:spacing w:line="320" w:lineRule="exact"/>
        <w:ind w:left="101" w:right="262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ng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về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ãnh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ụ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6E741AE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cá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nhân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gắn bó </w:t>
      </w:r>
      <w:r>
        <w:rPr>
          <w:spacing w:val="-4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quần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ng nhân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n.</w:t>
      </w:r>
    </w:p>
    <w:p w14:paraId="773965D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cá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nhân k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c 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 xml:space="preserve">ần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húng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7004B30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cá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xuất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nguyện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hy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bản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hân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vì</w:t>
      </w:r>
      <w:r>
        <w:rPr>
          <w:spacing w:val="2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</w:p>
    <w:p w14:paraId="7F562B13" w14:textId="77777777" w:rsidR="00853057" w:rsidRDefault="00000000">
      <w:pPr>
        <w:spacing w:before="3"/>
        <w:ind w:left="821"/>
        <w:rPr>
          <w:sz w:val="28"/>
          <w:szCs w:val="28"/>
        </w:rPr>
      </w:pPr>
      <w:r>
        <w:rPr>
          <w:sz w:val="28"/>
          <w:szCs w:val="28"/>
        </w:rPr>
        <w:t xml:space="preserve">quần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húng nhân d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n.</w:t>
      </w:r>
    </w:p>
    <w:p w14:paraId="27BF760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cả nhận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ị</w:t>
      </w:r>
      <w:r>
        <w:rPr>
          <w:b/>
          <w:sz w:val="28"/>
          <w:szCs w:val="28"/>
        </w:rPr>
        <w:t xml:space="preserve">nh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ê</w:t>
      </w:r>
      <w:r>
        <w:rPr>
          <w:b/>
          <w:sz w:val="28"/>
          <w:szCs w:val="28"/>
        </w:rPr>
        <w:t xml:space="preserve">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ú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771EF92C" w14:textId="77777777" w:rsidR="00853057" w:rsidRDefault="00000000">
      <w:pPr>
        <w:spacing w:before="9" w:line="320" w:lineRule="exact"/>
        <w:ind w:left="101" w:right="6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âu143: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nay,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hân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ngôn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ống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ệ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chu</w:t>
      </w:r>
      <w:r>
        <w:rPr>
          <w:spacing w:val="1"/>
          <w:sz w:val="28"/>
          <w:szCs w:val="28"/>
        </w:rPr>
        <w:t>ẩ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ục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k.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bạn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4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 đề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p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 nội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dung nào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học?</w:t>
      </w:r>
    </w:p>
    <w:p w14:paraId="7A4A140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Hi</w:t>
      </w:r>
      <w:r>
        <w:rPr>
          <w:b/>
          <w:sz w:val="28"/>
          <w:szCs w:val="28"/>
        </w:rPr>
        <w:t xml:space="preserve">ện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xã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ộ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6EE507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e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>, c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>k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 xã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7F92BB6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 hóa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cu</w:t>
      </w:r>
      <w:r>
        <w:rPr>
          <w:spacing w:val="-4"/>
          <w:sz w:val="28"/>
          <w:szCs w:val="28"/>
        </w:rPr>
        <w:t>̉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3B2D33A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coi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ng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5022FBE9" w14:textId="77777777" w:rsidR="00853057" w:rsidRDefault="00000000">
      <w:pPr>
        <w:spacing w:line="320" w:lineRule="exact"/>
        <w:ind w:left="101" w:right="541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144: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 yê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 động nh</w:t>
      </w:r>
      <w:r>
        <w:rPr>
          <w:spacing w:val="-4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, 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nhất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?</w:t>
      </w:r>
    </w:p>
    <w:p w14:paraId="6926F19C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60FD0F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ông cụ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77CFEDF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động.</w:t>
      </w:r>
    </w:p>
    <w:p w14:paraId="7EE907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ông cụ 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g.</w:t>
      </w:r>
    </w:p>
    <w:p w14:paraId="4CE2F2C8" w14:textId="77777777" w:rsidR="00853057" w:rsidRDefault="00000000">
      <w:pPr>
        <w:spacing w:line="320" w:lineRule="exact"/>
        <w:ind w:left="101" w:right="7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145: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ng 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vụ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ập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</w:t>
      </w:r>
    </w:p>
    <w:p w14:paraId="3988C616" w14:textId="77777777" w:rsidR="00853057" w:rsidRDefault="00000000">
      <w:pPr>
        <w:spacing w:before="3"/>
        <w:ind w:left="101" w:right="6316"/>
        <w:jc w:val="both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bằng:</w:t>
      </w:r>
    </w:p>
    <w:p w14:paraId="4F24154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công nghê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3650419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 hoa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ch.</w:t>
      </w:r>
    </w:p>
    <w:p w14:paraId="3FF13C0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háp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uậ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498FA9D" w14:textId="77777777" w:rsidR="00853057" w:rsidRDefault="00000000">
      <w:pPr>
        <w:spacing w:line="320" w:lineRule="exact"/>
        <w:ind w:left="101" w:right="1395"/>
        <w:jc w:val="both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âu 146:</w:t>
      </w:r>
      <w:r>
        <w:rPr>
          <w:b/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ây </w:t>
      </w:r>
      <w:r>
        <w:rPr>
          <w:spacing w:val="-1"/>
          <w:sz w:val="28"/>
          <w:szCs w:val="28"/>
        </w:rPr>
        <w:t>Â</w:t>
      </w:r>
      <w:r>
        <w:rPr>
          <w:sz w:val="28"/>
          <w:szCs w:val="28"/>
        </w:rPr>
        <w:t>u cổ đa</w:t>
      </w:r>
      <w:r>
        <w:rPr>
          <w:spacing w:val="1"/>
          <w:sz w:val="28"/>
          <w:szCs w:val="28"/>
        </w:rPr>
        <w:t>̣</w:t>
      </w:r>
      <w:r>
        <w:rPr>
          <w:spacing w:val="4"/>
          <w:sz w:val="28"/>
          <w:szCs w:val="28"/>
        </w:rPr>
        <w:t>i</w:t>
      </w:r>
      <w:r>
        <w:rPr>
          <w:spacing w:val="1"/>
          <w:sz w:val="28"/>
          <w:szCs w:val="28"/>
        </w:rPr>
        <w:t>(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g cổ)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à nê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học 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?</w:t>
      </w:r>
    </w:p>
    <w:p w14:paraId="1BD32E9B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ết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học 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v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ện.</w:t>
      </w:r>
    </w:p>
    <w:p w14:paraId="0FAFB46C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62A94AF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học khoa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13AE5E6C" w14:textId="77777777" w:rsidR="00853057" w:rsidRDefault="00000000">
      <w:pPr>
        <w:spacing w:before="8" w:line="320" w:lineRule="exact"/>
        <w:ind w:left="101" w:right="64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147: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-3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3"/>
          <w:sz w:val="28"/>
          <w:szCs w:val="28"/>
        </w:rPr>
        <w:t xml:space="preserve"> 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 xml:space="preserve"> s</w:t>
      </w:r>
      <w:r>
        <w:rPr>
          <w:spacing w:val="-2"/>
          <w:sz w:val="28"/>
          <w:szCs w:val="28"/>
        </w:rPr>
        <w:t>ử</w:t>
      </w:r>
      <w:r>
        <w:rPr>
          <w:sz w:val="28"/>
          <w:szCs w:val="28"/>
        </w:rPr>
        <w:t>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ố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quyết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lị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đến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ùng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2369038B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ao động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0EB9A8B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ái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ra đời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ống 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-3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>c.</w:t>
      </w:r>
    </w:p>
    <w:p w14:paraId="038A375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Sở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u về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-3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và ph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>n phô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-4"/>
          <w:sz w:val="28"/>
          <w:szCs w:val="28"/>
        </w:rPr>
        <w:t>p</w:t>
      </w:r>
      <w:r>
        <w:rPr>
          <w:sz w:val="28"/>
          <w:szCs w:val="28"/>
        </w:rPr>
        <w:t>hẩ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.</w:t>
      </w:r>
    </w:p>
    <w:p w14:paraId="6878F92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u 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4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03FB98D4" w14:textId="77777777" w:rsidR="00853057" w:rsidRDefault="00000000">
      <w:pPr>
        <w:spacing w:before="3" w:line="320" w:lineRule="exact"/>
        <w:ind w:left="101" w:right="63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148: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“…”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ổng hơ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p 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ng yếu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ố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quá </w:t>
      </w:r>
      <w:r>
        <w:rPr>
          <w:spacing w:val="3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ạo n</w:t>
      </w:r>
      <w:r>
        <w:rPr>
          <w:spacing w:val="1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 vậ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, dấu </w:t>
      </w:r>
      <w:r>
        <w:rPr>
          <w:spacing w:val="1"/>
          <w:sz w:val="28"/>
          <w:szCs w:val="28"/>
        </w:rPr>
        <w:t>“</w:t>
      </w:r>
      <w:r>
        <w:rPr>
          <w:sz w:val="28"/>
          <w:szCs w:val="28"/>
        </w:rPr>
        <w:t xml:space="preserve">…”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622A4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ội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ng.</w:t>
      </w:r>
    </w:p>
    <w:p w14:paraId="5A1EF75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710472A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hả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ng.</w:t>
      </w:r>
    </w:p>
    <w:p w14:paraId="52AEDED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19A788E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149: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ố chủ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ản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>uất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4B3B61C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on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ời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có kỹ nă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g kỹ xảo và có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4"/>
          <w:sz w:val="28"/>
          <w:szCs w:val="28"/>
        </w:rPr>
        <w:t>ứ</w:t>
      </w:r>
      <w:r>
        <w:rPr>
          <w:b/>
          <w:sz w:val="28"/>
          <w:szCs w:val="28"/>
        </w:rPr>
        <w:t>c đ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ợc </w:t>
      </w:r>
      <w:r>
        <w:rPr>
          <w:b/>
          <w:spacing w:val="2"/>
          <w:sz w:val="28"/>
          <w:szCs w:val="28"/>
        </w:rPr>
        <w:t>tí</w:t>
      </w:r>
      <w:r>
        <w:rPr>
          <w:b/>
          <w:sz w:val="28"/>
          <w:szCs w:val="28"/>
        </w:rPr>
        <w:t>ch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ũy.</w:t>
      </w:r>
    </w:p>
    <w:p w14:paraId="4023E08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li</w:t>
      </w:r>
      <w:r>
        <w:rPr>
          <w:sz w:val="28"/>
          <w:szCs w:val="28"/>
        </w:rPr>
        <w:t xml:space="preserve">ệu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đa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B6A23FD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công nghệ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ến.</w:t>
      </w:r>
    </w:p>
    <w:p w14:paraId="71F3858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a nhâ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ên.</w:t>
      </w:r>
    </w:p>
    <w:p w14:paraId="2656D6CD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200: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ôi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ên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ạng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xã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ành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quyền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ề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ay</w:t>
      </w:r>
    </w:p>
    <w:p w14:paraId="6C7B3E07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 công n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ân, nh</w:t>
      </w:r>
      <w:r>
        <w:rPr>
          <w:spacing w:val="1"/>
          <w:sz w:val="28"/>
          <w:szCs w:val="28"/>
        </w:rPr>
        <w:t>â</w:t>
      </w:r>
      <w:r>
        <w:rPr>
          <w:sz w:val="28"/>
          <w:szCs w:val="28"/>
        </w:rPr>
        <w:t xml:space="preserve">n dân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ao độngđd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>ng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>ao động:</w:t>
      </w:r>
    </w:p>
    <w:p w14:paraId="4F077E4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hành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quản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xã h</w:t>
      </w:r>
      <w:r>
        <w:rPr>
          <w:spacing w:val="-4"/>
          <w:sz w:val="28"/>
          <w:szCs w:val="28"/>
        </w:rPr>
        <w:t>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6D84BE8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àm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chủ về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l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ệu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188D9B6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hành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l</w:t>
      </w:r>
      <w:r>
        <w:rPr>
          <w:sz w:val="28"/>
          <w:szCs w:val="28"/>
        </w:rPr>
        <w:t xml:space="preserve">ao động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ập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hể.</w:t>
      </w:r>
    </w:p>
    <w:p w14:paraId="0B909DE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àm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chủ xã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hộ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606AA0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201: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chon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án:</w:t>
      </w:r>
      <w:r>
        <w:rPr>
          <w:spacing w:val="-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câ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đủ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để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do:</w:t>
      </w:r>
    </w:p>
    <w:p w14:paraId="08B63CE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ao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và ngôn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ữ</w:t>
      </w:r>
      <w:r>
        <w:rPr>
          <w:b/>
          <w:sz w:val="28"/>
          <w:szCs w:val="28"/>
        </w:rPr>
        <w:t>.</w:t>
      </w:r>
    </w:p>
    <w:p w14:paraId="524AC8F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u khoa họ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1A0BEF1E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B</w:t>
      </w:r>
      <w:r>
        <w:rPr>
          <w:b/>
          <w:sz w:val="28"/>
          <w:szCs w:val="28"/>
        </w:rPr>
        <w:t>ộ não</w:t>
      </w:r>
      <w:r>
        <w:rPr>
          <w:b/>
          <w:spacing w:val="1"/>
          <w:sz w:val="28"/>
          <w:szCs w:val="28"/>
        </w:rPr>
        <w:t>(</w:t>
      </w:r>
      <w:r>
        <w:rPr>
          <w:b/>
          <w:sz w:val="28"/>
          <w:szCs w:val="28"/>
        </w:rPr>
        <w:t>còn 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ểu bộ óc)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1"/>
          <w:sz w:val="28"/>
          <w:szCs w:val="28"/>
        </w:rPr>
        <w:t>ư</w:t>
      </w:r>
      <w:r>
        <w:rPr>
          <w:b/>
          <w:sz w:val="28"/>
          <w:szCs w:val="28"/>
        </w:rPr>
        <w:t>ờ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56E1076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ợng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hế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11E5A20F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202: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 xml:space="preserve">ếu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ố nào d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huộc về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úc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ầng?</w:t>
      </w:r>
    </w:p>
    <w:p w14:paraId="3186D04C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1BF1CBF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hoa học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công nghê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.</w:t>
      </w:r>
    </w:p>
    <w:p w14:paraId="262A090A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kỹ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ậ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35A97D5B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ác học 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yế</w:t>
      </w:r>
      <w:r>
        <w:rPr>
          <w:b/>
          <w:spacing w:val="2"/>
          <w:sz w:val="28"/>
          <w:szCs w:val="28"/>
        </w:rPr>
        <w:t>t</w:t>
      </w:r>
      <w:r>
        <w:rPr>
          <w:b/>
          <w:sz w:val="28"/>
          <w:szCs w:val="28"/>
        </w:rPr>
        <w:t xml:space="preserve">,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ư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>ởng.</w:t>
      </w:r>
    </w:p>
    <w:p w14:paraId="423AD2C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203: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Phủ 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nh 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 có 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bản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à?</w:t>
      </w:r>
    </w:p>
    <w:p w14:paraId="65B57B3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và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kế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ừ</w:t>
      </w:r>
      <w:r>
        <w:rPr>
          <w:b/>
          <w:sz w:val="28"/>
          <w:szCs w:val="28"/>
        </w:rPr>
        <w:t>a.</w:t>
      </w:r>
    </w:p>
    <w:p w14:paraId="7E44625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ẫu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huẫn k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quan.</w:t>
      </w:r>
    </w:p>
    <w:p w14:paraId="207D856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 xml:space="preserve">âu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huẫn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 xml:space="preserve">à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nh </w:t>
      </w:r>
      <w:r>
        <w:rPr>
          <w:spacing w:val="-5"/>
          <w:sz w:val="28"/>
          <w:szCs w:val="28"/>
        </w:rPr>
        <w:t>k</w:t>
      </w:r>
      <w:r>
        <w:rPr>
          <w:sz w:val="28"/>
          <w:szCs w:val="28"/>
        </w:rPr>
        <w:t xml:space="preserve">ế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a.</w:t>
      </w:r>
    </w:p>
    <w:p w14:paraId="0A73027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204: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phản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ánh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-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 xml:space="preserve"> c</w:t>
      </w:r>
      <w:r>
        <w:rPr>
          <w:sz w:val="28"/>
          <w:szCs w:val="28"/>
        </w:rPr>
        <w:t>họn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hông</w:t>
      </w:r>
      <w:r>
        <w:rPr>
          <w:spacing w:val="-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n,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xử</w:t>
      </w:r>
      <w:r>
        <w:rPr>
          <w:spacing w:val="-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hông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ti</w:t>
      </w:r>
      <w:r>
        <w:rPr>
          <w:sz w:val="28"/>
          <w:szCs w:val="28"/>
        </w:rPr>
        <w:t>n</w:t>
      </w:r>
      <w:r>
        <w:rPr>
          <w:spacing w:val="-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</w:p>
    <w:p w14:paraId="7931EDA9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 pha</w:t>
      </w:r>
      <w:r>
        <w:rPr>
          <w:spacing w:val="1"/>
          <w:sz w:val="28"/>
          <w:szCs w:val="28"/>
        </w:rPr>
        <w:t>̉</w:t>
      </w:r>
      <w:r>
        <w:rPr>
          <w:sz w:val="28"/>
          <w:szCs w:val="28"/>
        </w:rPr>
        <w:t>n ánh:</w:t>
      </w:r>
    </w:p>
    <w:p w14:paraId="0B775E3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âm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ý.</w:t>
      </w:r>
    </w:p>
    <w:p w14:paraId="7D66142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ến bộ khoa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học.</w:t>
      </w:r>
    </w:p>
    <w:p w14:paraId="50203ADE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 xml:space="preserve">ăng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ộng sáng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ạo.</w:t>
      </w:r>
    </w:p>
    <w:p w14:paraId="7F7F25B2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ến bộ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hủ động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í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c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c.</w:t>
      </w:r>
    </w:p>
    <w:p w14:paraId="4BD60FB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205: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M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 xml:space="preserve">đề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ập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pha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êu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6E2557E9" w14:textId="77777777" w:rsidR="00853057" w:rsidRDefault="00000000">
      <w:pPr>
        <w:spacing w:before="8" w:line="320" w:lineRule="exact"/>
        <w:ind w:left="821" w:right="64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3"/>
          <w:sz w:val="28"/>
          <w:szCs w:val="28"/>
        </w:rPr>
        <w:t>X</w:t>
      </w:r>
      <w:r>
        <w:rPr>
          <w:b/>
          <w:sz w:val="28"/>
          <w:szCs w:val="28"/>
        </w:rPr>
        <w:t>em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x</w:t>
      </w:r>
      <w:r>
        <w:rPr>
          <w:b/>
          <w:spacing w:val="-4"/>
          <w:sz w:val="28"/>
          <w:szCs w:val="28"/>
        </w:rPr>
        <w:t>é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các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s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rong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rạng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ha</w:t>
      </w:r>
      <w:r>
        <w:rPr>
          <w:b/>
          <w:spacing w:val="-6"/>
          <w:sz w:val="28"/>
          <w:szCs w:val="28"/>
        </w:rPr>
        <w:t>́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cô </w:t>
      </w:r>
      <w:r>
        <w:rPr>
          <w:b/>
          <w:spacing w:val="3"/>
          <w:sz w:val="28"/>
          <w:szCs w:val="28"/>
        </w:rPr>
        <w:t>l</w:t>
      </w:r>
      <w:r>
        <w:rPr>
          <w:b/>
          <w:sz w:val="28"/>
          <w:szCs w:val="28"/>
        </w:rPr>
        <w:t>ập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ách rời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au và </w:t>
      </w:r>
      <w:r>
        <w:rPr>
          <w:b/>
          <w:spacing w:val="-1"/>
          <w:sz w:val="28"/>
          <w:szCs w:val="28"/>
        </w:rPr>
        <w:t>k</w:t>
      </w:r>
      <w:r>
        <w:rPr>
          <w:b/>
          <w:sz w:val="28"/>
          <w:szCs w:val="28"/>
        </w:rPr>
        <w:t>hô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vận độ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hát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ển.</w:t>
      </w:r>
    </w:p>
    <w:p w14:paraId="29AA7896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em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ạng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ập</w:t>
      </w:r>
      <w:r>
        <w:rPr>
          <w:spacing w:val="6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ch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và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uôn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z w:val="28"/>
          <w:szCs w:val="28"/>
        </w:rPr>
        <w:t>ận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</w:p>
    <w:p w14:paraId="0BE0DE8C" w14:textId="77777777" w:rsidR="00853057" w:rsidRDefault="00000000">
      <w:pPr>
        <w:spacing w:before="3"/>
        <w:ind w:left="780" w:right="7285"/>
        <w:jc w:val="center"/>
        <w:rPr>
          <w:sz w:val="28"/>
          <w:szCs w:val="28"/>
        </w:rPr>
      </w:pP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4CC6625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em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xét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vật</w:t>
      </w:r>
      <w:r>
        <w:rPr>
          <w:spacing w:val="-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-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-5"/>
          <w:sz w:val="28"/>
          <w:szCs w:val="28"/>
        </w:rPr>
        <w:t>́</w:t>
      </w:r>
      <w:r>
        <w:rPr>
          <w:sz w:val="28"/>
          <w:szCs w:val="28"/>
        </w:rPr>
        <w:t>i</w:t>
      </w:r>
      <w:r>
        <w:rPr>
          <w:spacing w:val="-1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hệ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ác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-20"/>
          <w:sz w:val="28"/>
          <w:szCs w:val="28"/>
        </w:rPr>
        <w:t xml:space="preserve"> </w:t>
      </w:r>
      <w:r>
        <w:rPr>
          <w:sz w:val="28"/>
          <w:szCs w:val="28"/>
        </w:rPr>
        <w:t>qua</w:t>
      </w:r>
      <w:r>
        <w:rPr>
          <w:spacing w:val="-1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ại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nhau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không</w:t>
      </w:r>
    </w:p>
    <w:p w14:paraId="71B7C0BA" w14:textId="77777777" w:rsidR="00853057" w:rsidRDefault="00000000">
      <w:pPr>
        <w:spacing w:before="3"/>
        <w:ind w:left="777" w:right="5406"/>
        <w:jc w:val="center"/>
        <w:rPr>
          <w:sz w:val="28"/>
          <w:szCs w:val="28"/>
        </w:rPr>
      </w:pPr>
      <w:r>
        <w:rPr>
          <w:sz w:val="28"/>
          <w:szCs w:val="28"/>
        </w:rPr>
        <w:t>vận động không pha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ển.</w:t>
      </w:r>
    </w:p>
    <w:p w14:paraId="31699BF4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206: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ệt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n</w:t>
      </w:r>
      <w:r>
        <w:rPr>
          <w:spacing w:val="1"/>
          <w:sz w:val="28"/>
          <w:szCs w:val="28"/>
        </w:rPr>
        <w:t>a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>:</w:t>
      </w:r>
    </w:p>
    <w:p w14:paraId="3B90A733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>hông có đ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 xml:space="preserve">u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3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p.</w:t>
      </w:r>
    </w:p>
    <w:p w14:paraId="376B14E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òn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 xml:space="preserve">ấu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ranh g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ai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cấp.</w:t>
      </w:r>
    </w:p>
    <w:p w14:paraId="220E102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ấu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nga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y ca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 xml:space="preserve">ng gay </w:t>
      </w:r>
      <w:r>
        <w:rPr>
          <w:spacing w:val="4"/>
          <w:sz w:val="28"/>
          <w:szCs w:val="28"/>
        </w:rPr>
        <w:t>g</w:t>
      </w:r>
      <w:r>
        <w:rPr>
          <w:sz w:val="28"/>
          <w:szCs w:val="28"/>
        </w:rPr>
        <w:t>ă</w:t>
      </w:r>
      <w:r>
        <w:rPr>
          <w:spacing w:val="-4"/>
          <w:sz w:val="28"/>
          <w:szCs w:val="28"/>
        </w:rPr>
        <w:t>́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08D8188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207: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pha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ù 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phụ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 xml:space="preserve">huộc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yếu va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o:</w:t>
      </w:r>
    </w:p>
    <w:p w14:paraId="1FAEF31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15B03AB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z w:val="28"/>
          <w:szCs w:val="28"/>
        </w:rPr>
        <w:t>Sự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ển 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oa học kỹ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ậ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24C8EF9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c hi</w:t>
      </w:r>
      <w:r>
        <w:rPr>
          <w:spacing w:val="3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c.</w:t>
      </w:r>
    </w:p>
    <w:p w14:paraId="4B9B884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Sự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phát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ng.</w:t>
      </w:r>
    </w:p>
    <w:p w14:paraId="28C72C1C" w14:textId="77777777" w:rsidR="00853057" w:rsidRDefault="00000000">
      <w:pPr>
        <w:spacing w:before="8" w:line="320" w:lineRule="exact"/>
        <w:ind w:left="101" w:right="67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208: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bệnh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chủ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ý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bằng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ểu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n 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đâ</w:t>
      </w:r>
      <w:r>
        <w:rPr>
          <w:sz w:val="28"/>
          <w:szCs w:val="28"/>
        </w:rPr>
        <w:t xml:space="preserve">y, hãy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hỉ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a </w:t>
      </w:r>
      <w:r>
        <w:rPr>
          <w:spacing w:val="3"/>
          <w:sz w:val="28"/>
          <w:szCs w:val="28"/>
        </w:rPr>
        <w:t>m</w:t>
      </w:r>
      <w:r>
        <w:rPr>
          <w:spacing w:val="-5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ện không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 xml:space="preserve">ộc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hủ quan duy ý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?</w:t>
      </w:r>
    </w:p>
    <w:p w14:paraId="7BF409BB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Suy nghĩ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và ha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nh động nóng vô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5C2649C9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hạy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heo nguyê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 vọng chủ qu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43E991C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 xml:space="preserve">hông </w:t>
      </w:r>
      <w:r>
        <w:rPr>
          <w:spacing w:val="2"/>
          <w:sz w:val="28"/>
          <w:szCs w:val="28"/>
        </w:rPr>
        <w:t>tí</w:t>
      </w:r>
      <w:r>
        <w:rPr>
          <w:sz w:val="28"/>
          <w:szCs w:val="28"/>
        </w:rPr>
        <w:t>nh đến đ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4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và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khả n</w:t>
      </w:r>
      <w:r>
        <w:rPr>
          <w:spacing w:val="1"/>
          <w:sz w:val="28"/>
          <w:szCs w:val="28"/>
        </w:rPr>
        <w:t>ă</w:t>
      </w:r>
      <w:r>
        <w:rPr>
          <w:sz w:val="28"/>
          <w:szCs w:val="28"/>
        </w:rPr>
        <w:t>ng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́</w:t>
      </w:r>
      <w:r>
        <w:rPr>
          <w:sz w:val="28"/>
          <w:szCs w:val="28"/>
        </w:rPr>
        <w:t>.</w:t>
      </w:r>
    </w:p>
    <w:p w14:paraId="728AD031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uyết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âm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5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ện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 xml:space="preserve">ục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êu.</w:t>
      </w:r>
    </w:p>
    <w:p w14:paraId="5261D186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209: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 xml:space="preserve">c </w:t>
      </w:r>
      <w:r>
        <w:rPr>
          <w:spacing w:val="2"/>
          <w:sz w:val="28"/>
          <w:szCs w:val="28"/>
        </w:rPr>
        <w:t>r</w:t>
      </w:r>
      <w:r>
        <w:rPr>
          <w:sz w:val="28"/>
          <w:szCs w:val="28"/>
        </w:rPr>
        <w:t>a đ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ừ</w:t>
      </w:r>
      <w:r>
        <w:rPr>
          <w:sz w:val="28"/>
          <w:szCs w:val="28"/>
        </w:rPr>
        <w:t>:</w:t>
      </w:r>
    </w:p>
    <w:p w14:paraId="0DAFE6E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ừ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ễn do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hu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cầu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của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ự</w:t>
      </w:r>
      <w:r>
        <w:rPr>
          <w:b/>
          <w:sz w:val="28"/>
          <w:szCs w:val="28"/>
        </w:rPr>
        <w:t xml:space="preserve">c </w:t>
      </w:r>
      <w:r>
        <w:rPr>
          <w:b/>
          <w:spacing w:val="-3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ễn.</w:t>
      </w:r>
    </w:p>
    <w:p w14:paraId="303A3B55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duy 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502F8AE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ùng phát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ển khoa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học kỹ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huâ</w:t>
      </w:r>
      <w:r>
        <w:rPr>
          <w:spacing w:val="-4"/>
          <w:sz w:val="28"/>
          <w:szCs w:val="28"/>
        </w:rPr>
        <w:t>̣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1E0B0C0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210: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-5"/>
          <w:sz w:val="28"/>
          <w:szCs w:val="28"/>
        </w:rPr>
        <w:t>u</w:t>
      </w:r>
      <w:r>
        <w:rPr>
          <w:sz w:val="28"/>
          <w:szCs w:val="28"/>
        </w:rPr>
        <w:t>an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duy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vâ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t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 xml:space="preserve">ch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ì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ỉ</w:t>
      </w:r>
      <w:r>
        <w:rPr>
          <w:sz w:val="28"/>
          <w:szCs w:val="28"/>
        </w:rPr>
        <w:t>nh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đấu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c</w:t>
      </w:r>
      <w:r>
        <w:rPr>
          <w:sz w:val="28"/>
          <w:szCs w:val="28"/>
        </w:rPr>
        <w:t>ấp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l</w:t>
      </w:r>
      <w:r>
        <w:rPr>
          <w:sz w:val="28"/>
          <w:szCs w:val="28"/>
        </w:rPr>
        <w:t>à</w:t>
      </w:r>
    </w:p>
    <w:p w14:paraId="28D8E95E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 xml:space="preserve">đấu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anh vê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:</w:t>
      </w:r>
    </w:p>
    <w:p w14:paraId="247D94E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 xml:space="preserve">uân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>.</w:t>
      </w:r>
    </w:p>
    <w:p w14:paraId="00C69FB7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h</w:t>
      </w:r>
      <w:r>
        <w:rPr>
          <w:b/>
          <w:spacing w:val="1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ị</w:t>
      </w:r>
      <w:r>
        <w:rPr>
          <w:b/>
          <w:sz w:val="28"/>
          <w:szCs w:val="28"/>
        </w:rPr>
        <w:t>.</w:t>
      </w:r>
    </w:p>
    <w:p w14:paraId="5EE9E6A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ế.</w:t>
      </w:r>
    </w:p>
    <w:p w14:paraId="4E417C5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ải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phóng 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ời</w:t>
      </w:r>
      <w:r>
        <w:rPr>
          <w:sz w:val="28"/>
          <w:szCs w:val="28"/>
        </w:rPr>
        <w:t>.</w:t>
      </w:r>
    </w:p>
    <w:p w14:paraId="414BF058" w14:textId="77777777" w:rsidR="00853057" w:rsidRDefault="00000000">
      <w:pPr>
        <w:spacing w:before="8" w:line="320" w:lineRule="exact"/>
        <w:ind w:left="101" w:right="6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211: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5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21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k</w:t>
      </w:r>
      <w:r>
        <w:rPr>
          <w:b/>
          <w:color w:val="FF0000"/>
          <w:spacing w:val="-1"/>
          <w:sz w:val="28"/>
          <w:szCs w:val="28"/>
        </w:rPr>
        <w:t>h</w:t>
      </w:r>
      <w:r>
        <w:rPr>
          <w:b/>
          <w:color w:val="FF0000"/>
          <w:sz w:val="28"/>
          <w:szCs w:val="28"/>
        </w:rPr>
        <w:t>ông</w:t>
      </w:r>
      <w:r>
        <w:rPr>
          <w:b/>
          <w:color w:val="FF0000"/>
          <w:spacing w:val="14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cần</w:t>
      </w:r>
      <w:r>
        <w:rPr>
          <w:b/>
          <w:color w:val="FF0000"/>
          <w:spacing w:val="2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ự</w:t>
      </w:r>
      <w:r>
        <w:rPr>
          <w:color w:val="000000"/>
          <w:spacing w:val="18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ác</w:t>
      </w:r>
      <w:r>
        <w:rPr>
          <w:color w:val="000000"/>
          <w:spacing w:val="16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động</w:t>
      </w:r>
      <w:r>
        <w:rPr>
          <w:color w:val="000000"/>
          <w:spacing w:val="15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của</w:t>
      </w:r>
      <w:r>
        <w:rPr>
          <w:color w:val="000000"/>
          <w:spacing w:val="16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vật vào </w:t>
      </w:r>
      <w:r>
        <w:rPr>
          <w:color w:val="000000"/>
          <w:spacing w:val="1"/>
          <w:sz w:val="28"/>
          <w:szCs w:val="28"/>
        </w:rPr>
        <w:t>c</w:t>
      </w:r>
      <w:r>
        <w:rPr>
          <w:color w:val="000000"/>
          <w:sz w:val="28"/>
          <w:szCs w:val="28"/>
        </w:rPr>
        <w:t>ơ</w:t>
      </w:r>
      <w:r>
        <w:rPr>
          <w:color w:val="000000"/>
          <w:spacing w:val="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 g</w:t>
      </w:r>
      <w:r>
        <w:rPr>
          <w:color w:val="000000"/>
          <w:spacing w:val="3"/>
          <w:sz w:val="28"/>
          <w:szCs w:val="28"/>
        </w:rPr>
        <w:t>i</w:t>
      </w:r>
      <w:r>
        <w:rPr>
          <w:color w:val="000000"/>
          <w:sz w:val="28"/>
          <w:szCs w:val="28"/>
        </w:rPr>
        <w:t>a</w:t>
      </w:r>
      <w:r>
        <w:rPr>
          <w:color w:val="000000"/>
          <w:spacing w:val="-4"/>
          <w:sz w:val="28"/>
          <w:szCs w:val="28"/>
        </w:rPr>
        <w:t>́</w:t>
      </w:r>
      <w:r>
        <w:rPr>
          <w:color w:val="000000"/>
          <w:sz w:val="28"/>
          <w:szCs w:val="28"/>
        </w:rPr>
        <w:t>c qu</w:t>
      </w:r>
      <w:r>
        <w:rPr>
          <w:color w:val="000000"/>
          <w:spacing w:val="1"/>
          <w:sz w:val="28"/>
          <w:szCs w:val="28"/>
        </w:rPr>
        <w:t>a</w:t>
      </w:r>
      <w:r>
        <w:rPr>
          <w:color w:val="000000"/>
          <w:sz w:val="28"/>
          <w:szCs w:val="28"/>
        </w:rPr>
        <w:t>n của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con ng</w:t>
      </w:r>
      <w:r>
        <w:rPr>
          <w:color w:val="000000"/>
          <w:spacing w:val="-1"/>
          <w:sz w:val="28"/>
          <w:szCs w:val="28"/>
        </w:rPr>
        <w:t>ư</w:t>
      </w:r>
      <w:r>
        <w:rPr>
          <w:color w:val="000000"/>
          <w:spacing w:val="-3"/>
          <w:sz w:val="28"/>
          <w:szCs w:val="28"/>
        </w:rPr>
        <w:t>ờ</w:t>
      </w:r>
      <w:r>
        <w:rPr>
          <w:color w:val="000000"/>
          <w:spacing w:val="2"/>
          <w:sz w:val="28"/>
          <w:szCs w:val="28"/>
        </w:rPr>
        <w:t>i</w:t>
      </w:r>
      <w:r>
        <w:rPr>
          <w:color w:val="000000"/>
          <w:sz w:val="28"/>
          <w:szCs w:val="28"/>
        </w:rPr>
        <w:t>?</w:t>
      </w:r>
    </w:p>
    <w:p w14:paraId="1950388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K</w:t>
      </w:r>
      <w:r>
        <w:rPr>
          <w:b/>
          <w:sz w:val="28"/>
          <w:szCs w:val="28"/>
        </w:rPr>
        <w:t>hái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4"/>
          <w:sz w:val="28"/>
          <w:szCs w:val="28"/>
        </w:rPr>
        <w:t>ệ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.</w:t>
      </w:r>
    </w:p>
    <w:p w14:paraId="3595AE1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ảm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4A43BB4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2373C133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2AC77C6C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212: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nhận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hư</w:t>
      </w:r>
      <w:r>
        <w:rPr>
          <w:spacing w:val="-2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đ</w:t>
      </w:r>
      <w:r>
        <w:rPr>
          <w:sz w:val="28"/>
          <w:szCs w:val="28"/>
        </w:rPr>
        <w:t>ây</w:t>
      </w:r>
      <w:r>
        <w:rPr>
          <w:spacing w:val="11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CẦ</w:t>
      </w:r>
      <w:r>
        <w:rPr>
          <w:b/>
          <w:color w:val="FF0000"/>
          <w:sz w:val="28"/>
          <w:szCs w:val="28"/>
        </w:rPr>
        <w:t>N</w:t>
      </w:r>
      <w:r>
        <w:rPr>
          <w:b/>
          <w:color w:val="FF0000"/>
          <w:spacing w:val="8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>
        <w:rPr>
          <w:color w:val="000000"/>
          <w:spacing w:val="10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ự</w:t>
      </w:r>
      <w:r>
        <w:rPr>
          <w:color w:val="000000"/>
          <w:spacing w:val="8"/>
          <w:sz w:val="28"/>
          <w:szCs w:val="28"/>
        </w:rPr>
        <w:t xml:space="preserve"> </w:t>
      </w:r>
      <w:r>
        <w:rPr>
          <w:color w:val="000000"/>
          <w:spacing w:val="2"/>
          <w:sz w:val="28"/>
          <w:szCs w:val="28"/>
        </w:rPr>
        <w:t>t</w:t>
      </w:r>
      <w:r>
        <w:rPr>
          <w:color w:val="000000"/>
          <w:sz w:val="28"/>
          <w:szCs w:val="28"/>
        </w:rPr>
        <w:t>ác</w:t>
      </w:r>
      <w:r>
        <w:rPr>
          <w:color w:val="000000"/>
          <w:spacing w:val="1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động</w:t>
      </w:r>
      <w:r>
        <w:rPr>
          <w:color w:val="000000"/>
          <w:spacing w:val="1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của</w:t>
      </w:r>
      <w:r>
        <w:rPr>
          <w:color w:val="000000"/>
          <w:spacing w:val="1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vật</w:t>
      </w:r>
      <w:r>
        <w:rPr>
          <w:color w:val="000000"/>
          <w:spacing w:val="12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vào</w:t>
      </w:r>
      <w:r>
        <w:rPr>
          <w:color w:val="000000"/>
          <w:spacing w:val="1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cơ</w:t>
      </w:r>
    </w:p>
    <w:p w14:paraId="41FD0C3B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quan g</w:t>
      </w:r>
      <w:r>
        <w:rPr>
          <w:spacing w:val="3"/>
          <w:sz w:val="28"/>
          <w:szCs w:val="28"/>
        </w:rPr>
        <w:t>i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quan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?</w:t>
      </w:r>
    </w:p>
    <w:p w14:paraId="23CB1AD6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Phán đoá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.</w:t>
      </w:r>
    </w:p>
    <w:p w14:paraId="41D150B2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>ảm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ác.</w:t>
      </w:r>
    </w:p>
    <w:p w14:paraId="1611850C" w14:textId="77777777" w:rsidR="00853057" w:rsidRDefault="00000000">
      <w:pPr>
        <w:spacing w:before="3"/>
        <w:ind w:left="461"/>
        <w:rPr>
          <w:sz w:val="28"/>
          <w:szCs w:val="28"/>
        </w:rPr>
        <w:sectPr w:rsidR="00853057">
          <w:pgSz w:w="11920" w:h="16840"/>
          <w:pgMar w:top="1080" w:right="1020" w:bottom="280" w:left="1600" w:header="0" w:footer="891" w:gutter="0"/>
          <w:cols w:space="720"/>
        </w:sect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3929E2AB" w14:textId="77777777" w:rsidR="00853057" w:rsidRDefault="00000000">
      <w:pPr>
        <w:spacing w:before="54"/>
        <w:ind w:left="46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.</w:t>
      </w:r>
    </w:p>
    <w:p w14:paraId="16E994A3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213: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hất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 có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z w:val="28"/>
          <w:szCs w:val="28"/>
        </w:rPr>
        <w:t>hau như</w:t>
      </w:r>
      <w:r>
        <w:rPr>
          <w:spacing w:val="-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na</w:t>
      </w:r>
      <w:r>
        <w:rPr>
          <w:spacing w:val="1"/>
          <w:sz w:val="28"/>
          <w:szCs w:val="28"/>
        </w:rPr>
        <w:t>̀</w:t>
      </w:r>
      <w:r>
        <w:rPr>
          <w:sz w:val="28"/>
          <w:szCs w:val="28"/>
        </w:rPr>
        <w:t>o?</w:t>
      </w:r>
    </w:p>
    <w:p w14:paraId="19F7F4E1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và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>ng.</w:t>
      </w:r>
    </w:p>
    <w:p w14:paraId="587A100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 xml:space="preserve">hông có </w:t>
      </w:r>
      <w:r>
        <w:rPr>
          <w:spacing w:val="3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gì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nhau.</w:t>
      </w:r>
    </w:p>
    <w:p w14:paraId="5DC6213A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ối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an 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ệ b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ện ch</w:t>
      </w:r>
      <w:r>
        <w:rPr>
          <w:b/>
          <w:spacing w:val="2"/>
          <w:sz w:val="28"/>
          <w:szCs w:val="28"/>
        </w:rPr>
        <w:t>ứ</w:t>
      </w:r>
      <w:r>
        <w:rPr>
          <w:b/>
          <w:sz w:val="28"/>
          <w:szCs w:val="28"/>
        </w:rPr>
        <w:t>ng với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au.</w:t>
      </w:r>
    </w:p>
    <w:p w14:paraId="14F5A6DC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214: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2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l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2"/>
          <w:sz w:val="28"/>
          <w:szCs w:val="28"/>
        </w:rPr>
        <w:t>̣</w:t>
      </w:r>
      <w:r>
        <w:rPr>
          <w:sz w:val="28"/>
          <w:szCs w:val="28"/>
        </w:rPr>
        <w:t xml:space="preserve">c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à k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ái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</w:t>
      </w:r>
      <w:r>
        <w:rPr>
          <w:spacing w:val="-4"/>
          <w:sz w:val="28"/>
          <w:szCs w:val="28"/>
        </w:rPr>
        <w:t>̣</w:t>
      </w:r>
      <w:r>
        <w:rPr>
          <w:sz w:val="28"/>
          <w:szCs w:val="28"/>
        </w:rPr>
        <w:t>m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dùng ch</w:t>
      </w:r>
      <w:r>
        <w:rPr>
          <w:spacing w:val="-2"/>
          <w:sz w:val="28"/>
          <w:szCs w:val="28"/>
        </w:rPr>
        <w:t>ỉ</w:t>
      </w:r>
      <w:r>
        <w:rPr>
          <w:sz w:val="28"/>
          <w:szCs w:val="28"/>
        </w:rPr>
        <w:t>:</w:t>
      </w:r>
    </w:p>
    <w:p w14:paraId="2F0EF1E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2"/>
          <w:sz w:val="28"/>
          <w:szCs w:val="28"/>
        </w:rPr>
        <w:t>Q</w:t>
      </w:r>
      <w:r>
        <w:rPr>
          <w:b/>
          <w:sz w:val="28"/>
          <w:szCs w:val="28"/>
        </w:rPr>
        <w:t>uan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hệ g</w:t>
      </w:r>
      <w:r>
        <w:rPr>
          <w:b/>
          <w:spacing w:val="2"/>
          <w:sz w:val="28"/>
          <w:szCs w:val="28"/>
        </w:rPr>
        <w:t>iữ</w:t>
      </w:r>
      <w:r>
        <w:rPr>
          <w:b/>
          <w:sz w:val="28"/>
          <w:szCs w:val="28"/>
        </w:rPr>
        <w:t>a con ng</w:t>
      </w:r>
      <w:r>
        <w:rPr>
          <w:b/>
          <w:spacing w:val="1"/>
          <w:sz w:val="28"/>
          <w:szCs w:val="28"/>
        </w:rPr>
        <w:t>ư</w:t>
      </w:r>
      <w:r>
        <w:rPr>
          <w:b/>
          <w:spacing w:val="-5"/>
          <w:sz w:val="28"/>
          <w:szCs w:val="28"/>
        </w:rPr>
        <w:t>ờ</w:t>
      </w:r>
      <w:r>
        <w:rPr>
          <w:b/>
          <w:sz w:val="28"/>
          <w:szCs w:val="28"/>
        </w:rPr>
        <w:t>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ự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 xml:space="preserve">ên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rong</w:t>
      </w:r>
      <w:r>
        <w:rPr>
          <w:b/>
          <w:spacing w:val="-5"/>
          <w:sz w:val="28"/>
          <w:szCs w:val="28"/>
        </w:rPr>
        <w:t xml:space="preserve"> </w:t>
      </w:r>
      <w:r>
        <w:rPr>
          <w:b/>
          <w:sz w:val="28"/>
          <w:szCs w:val="28"/>
        </w:rPr>
        <w:t>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 xml:space="preserve">á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ì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ản x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ấ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6B631CA8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xã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quá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nar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xuấ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544F4EE4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z w:val="28"/>
          <w:szCs w:val="28"/>
        </w:rPr>
        <w:t>uan hệ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con ng</w:t>
      </w:r>
      <w:r>
        <w:rPr>
          <w:spacing w:val="-1"/>
          <w:sz w:val="28"/>
          <w:szCs w:val="28"/>
        </w:rPr>
        <w:t>ư</w:t>
      </w:r>
      <w:r>
        <w:rPr>
          <w:spacing w:val="-3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nhau </w:t>
      </w:r>
      <w:r>
        <w:rPr>
          <w:spacing w:val="-2"/>
          <w:sz w:val="28"/>
          <w:szCs w:val="28"/>
        </w:rPr>
        <w:t>t</w:t>
      </w:r>
      <w:r>
        <w:rPr>
          <w:spacing w:val="-3"/>
          <w:sz w:val="28"/>
          <w:szCs w:val="28"/>
        </w:rPr>
        <w:t>r</w:t>
      </w:r>
      <w:r>
        <w:rPr>
          <w:sz w:val="28"/>
          <w:szCs w:val="28"/>
        </w:rPr>
        <w:t xml:space="preserve">ong quá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ản xu</w:t>
      </w:r>
      <w:r>
        <w:rPr>
          <w:spacing w:val="1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 w14:paraId="01927665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215: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hà n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ấy đ</w:t>
      </w:r>
      <w:r>
        <w:rPr>
          <w:spacing w:val="1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ng?</w:t>
      </w:r>
    </w:p>
    <w:p w14:paraId="6AD4B3F1" w14:textId="77777777" w:rsidR="00853057" w:rsidRDefault="00000000">
      <w:pPr>
        <w:spacing w:before="3"/>
        <w:ind w:left="461" w:right="655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4 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ng. </w:t>
      </w: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C</w:t>
      </w:r>
      <w:r>
        <w:rPr>
          <w:b/>
          <w:sz w:val="28"/>
          <w:szCs w:val="28"/>
        </w:rPr>
        <w:t xml:space="preserve">ó 5 đặc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ư</w:t>
      </w:r>
      <w:r>
        <w:rPr>
          <w:b/>
          <w:sz w:val="28"/>
          <w:szCs w:val="28"/>
        </w:rPr>
        <w:t xml:space="preserve">ng.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6 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 xml:space="preserve">ng. 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 8 đặc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ng.</w:t>
      </w:r>
    </w:p>
    <w:p w14:paraId="7D0807AE" w14:textId="77777777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216: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Sai</w:t>
      </w:r>
      <w:r>
        <w:rPr>
          <w:spacing w:val="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-4"/>
          <w:sz w:val="28"/>
          <w:szCs w:val="28"/>
        </w:rPr>
        <w:t>̀</w:t>
      </w:r>
      <w:r>
        <w:rPr>
          <w:sz w:val="28"/>
          <w:szCs w:val="28"/>
        </w:rPr>
        <w:t>m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của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nhà</w:t>
      </w:r>
      <w:r>
        <w:rPr>
          <w:spacing w:val="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5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1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k</w:t>
      </w:r>
      <w:r>
        <w:rPr>
          <w:sz w:val="28"/>
          <w:szCs w:val="28"/>
        </w:rPr>
        <w:t>ỷ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I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XV</w:t>
      </w:r>
      <w:r>
        <w:rPr>
          <w:spacing w:val="1"/>
          <w:sz w:val="28"/>
          <w:szCs w:val="28"/>
        </w:rPr>
        <w:t>II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ong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n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ệm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về</w:t>
      </w:r>
    </w:p>
    <w:p w14:paraId="381B8F94" w14:textId="77777777" w:rsidR="00853057" w:rsidRDefault="00000000">
      <w:pPr>
        <w:spacing w:before="3"/>
        <w:ind w:left="101"/>
        <w:rPr>
          <w:sz w:val="28"/>
          <w:szCs w:val="28"/>
        </w:rPr>
      </w:pPr>
      <w:r>
        <w:rPr>
          <w:sz w:val="28"/>
          <w:szCs w:val="28"/>
        </w:rPr>
        <w:t>vật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</w:t>
      </w:r>
      <w:r>
        <w:rPr>
          <w:spacing w:val="2"/>
          <w:sz w:val="28"/>
          <w:szCs w:val="28"/>
        </w:rPr>
        <w:t>(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họn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ều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áp 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)</w:t>
      </w:r>
      <w:r>
        <w:rPr>
          <w:sz w:val="28"/>
          <w:szCs w:val="28"/>
        </w:rPr>
        <w:t>?</w:t>
      </w:r>
    </w:p>
    <w:p w14:paraId="145FF3DD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ồng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hể.</w:t>
      </w:r>
    </w:p>
    <w:p w14:paraId="401B299F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ồng 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vật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với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ột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 xml:space="preserve">ố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p</w:t>
      </w:r>
      <w:r>
        <w:rPr>
          <w:b/>
          <w:spacing w:val="-6"/>
          <w:sz w:val="28"/>
          <w:szCs w:val="28"/>
        </w:rPr>
        <w:t>h</w:t>
      </w:r>
      <w:r>
        <w:rPr>
          <w:b/>
          <w:sz w:val="28"/>
          <w:szCs w:val="28"/>
        </w:rPr>
        <w:t>ổ b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ến của vật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hể.</w:t>
      </w:r>
    </w:p>
    <w:p w14:paraId="6D18856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z w:val="28"/>
          <w:szCs w:val="28"/>
        </w:rPr>
        <w:t xml:space="preserve">ề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ập vai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 xml:space="preserve">rò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ủa vật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hể.</w:t>
      </w:r>
    </w:p>
    <w:p w14:paraId="60C30660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ật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1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-4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ện qua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 và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4"/>
          <w:sz w:val="28"/>
          <w:szCs w:val="28"/>
        </w:rPr>
        <w:t>a</w:t>
      </w:r>
      <w:r>
        <w:rPr>
          <w:sz w:val="28"/>
          <w:szCs w:val="28"/>
        </w:rPr>
        <w:t>n.</w:t>
      </w:r>
    </w:p>
    <w:p w14:paraId="34D88D2F" w14:textId="77777777" w:rsidR="00853057" w:rsidRDefault="00000000">
      <w:pPr>
        <w:spacing w:before="9" w:line="320" w:lineRule="exact"/>
        <w:ind w:left="101" w:right="78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217: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heo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ểm</w:t>
      </w:r>
      <w:r>
        <w:rPr>
          <w:spacing w:val="2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ết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M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x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z w:val="28"/>
          <w:szCs w:val="28"/>
        </w:rPr>
        <w:t>hì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khẳng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2"/>
          <w:sz w:val="28"/>
          <w:szCs w:val="28"/>
        </w:rPr>
        <w:t>ị</w:t>
      </w:r>
      <w:r>
        <w:rPr>
          <w:sz w:val="28"/>
          <w:szCs w:val="28"/>
        </w:rPr>
        <w:t>nh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đây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không đúng</w:t>
      </w:r>
      <w:r>
        <w:rPr>
          <w:spacing w:val="1"/>
          <w:sz w:val="28"/>
          <w:szCs w:val="28"/>
        </w:rPr>
        <w:t>(</w:t>
      </w:r>
      <w:r>
        <w:rPr>
          <w:spacing w:val="-2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ểu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à </w:t>
      </w:r>
      <w:r>
        <w:rPr>
          <w:spacing w:val="1"/>
          <w:sz w:val="28"/>
          <w:szCs w:val="28"/>
        </w:rPr>
        <w:t>s</w:t>
      </w:r>
      <w:r>
        <w:rPr>
          <w:spacing w:val="-4"/>
          <w:sz w:val="28"/>
          <w:szCs w:val="28"/>
        </w:rPr>
        <w:t>a</w:t>
      </w:r>
      <w:r>
        <w:rPr>
          <w:spacing w:val="2"/>
          <w:sz w:val="28"/>
          <w:szCs w:val="28"/>
        </w:rPr>
        <w:t>i</w:t>
      </w:r>
      <w:r>
        <w:rPr>
          <w:spacing w:val="1"/>
          <w:sz w:val="28"/>
          <w:szCs w:val="28"/>
        </w:rPr>
        <w:t>)</w:t>
      </w:r>
      <w:r>
        <w:rPr>
          <w:sz w:val="28"/>
          <w:szCs w:val="28"/>
        </w:rPr>
        <w:t>?</w:t>
      </w:r>
    </w:p>
    <w:p w14:paraId="72AD04A9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hế g</w:t>
      </w:r>
      <w:r>
        <w:rPr>
          <w:spacing w:val="3"/>
          <w:sz w:val="28"/>
          <w:szCs w:val="28"/>
        </w:rPr>
        <w:t>i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à 1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>ỉ</w:t>
      </w:r>
      <w:r>
        <w:rPr>
          <w:sz w:val="28"/>
          <w:szCs w:val="28"/>
        </w:rPr>
        <w:t>nh</w:t>
      </w:r>
      <w:r>
        <w:rPr>
          <w:spacing w:val="-5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ong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pacing w:val="-3"/>
          <w:sz w:val="28"/>
          <w:szCs w:val="28"/>
        </w:rPr>
        <w:t>i</w:t>
      </w:r>
      <w:r>
        <w:rPr>
          <w:sz w:val="28"/>
          <w:szCs w:val="28"/>
        </w:rPr>
        <w:t>ên hệ</w:t>
      </w:r>
      <w:r>
        <w:rPr>
          <w:spacing w:val="1"/>
          <w:sz w:val="28"/>
          <w:szCs w:val="28"/>
        </w:rPr>
        <w:t xml:space="preserve"> r</w:t>
      </w:r>
      <w:r>
        <w:rPr>
          <w:sz w:val="28"/>
          <w:szCs w:val="28"/>
        </w:rPr>
        <w:t>ang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buộc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ẫn nh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u.</w:t>
      </w:r>
    </w:p>
    <w:p w14:paraId="7298B742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on ng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không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hể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á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 kho</w:t>
      </w:r>
      <w:r>
        <w:rPr>
          <w:spacing w:val="-5"/>
          <w:sz w:val="28"/>
          <w:szCs w:val="28"/>
        </w:rPr>
        <w:t>̉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́</w:t>
      </w:r>
      <w:r>
        <w:rPr>
          <w:sz w:val="28"/>
          <w:szCs w:val="28"/>
        </w:rPr>
        <w:t>c</w:t>
      </w:r>
      <w:r>
        <w:rPr>
          <w:spacing w:val="-4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m</w:t>
      </w:r>
      <w:r>
        <w:rPr>
          <w:sz w:val="28"/>
          <w:szCs w:val="28"/>
        </w:rPr>
        <w:t>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quan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hệ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t</w:t>
      </w:r>
      <w:r>
        <w:rPr>
          <w:sz w:val="28"/>
          <w:szCs w:val="28"/>
        </w:rPr>
        <w:t>ự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ên.</w:t>
      </w:r>
    </w:p>
    <w:p w14:paraId="67BB6685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hế 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hần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và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 xml:space="preserve">hế </w:t>
      </w:r>
      <w:r>
        <w:rPr>
          <w:b/>
          <w:spacing w:val="-5"/>
          <w:sz w:val="28"/>
          <w:szCs w:val="28"/>
        </w:rPr>
        <w:t>g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ới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v</w:t>
      </w:r>
      <w:r>
        <w:rPr>
          <w:b/>
          <w:spacing w:val="-5"/>
          <w:sz w:val="28"/>
          <w:szCs w:val="28"/>
        </w:rPr>
        <w:t>ậ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chất</w:t>
      </w:r>
      <w:r>
        <w:rPr>
          <w:b/>
          <w:spacing w:val="1"/>
          <w:sz w:val="28"/>
          <w:szCs w:val="28"/>
        </w:rPr>
        <w:t xml:space="preserve"> t</w:t>
      </w:r>
      <w:r>
        <w:rPr>
          <w:b/>
          <w:sz w:val="28"/>
          <w:szCs w:val="28"/>
        </w:rPr>
        <w:t>ồn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ại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độc </w:t>
      </w:r>
      <w:r>
        <w:rPr>
          <w:b/>
          <w:spacing w:val="2"/>
          <w:sz w:val="28"/>
          <w:szCs w:val="28"/>
        </w:rPr>
        <w:t>l</w:t>
      </w:r>
      <w:r>
        <w:rPr>
          <w:b/>
          <w:sz w:val="28"/>
          <w:szCs w:val="28"/>
        </w:rPr>
        <w:t>ập với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au.</w:t>
      </w:r>
    </w:p>
    <w:p w14:paraId="1B58ECC9" w14:textId="77777777" w:rsidR="00853057" w:rsidRDefault="00000000">
      <w:pPr>
        <w:spacing w:before="9" w:line="320" w:lineRule="exact"/>
        <w:ind w:left="101" w:right="1114" w:firstLine="360"/>
        <w:rPr>
          <w:sz w:val="28"/>
          <w:szCs w:val="28"/>
        </w:rPr>
      </w:pPr>
      <w:r>
        <w:rPr>
          <w:sz w:val="28"/>
          <w:szCs w:val="28"/>
        </w:rPr>
        <w:t xml:space="preserve">d. 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oài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uôn có nh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ng khâu </w:t>
      </w:r>
      <w:r>
        <w:rPr>
          <w:spacing w:val="3"/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 xml:space="preserve">ung </w:t>
      </w:r>
      <w:r>
        <w:rPr>
          <w:spacing w:val="-5"/>
          <w:sz w:val="28"/>
          <w:szCs w:val="28"/>
        </w:rPr>
        <w:t>g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nối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chúng v</w:t>
      </w:r>
      <w:r>
        <w:rPr>
          <w:spacing w:val="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 xml:space="preserve">au.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 421: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hân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>ý bao gồm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ch</w:t>
      </w:r>
      <w:r>
        <w:rPr>
          <w:spacing w:val="-4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nào</w:t>
      </w:r>
      <w:r>
        <w:rPr>
          <w:spacing w:val="2"/>
          <w:sz w:val="28"/>
          <w:szCs w:val="28"/>
        </w:rPr>
        <w:t>(</w:t>
      </w:r>
      <w:r>
        <w:rPr>
          <w:sz w:val="28"/>
          <w:szCs w:val="28"/>
        </w:rPr>
        <w:t>ch</w:t>
      </w:r>
      <w:r>
        <w:rPr>
          <w:spacing w:val="-4"/>
          <w:sz w:val="28"/>
          <w:szCs w:val="28"/>
        </w:rPr>
        <w:t>ọ</w:t>
      </w:r>
      <w:r>
        <w:rPr>
          <w:sz w:val="28"/>
          <w:szCs w:val="28"/>
        </w:rPr>
        <w:t>n nh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ều ph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>ng án</w:t>
      </w:r>
      <w:r>
        <w:rPr>
          <w:spacing w:val="2"/>
          <w:sz w:val="28"/>
          <w:szCs w:val="28"/>
        </w:rPr>
        <w:t>)</w:t>
      </w:r>
      <w:r>
        <w:rPr>
          <w:sz w:val="28"/>
          <w:szCs w:val="28"/>
        </w:rPr>
        <w:t>?</w:t>
      </w:r>
    </w:p>
    <w:p w14:paraId="3D80A726" w14:textId="77777777" w:rsidR="00853057" w:rsidRDefault="00000000">
      <w:pPr>
        <w:spacing w:line="300" w:lineRule="exact"/>
        <w:ind w:left="461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>ách q</w:t>
      </w: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an.</w:t>
      </w:r>
    </w:p>
    <w:p w14:paraId="0B992544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b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ơng </w:t>
      </w:r>
      <w:r>
        <w:rPr>
          <w:b/>
          <w:spacing w:val="-1"/>
          <w:sz w:val="28"/>
          <w:szCs w:val="28"/>
        </w:rPr>
        <w:t>đ</w:t>
      </w:r>
      <w:r>
        <w:rPr>
          <w:b/>
          <w:sz w:val="28"/>
          <w:szCs w:val="28"/>
        </w:rPr>
        <w:t>ố</w:t>
      </w:r>
      <w:r>
        <w:rPr>
          <w:b/>
          <w:spacing w:val="2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D37479F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 xml:space="preserve">. </w:t>
      </w:r>
      <w:r>
        <w:rPr>
          <w:b/>
          <w:spacing w:val="2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cụ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hể.</w:t>
      </w:r>
    </w:p>
    <w:p w14:paraId="1CC34ECB" w14:textId="77777777" w:rsidR="00853057" w:rsidRDefault="00000000">
      <w:pPr>
        <w:spacing w:before="3"/>
        <w:ind w:left="461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.</w:t>
      </w:r>
      <w:r>
        <w:rPr>
          <w:b/>
          <w:spacing w:val="6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uyệt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đố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.</w:t>
      </w:r>
    </w:p>
    <w:p w14:paraId="0BB285C9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e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>nh phong phú đa da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.</w:t>
      </w:r>
    </w:p>
    <w:p w14:paraId="5AC320CC" w14:textId="649506D4" w:rsidR="00853057" w:rsidRDefault="00000000">
      <w:pPr>
        <w:spacing w:line="320" w:lineRule="exact"/>
        <w:ind w:left="101"/>
        <w:rPr>
          <w:sz w:val="28"/>
          <w:szCs w:val="28"/>
        </w:rPr>
      </w:pP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âu</w:t>
      </w:r>
      <w:r>
        <w:rPr>
          <w:spacing w:val="1"/>
          <w:sz w:val="28"/>
          <w:szCs w:val="28"/>
        </w:rPr>
        <w:t xml:space="preserve"> </w:t>
      </w:r>
      <w:r w:rsidR="003607E7">
        <w:rPr>
          <w:sz w:val="28"/>
          <w:szCs w:val="28"/>
        </w:rPr>
        <w:t>422</w:t>
      </w:r>
      <w:r>
        <w:rPr>
          <w:sz w:val="28"/>
          <w:szCs w:val="28"/>
        </w:rPr>
        <w:t>: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guồn gốc </w:t>
      </w:r>
      <w:r>
        <w:rPr>
          <w:spacing w:val="3"/>
          <w:sz w:val="28"/>
          <w:szCs w:val="28"/>
        </w:rPr>
        <w:t>l</w:t>
      </w:r>
      <w:r>
        <w:rPr>
          <w:sz w:val="28"/>
          <w:szCs w:val="28"/>
        </w:rPr>
        <w:t xml:space="preserve">ý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 xml:space="preserve">uận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ủa </w:t>
      </w: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>hủ ng</w:t>
      </w:r>
      <w:r>
        <w:rPr>
          <w:spacing w:val="-5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 xml:space="preserve">a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ác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à:</w:t>
      </w:r>
    </w:p>
    <w:p w14:paraId="0ACE1578" w14:textId="77777777" w:rsidR="00853057" w:rsidRDefault="00000000">
      <w:pPr>
        <w:spacing w:before="8" w:line="320" w:lineRule="exact"/>
        <w:ind w:left="821" w:right="72" w:hanging="360"/>
        <w:rPr>
          <w:sz w:val="28"/>
          <w:szCs w:val="28"/>
        </w:rPr>
      </w:pPr>
      <w:r>
        <w:rPr>
          <w:b/>
          <w:sz w:val="28"/>
          <w:szCs w:val="28"/>
        </w:rPr>
        <w:t xml:space="preserve">a. </w:t>
      </w:r>
      <w:r>
        <w:rPr>
          <w:b/>
          <w:spacing w:val="10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z w:val="28"/>
          <w:szCs w:val="28"/>
        </w:rPr>
        <w:t>ết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z w:val="28"/>
          <w:szCs w:val="28"/>
        </w:rPr>
        <w:t>học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cổ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Đ</w:t>
      </w:r>
      <w:r>
        <w:rPr>
          <w:b/>
          <w:spacing w:val="2"/>
          <w:sz w:val="28"/>
          <w:szCs w:val="28"/>
        </w:rPr>
        <w:t>ứ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>;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nh</w:t>
      </w:r>
      <w:r>
        <w:rPr>
          <w:b/>
          <w:spacing w:val="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ế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ch</w:t>
      </w:r>
      <w:r>
        <w:rPr>
          <w:b/>
          <w:spacing w:val="2"/>
          <w:sz w:val="28"/>
          <w:szCs w:val="28"/>
        </w:rPr>
        <w:t>í</w:t>
      </w:r>
      <w:r>
        <w:rPr>
          <w:b/>
          <w:sz w:val="28"/>
          <w:szCs w:val="28"/>
        </w:rPr>
        <w:t>nh</w:t>
      </w:r>
      <w:r>
        <w:rPr>
          <w:b/>
          <w:spacing w:val="13"/>
          <w:sz w:val="28"/>
          <w:szCs w:val="28"/>
        </w:rPr>
        <w:t xml:space="preserve"> </w:t>
      </w:r>
      <w:r>
        <w:rPr>
          <w:b/>
          <w:spacing w:val="-3"/>
          <w:sz w:val="28"/>
          <w:szCs w:val="28"/>
        </w:rPr>
        <w:t>t</w:t>
      </w:r>
      <w:r>
        <w:rPr>
          <w:b/>
          <w:sz w:val="28"/>
          <w:szCs w:val="28"/>
        </w:rPr>
        <w:t>rị</w:t>
      </w:r>
      <w:r>
        <w:rPr>
          <w:b/>
          <w:spacing w:val="17"/>
          <w:sz w:val="28"/>
          <w:szCs w:val="28"/>
        </w:rPr>
        <w:t xml:space="preserve"> </w:t>
      </w:r>
      <w:r>
        <w:rPr>
          <w:b/>
          <w:spacing w:val="-4"/>
          <w:sz w:val="28"/>
          <w:szCs w:val="28"/>
        </w:rPr>
        <w:t>c</w:t>
      </w:r>
      <w:r>
        <w:rPr>
          <w:b/>
          <w:sz w:val="28"/>
          <w:szCs w:val="28"/>
        </w:rPr>
        <w:t>ổ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đ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ển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A</w:t>
      </w:r>
      <w:r>
        <w:rPr>
          <w:b/>
          <w:sz w:val="28"/>
          <w:szCs w:val="28"/>
        </w:rPr>
        <w:t>nh</w:t>
      </w:r>
      <w:r>
        <w:rPr>
          <w:b/>
          <w:spacing w:val="13"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chủ</w:t>
      </w:r>
      <w:r>
        <w:rPr>
          <w:b/>
          <w:spacing w:val="14"/>
          <w:sz w:val="28"/>
          <w:szCs w:val="28"/>
        </w:rPr>
        <w:t xml:space="preserve"> </w:t>
      </w:r>
      <w:r>
        <w:rPr>
          <w:b/>
          <w:sz w:val="28"/>
          <w:szCs w:val="28"/>
        </w:rPr>
        <w:t>ng</w:t>
      </w:r>
      <w:r>
        <w:rPr>
          <w:b/>
          <w:spacing w:val="-1"/>
          <w:sz w:val="28"/>
          <w:szCs w:val="28"/>
        </w:rPr>
        <w:t>h</w:t>
      </w:r>
      <w:r>
        <w:rPr>
          <w:b/>
          <w:spacing w:val="2"/>
          <w:sz w:val="28"/>
          <w:szCs w:val="28"/>
        </w:rPr>
        <w:t>ĩ</w:t>
      </w:r>
      <w:r>
        <w:rPr>
          <w:b/>
          <w:sz w:val="28"/>
          <w:szCs w:val="28"/>
        </w:rPr>
        <w:t>a</w:t>
      </w:r>
      <w:r>
        <w:rPr>
          <w:b/>
          <w:spacing w:val="15"/>
          <w:sz w:val="28"/>
          <w:szCs w:val="28"/>
        </w:rPr>
        <w:t xml:space="preserve"> </w:t>
      </w:r>
      <w:r>
        <w:rPr>
          <w:b/>
          <w:sz w:val="28"/>
          <w:szCs w:val="28"/>
        </w:rPr>
        <w:t>xã hội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k</w:t>
      </w:r>
      <w:r>
        <w:rPr>
          <w:b/>
          <w:spacing w:val="-1"/>
          <w:sz w:val="28"/>
          <w:szCs w:val="28"/>
        </w:rPr>
        <w:t>h</w:t>
      </w:r>
      <w:r>
        <w:rPr>
          <w:b/>
          <w:sz w:val="28"/>
          <w:szCs w:val="28"/>
        </w:rPr>
        <w:t xml:space="preserve">ông 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2"/>
          <w:sz w:val="28"/>
          <w:szCs w:val="28"/>
        </w:rPr>
        <w:t>ư</w:t>
      </w:r>
      <w:r>
        <w:rPr>
          <w:b/>
          <w:sz w:val="28"/>
          <w:szCs w:val="28"/>
        </w:rPr>
        <w:t xml:space="preserve">ởng </w:t>
      </w:r>
      <w:r>
        <w:rPr>
          <w:b/>
          <w:spacing w:val="-2"/>
          <w:sz w:val="28"/>
          <w:szCs w:val="28"/>
        </w:rPr>
        <w:t>P</w:t>
      </w:r>
      <w:r>
        <w:rPr>
          <w:b/>
          <w:sz w:val="28"/>
          <w:szCs w:val="28"/>
        </w:rPr>
        <w:t>há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.</w:t>
      </w:r>
    </w:p>
    <w:p w14:paraId="1F1A4A87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ở</w:t>
      </w:r>
      <w:r>
        <w:rPr>
          <w:sz w:val="28"/>
          <w:szCs w:val="28"/>
        </w:rPr>
        <w:t>ng xã hội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ph</w:t>
      </w:r>
      <w:r>
        <w:rPr>
          <w:spacing w:val="-2"/>
          <w:sz w:val="28"/>
          <w:szCs w:val="28"/>
        </w:rPr>
        <w:t>ư</w:t>
      </w:r>
      <w:r>
        <w:rPr>
          <w:spacing w:val="2"/>
          <w:sz w:val="28"/>
          <w:szCs w:val="28"/>
        </w:rPr>
        <w:t>ơ</w:t>
      </w:r>
      <w:r>
        <w:rPr>
          <w:sz w:val="28"/>
          <w:szCs w:val="28"/>
        </w:rPr>
        <w:t xml:space="preserve">ng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ông cổ đa</w:t>
      </w:r>
      <w:r>
        <w:rPr>
          <w:spacing w:val="1"/>
          <w:sz w:val="28"/>
          <w:szCs w:val="28"/>
        </w:rPr>
        <w:t>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4EA9DDC8" w14:textId="77777777" w:rsidR="00853057" w:rsidRDefault="00000000">
      <w:pPr>
        <w:spacing w:line="320" w:lineRule="exact"/>
        <w:ind w:left="461"/>
        <w:rPr>
          <w:sz w:val="28"/>
          <w:szCs w:val="28"/>
        </w:rPr>
      </w:pPr>
      <w:r>
        <w:rPr>
          <w:spacing w:val="1"/>
          <w:sz w:val="28"/>
          <w:szCs w:val="28"/>
        </w:rPr>
        <w:t>c</w:t>
      </w:r>
      <w:r>
        <w:rPr>
          <w:sz w:val="28"/>
          <w:szCs w:val="28"/>
        </w:rPr>
        <w:t xml:space="preserve">. 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hủ nghi</w:t>
      </w:r>
      <w:r>
        <w:rPr>
          <w:spacing w:val="2"/>
          <w:sz w:val="28"/>
          <w:szCs w:val="28"/>
        </w:rPr>
        <w:t>̃</w:t>
      </w:r>
      <w:r>
        <w:rPr>
          <w:sz w:val="28"/>
          <w:szCs w:val="28"/>
        </w:rPr>
        <w:t>a duy vâ</w:t>
      </w:r>
      <w:r>
        <w:rPr>
          <w:spacing w:val="1"/>
          <w:sz w:val="28"/>
          <w:szCs w:val="28"/>
        </w:rPr>
        <w:t>̣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s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 xml:space="preserve">êu 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>̀</w:t>
      </w:r>
      <w:r>
        <w:rPr>
          <w:sz w:val="28"/>
          <w:szCs w:val="28"/>
        </w:rPr>
        <w:t xml:space="preserve">nh 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hế kỷ 17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– 18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ây </w:t>
      </w:r>
      <w:r>
        <w:rPr>
          <w:spacing w:val="-1"/>
          <w:sz w:val="28"/>
          <w:szCs w:val="28"/>
        </w:rPr>
        <w:t>Â</w:t>
      </w:r>
      <w:r>
        <w:rPr>
          <w:sz w:val="28"/>
          <w:szCs w:val="28"/>
        </w:rPr>
        <w:t>u.</w:t>
      </w:r>
    </w:p>
    <w:p w14:paraId="65AE1918" w14:textId="3019918F" w:rsidR="00853057" w:rsidRDefault="00000000" w:rsidP="00B10FE6">
      <w:pPr>
        <w:spacing w:line="320" w:lineRule="exact"/>
        <w:ind w:left="101"/>
        <w:jc w:val="center"/>
        <w:rPr>
          <w:sz w:val="28"/>
          <w:szCs w:val="28"/>
        </w:rPr>
      </w:pPr>
      <w:r>
        <w:rPr>
          <w:b/>
          <w:sz w:val="28"/>
          <w:szCs w:val="28"/>
        </w:rPr>
        <w:t>===============</w:t>
      </w:r>
      <w:r>
        <w:rPr>
          <w:b/>
          <w:spacing w:val="-4"/>
          <w:sz w:val="28"/>
          <w:szCs w:val="28"/>
        </w:rPr>
        <w:t>=</w:t>
      </w:r>
      <w:r>
        <w:rPr>
          <w:b/>
          <w:sz w:val="28"/>
          <w:szCs w:val="28"/>
        </w:rPr>
        <w:t>=======</w:t>
      </w:r>
    </w:p>
    <w:sectPr w:rsidR="00853057">
      <w:pgSz w:w="11920" w:h="16840"/>
      <w:pgMar w:top="1080" w:right="1020" w:bottom="280" w:left="1600" w:header="0" w:footer="8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0359D" w14:textId="77777777" w:rsidR="00912F0A" w:rsidRDefault="00912F0A">
      <w:r>
        <w:separator/>
      </w:r>
    </w:p>
  </w:endnote>
  <w:endnote w:type="continuationSeparator" w:id="0">
    <w:p w14:paraId="34190671" w14:textId="77777777" w:rsidR="00912F0A" w:rsidRDefault="0091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4AD78" w14:textId="77777777" w:rsidR="00853057" w:rsidRDefault="00000000">
    <w:pPr>
      <w:spacing w:line="80" w:lineRule="exact"/>
      <w:rPr>
        <w:sz w:val="9"/>
        <w:szCs w:val="9"/>
      </w:rPr>
    </w:pPr>
    <w:r>
      <w:pict w14:anchorId="6645684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3.9pt;margin-top:779.05pt;width:16pt;height:14pt;z-index:-251658752;mso-position-horizontal-relative:page;mso-position-vertical-relative:page" filled="f" stroked="f">
          <v:textbox inset="0,0,0,0">
            <w:txbxContent>
              <w:p w14:paraId="0FBD733D" w14:textId="77777777" w:rsidR="00853057" w:rsidRDefault="00000000"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73806" w14:textId="77777777" w:rsidR="00912F0A" w:rsidRDefault="00912F0A">
      <w:r>
        <w:separator/>
      </w:r>
    </w:p>
  </w:footnote>
  <w:footnote w:type="continuationSeparator" w:id="0">
    <w:p w14:paraId="4C990D5E" w14:textId="77777777" w:rsidR="00912F0A" w:rsidRDefault="00912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6440B7"/>
    <w:multiLevelType w:val="multilevel"/>
    <w:tmpl w:val="F8EC04E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873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57"/>
    <w:rsid w:val="000C12FE"/>
    <w:rsid w:val="003607E7"/>
    <w:rsid w:val="00385B9E"/>
    <w:rsid w:val="00447BAB"/>
    <w:rsid w:val="00472CC5"/>
    <w:rsid w:val="00590835"/>
    <w:rsid w:val="005A396F"/>
    <w:rsid w:val="0074053B"/>
    <w:rsid w:val="00853057"/>
    <w:rsid w:val="00912F0A"/>
    <w:rsid w:val="00B10FE6"/>
    <w:rsid w:val="00C80580"/>
    <w:rsid w:val="00E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7E1B1"/>
  <w15:docId w15:val="{BDD6010B-85ED-4CDE-8329-1CB98C4D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17098</Words>
  <Characters>97464</Characters>
  <Application>Microsoft Office Word</Application>
  <DocSecurity>0</DocSecurity>
  <Lines>812</Lines>
  <Paragraphs>228</Paragraphs>
  <ScaleCrop>false</ScaleCrop>
  <Company/>
  <LinksUpToDate>false</LinksUpToDate>
  <CharactersWithSpaces>114334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AnhLN</dc:creator>
  <cp:lastModifiedBy>Khai Nguyen Huu</cp:lastModifiedBy>
  <cp:revision>6</cp:revision>
  <dcterms:created xsi:type="dcterms:W3CDTF">2026-06-04T08:23:00Z</dcterms:created>
  <dcterms:modified xsi:type="dcterms:W3CDTF">2026-06-04T10:22:00Z</dcterms:modified>
</cp:coreProperties>
</file>